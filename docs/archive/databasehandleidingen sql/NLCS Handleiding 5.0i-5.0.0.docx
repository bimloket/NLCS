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F9E4363" w14:textId="77777777" w:rsidR="00000000" w:rsidRDefault="007D11F5">
      <w:pPr>
        <w:rPr>
          <w:rFonts w:ascii="Corbel" w:hAnsi="Corbel"/>
        </w:rPr>
      </w:pPr>
      <w:r>
        <w:pict w14:anchorId="740FF9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59.3pt;margin-top:3.3pt;width:217.8pt;height:60.65pt;z-index:251608064;mso-wrap-distance-left:0;mso-wrap-distance-right:0;mso-position-horizontal:absolute;mso-position-horizontal-relative:text;mso-position-vertical:absolute;mso-position-vertical-relative:text" filled="t">
            <v:fill color2="black"/>
            <v:imagedata r:id="rId7" o:title=""/>
            <w10:wrap type="topAndBottom"/>
          </v:shape>
        </w:pict>
      </w:r>
    </w:p>
    <w:p w14:paraId="058C1A84" w14:textId="77777777" w:rsidR="00000000" w:rsidRDefault="007D11F5">
      <w:pPr>
        <w:rPr>
          <w:rFonts w:ascii="Corbel" w:hAnsi="Corbel"/>
        </w:rPr>
      </w:pPr>
    </w:p>
    <w:p w14:paraId="6AE1DC7E" w14:textId="77777777" w:rsidR="00000000" w:rsidRDefault="007D11F5">
      <w:pPr>
        <w:rPr>
          <w:rFonts w:ascii="Corbel" w:hAnsi="Corbel"/>
        </w:rPr>
      </w:pPr>
    </w:p>
    <w:p w14:paraId="75D4C3DC" w14:textId="77777777" w:rsidR="00000000" w:rsidRDefault="007D11F5">
      <w:pPr>
        <w:rPr>
          <w:rFonts w:ascii="Corbel" w:hAnsi="Corbel"/>
        </w:rPr>
      </w:pPr>
    </w:p>
    <w:p w14:paraId="7E6AB2F3" w14:textId="77777777" w:rsidR="00000000" w:rsidRDefault="007D11F5">
      <w:pPr>
        <w:rPr>
          <w:rFonts w:ascii="Corbel" w:hAnsi="Corbel"/>
        </w:rPr>
      </w:pPr>
    </w:p>
    <w:p w14:paraId="5E6000FF" w14:textId="77777777" w:rsidR="00000000" w:rsidRDefault="007D11F5">
      <w:pPr>
        <w:rPr>
          <w:rFonts w:ascii="Corbel" w:hAnsi="Corbel"/>
        </w:rPr>
      </w:pPr>
    </w:p>
    <w:p w14:paraId="2413260F" w14:textId="77777777" w:rsidR="00000000" w:rsidRDefault="007D11F5">
      <w:pPr>
        <w:rPr>
          <w:rFonts w:ascii="Corbel" w:hAnsi="Corbel"/>
        </w:rPr>
      </w:pPr>
    </w:p>
    <w:p w14:paraId="0DA7C4C0" w14:textId="77777777" w:rsidR="00000000" w:rsidRDefault="007D11F5">
      <w:pPr>
        <w:rPr>
          <w:rFonts w:ascii="Corbel" w:hAnsi="Corbel"/>
        </w:rPr>
      </w:pPr>
      <w:r>
        <w:pict w14:anchorId="23EAD358">
          <v:shapetype id="_x0000_t202" coordsize="21600,21600" o:spt="202" path="m,l,21600r21600,l21600,xe">
            <v:stroke joinstyle="miter"/>
            <v:path gradientshapeok="t" o:connecttype="rect"/>
          </v:shapetype>
          <v:shape id="_x0000_s1027" type="#_x0000_t202" style="position:absolute;margin-left:34pt;margin-top:13.1pt;width:408.45pt;height:76.85pt;z-index:251607040;mso-wrap-distance-left:5.7pt;mso-wrap-distance-top:5.7pt;mso-wrap-distance-right:5.7pt;mso-wrap-distance-bottom:5.7pt;mso-position-horizontal:absolute;mso-position-horizontal-relative:text;mso-position-vertical:absolute;mso-position-vertical-relative:text" stroked="f">
            <v:fill color2="black"/>
            <v:textbox inset="0,0,0,0">
              <w:txbxContent>
                <w:p w14:paraId="48C168BB" w14:textId="77777777" w:rsidR="00000000" w:rsidRDefault="007D11F5">
                  <w:pPr>
                    <w:pStyle w:val="Plattetekst"/>
                  </w:pPr>
                  <w:r>
                    <w:rPr>
                      <w:b/>
                      <w:bCs/>
                      <w:color w:val="3399FF"/>
                      <w:sz w:val="48"/>
                      <w:szCs w:val="48"/>
                    </w:rPr>
                    <w:t>Gebruikershandleiding NLCS App</w:t>
                  </w:r>
                </w:p>
              </w:txbxContent>
            </v:textbox>
            <w10:wrap type="square"/>
          </v:shape>
        </w:pict>
      </w:r>
    </w:p>
    <w:p w14:paraId="7833AF2C" w14:textId="77777777" w:rsidR="00000000" w:rsidRDefault="007D11F5">
      <w:pPr>
        <w:rPr>
          <w:rFonts w:ascii="Corbel" w:hAnsi="Corbel"/>
        </w:rPr>
      </w:pPr>
    </w:p>
    <w:p w14:paraId="71D41861" w14:textId="77777777" w:rsidR="00000000" w:rsidRDefault="007D11F5">
      <w:pPr>
        <w:rPr>
          <w:rFonts w:ascii="Corbel" w:hAnsi="Corbel"/>
        </w:rPr>
      </w:pPr>
    </w:p>
    <w:p w14:paraId="70B82291" w14:textId="77777777" w:rsidR="00000000" w:rsidRDefault="007D11F5">
      <w:pPr>
        <w:rPr>
          <w:rFonts w:ascii="Corbel" w:hAnsi="Corbel"/>
        </w:rPr>
      </w:pPr>
    </w:p>
    <w:p w14:paraId="63131314" w14:textId="77777777" w:rsidR="00000000" w:rsidRDefault="007D11F5">
      <w:pPr>
        <w:rPr>
          <w:rFonts w:ascii="Corbel" w:hAnsi="Corbel"/>
        </w:rPr>
      </w:pPr>
    </w:p>
    <w:p w14:paraId="6DCFD096" w14:textId="77777777" w:rsidR="00000000" w:rsidRDefault="007D11F5">
      <w:pPr>
        <w:rPr>
          <w:rFonts w:ascii="Corbel" w:hAnsi="Corbel"/>
        </w:rPr>
      </w:pPr>
    </w:p>
    <w:p w14:paraId="58820107" w14:textId="77777777" w:rsidR="00000000" w:rsidRDefault="007D11F5">
      <w:pPr>
        <w:rPr>
          <w:rFonts w:ascii="Corbel" w:hAnsi="Corbel"/>
        </w:rPr>
      </w:pPr>
    </w:p>
    <w:p w14:paraId="0E6E512C" w14:textId="77777777" w:rsidR="00000000" w:rsidRDefault="007D11F5">
      <w:pPr>
        <w:rPr>
          <w:rFonts w:ascii="Corbel" w:hAnsi="Corbel"/>
        </w:rPr>
      </w:pPr>
    </w:p>
    <w:p w14:paraId="392CC07A" w14:textId="77777777" w:rsidR="00000000" w:rsidRDefault="007D11F5">
      <w:pPr>
        <w:rPr>
          <w:rFonts w:ascii="Corbel" w:hAnsi="Corbel"/>
        </w:rPr>
      </w:pPr>
    </w:p>
    <w:p w14:paraId="04E0EAB5" w14:textId="77777777" w:rsidR="00000000" w:rsidRDefault="007D11F5">
      <w:pPr>
        <w:rPr>
          <w:rFonts w:ascii="Corbel" w:hAnsi="Corbel"/>
        </w:rPr>
      </w:pPr>
    </w:p>
    <w:p w14:paraId="4398C1D3" w14:textId="77777777" w:rsidR="00000000" w:rsidRDefault="007D11F5">
      <w:pPr>
        <w:rPr>
          <w:rFonts w:ascii="Corbel" w:hAnsi="Corbel"/>
        </w:rPr>
      </w:pPr>
    </w:p>
    <w:p w14:paraId="56508B9A" w14:textId="77777777" w:rsidR="00000000" w:rsidRDefault="007D11F5">
      <w:pPr>
        <w:rPr>
          <w:rFonts w:ascii="Corbel" w:hAnsi="Corbel"/>
        </w:rPr>
      </w:pPr>
    </w:p>
    <w:p w14:paraId="6B086584" w14:textId="77777777" w:rsidR="00000000" w:rsidRDefault="007D11F5">
      <w:pPr>
        <w:rPr>
          <w:rFonts w:ascii="Corbel" w:hAnsi="Corbel"/>
        </w:rPr>
      </w:pPr>
      <w:r>
        <w:pict w14:anchorId="02BA9AEF">
          <v:shape id="_x0000_s1026" type="#_x0000_t202" style="position:absolute;margin-left:33pt;margin-top:10.1pt;width:156.95pt;height:64.55pt;z-index:251606016;mso-wrap-distance-left:5.7pt;mso-wrap-distance-top:5.7pt;mso-wrap-distance-right:5.7pt;mso-wrap-distance-bottom:5.7pt;mso-position-horizontal:absolute;mso-position-horizontal-relative:text;mso-position-vertical:absolute;mso-position-vertical-relative:text" stroked="f">
            <v:fill color2="black"/>
            <v:textbox inset="0,0,0,0">
              <w:txbxContent>
                <w:p w14:paraId="4DC9A2EA" w14:textId="7C3B524A" w:rsidR="00000000" w:rsidRDefault="007D11F5">
                  <w:pPr>
                    <w:pStyle w:val="Plattetekst"/>
                  </w:pPr>
                  <w:proofErr w:type="gramStart"/>
                  <w:r>
                    <w:t>NLCS app</w:t>
                  </w:r>
                  <w:proofErr w:type="gramEnd"/>
                  <w:r>
                    <w:t xml:space="preserve"> v 5.0.0</w:t>
                  </w:r>
                  <w:r>
                    <w:br/>
                    <w:t>20-02-202</w:t>
                  </w:r>
                  <w:r>
                    <w:t>3</w:t>
                  </w:r>
                  <w:r>
                    <w:br/>
                    <w:t xml:space="preserve">Auteur: ing. Wouter Pronk </w:t>
                  </w:r>
                </w:p>
                <w:p w14:paraId="4B7BB82F" w14:textId="77777777" w:rsidR="00000000" w:rsidRDefault="007D11F5">
                  <w:pPr>
                    <w:pStyle w:val="Frame-inhoud"/>
                  </w:pPr>
                </w:p>
              </w:txbxContent>
            </v:textbox>
            <w10:wrap type="square"/>
          </v:shape>
        </w:pict>
      </w:r>
    </w:p>
    <w:p w14:paraId="3C2B593D" w14:textId="77777777" w:rsidR="00000000" w:rsidRDefault="007D11F5">
      <w:pPr>
        <w:rPr>
          <w:rFonts w:ascii="Corbel" w:hAnsi="Corbel"/>
        </w:rPr>
      </w:pPr>
    </w:p>
    <w:p w14:paraId="660B3C5E" w14:textId="77777777" w:rsidR="00000000" w:rsidRDefault="007D11F5">
      <w:pPr>
        <w:rPr>
          <w:rFonts w:ascii="Corbel" w:hAnsi="Corbel"/>
        </w:rPr>
      </w:pPr>
    </w:p>
    <w:p w14:paraId="5817DFBA" w14:textId="77777777" w:rsidR="00000000" w:rsidRDefault="007D11F5">
      <w:pPr>
        <w:rPr>
          <w:rFonts w:ascii="Corbel" w:hAnsi="Corbel"/>
        </w:rPr>
      </w:pPr>
    </w:p>
    <w:p w14:paraId="26EECCE5" w14:textId="77777777" w:rsidR="00000000" w:rsidRDefault="007D11F5">
      <w:pPr>
        <w:rPr>
          <w:rFonts w:ascii="Corbel" w:hAnsi="Corbel"/>
        </w:rPr>
      </w:pPr>
      <w:r>
        <w:pict w14:anchorId="4BD66CA2">
          <v:shape id="_x0000_s1029" type="#_x0000_t75" style="position:absolute;margin-left:192.25pt;margin-top:89.3pt;width:341.2pt;height:282.7pt;z-index:251609088;mso-wrap-distance-left:0;mso-wrap-distance-right:0;mso-position-horizontal:absolute;mso-position-horizontal-relative:text;mso-position-vertical:absolute;mso-position-vertical-relative:text" filled="t">
            <v:fill color2="black"/>
            <v:imagedata r:id="rId8" o:title=""/>
            <w10:wrap type="topAndBottom"/>
          </v:shape>
        </w:pict>
      </w:r>
    </w:p>
    <w:p w14:paraId="32373D5E" w14:textId="77777777" w:rsidR="00000000" w:rsidRDefault="007D11F5">
      <w:pPr>
        <w:pStyle w:val="Kopinhoudsopgave"/>
        <w:pageBreakBefore/>
      </w:pPr>
      <w:r>
        <w:lastRenderedPageBreak/>
        <w:t>Inhoudsopgave</w:t>
      </w:r>
    </w:p>
    <w:p w14:paraId="0C3A0044" w14:textId="77777777" w:rsidR="00000000" w:rsidRDefault="007D11F5">
      <w:pPr>
        <w:pStyle w:val="Inhopg1"/>
      </w:pPr>
      <w:r>
        <w:fldChar w:fldCharType="begin"/>
      </w:r>
      <w:r>
        <w:instrText xml:space="preserve"> TOC \f \o "1-9" \o "1-9" \h</w:instrText>
      </w:r>
      <w:r>
        <w:fldChar w:fldCharType="separate"/>
      </w:r>
      <w:r>
        <w:t xml:space="preserve">1 </w:t>
      </w:r>
      <w:hyperlink w:anchor="__RefHeading__68_342614040" w:history="1">
        <w:r>
          <w:rPr>
            <w:rStyle w:val="Hyperlink"/>
          </w:rPr>
          <w:t xml:space="preserve">  Inleiding</w:t>
        </w:r>
      </w:hyperlink>
      <w:r>
        <w:tab/>
        <w:t>1</w:t>
      </w:r>
    </w:p>
    <w:p w14:paraId="2828DE43" w14:textId="77777777" w:rsidR="00000000" w:rsidRDefault="007D11F5">
      <w:pPr>
        <w:pStyle w:val="Inhopg1"/>
      </w:pPr>
      <w:r>
        <w:t xml:space="preserve">2 </w:t>
      </w:r>
      <w:hyperlink w:anchor="__RefHeading__3134_20499839" w:history="1">
        <w:r>
          <w:rPr>
            <w:rStyle w:val="Hyperlink"/>
          </w:rPr>
          <w:t xml:space="preserve">  Info</w:t>
        </w:r>
      </w:hyperlink>
      <w:r>
        <w:tab/>
        <w:t>2</w:t>
      </w:r>
    </w:p>
    <w:p w14:paraId="42E3749A" w14:textId="77777777" w:rsidR="00000000" w:rsidRDefault="007D11F5">
      <w:pPr>
        <w:pStyle w:val="Inhopg2"/>
      </w:pPr>
      <w:r>
        <w:t xml:space="preserve">2.1 </w:t>
      </w:r>
      <w:hyperlink w:anchor="__RefHeading__3136_20499839" w:history="1">
        <w:r>
          <w:rPr>
            <w:rStyle w:val="Hyperlink"/>
          </w:rPr>
          <w:t xml:space="preserve">  Leeswijze</w:t>
        </w:r>
        <w:r>
          <w:rPr>
            <w:rStyle w:val="Hyperlink"/>
          </w:rPr>
          <w:t>r</w:t>
        </w:r>
      </w:hyperlink>
      <w:r>
        <w:tab/>
        <w:t>2</w:t>
      </w:r>
    </w:p>
    <w:p w14:paraId="2AFCFDA1" w14:textId="77777777" w:rsidR="00000000" w:rsidRDefault="007D11F5">
      <w:pPr>
        <w:pStyle w:val="Inhopg2"/>
      </w:pPr>
      <w:r>
        <w:t xml:space="preserve">2.2 </w:t>
      </w:r>
      <w:hyperlink w:anchor="__RefHeading__3138_20499839" w:history="1">
        <w:r>
          <w:rPr>
            <w:rStyle w:val="Hyperlink"/>
          </w:rPr>
          <w:t xml:space="preserve">  Gebruikers</w:t>
        </w:r>
      </w:hyperlink>
      <w:r>
        <w:tab/>
        <w:t>2</w:t>
      </w:r>
    </w:p>
    <w:p w14:paraId="469AE07B" w14:textId="77777777" w:rsidR="00000000" w:rsidRDefault="007D11F5">
      <w:pPr>
        <w:pStyle w:val="Inhopg2"/>
      </w:pPr>
      <w:r>
        <w:t xml:space="preserve">2.3 </w:t>
      </w:r>
      <w:hyperlink w:anchor="__RefHeading__2363_20499839" w:history="1">
        <w:r>
          <w:rPr>
            <w:rStyle w:val="Hyperlink"/>
          </w:rPr>
          <w:t xml:space="preserve">  Symbolen</w:t>
        </w:r>
      </w:hyperlink>
      <w:r>
        <w:tab/>
        <w:t>2</w:t>
      </w:r>
    </w:p>
    <w:p w14:paraId="3EA2A41A" w14:textId="77777777" w:rsidR="00000000" w:rsidRDefault="007D11F5">
      <w:pPr>
        <w:pStyle w:val="Inhopg1"/>
      </w:pPr>
      <w:r>
        <w:t xml:space="preserve">3 </w:t>
      </w:r>
      <w:hyperlink w:anchor="__RefHeading__3140_20499839" w:history="1">
        <w:r>
          <w:rPr>
            <w:rStyle w:val="Hyperlink"/>
          </w:rPr>
          <w:t xml:space="preserve">  Inloggen</w:t>
        </w:r>
      </w:hyperlink>
      <w:r>
        <w:tab/>
        <w:t>3</w:t>
      </w:r>
    </w:p>
    <w:p w14:paraId="007E55FC" w14:textId="77777777" w:rsidR="00000000" w:rsidRDefault="007D11F5">
      <w:pPr>
        <w:pStyle w:val="Inhopg1"/>
      </w:pPr>
      <w:r>
        <w:t xml:space="preserve">4 </w:t>
      </w:r>
      <w:hyperlink w:anchor="__RefHeading__3142_20499839" w:history="1">
        <w:r>
          <w:rPr>
            <w:rStyle w:val="Hyperlink"/>
          </w:rPr>
          <w:t xml:space="preserve">  Start</w:t>
        </w:r>
      </w:hyperlink>
      <w:r>
        <w:tab/>
        <w:t>4</w:t>
      </w:r>
    </w:p>
    <w:p w14:paraId="09B5648A" w14:textId="77777777" w:rsidR="00000000" w:rsidRDefault="007D11F5">
      <w:pPr>
        <w:pStyle w:val="Inhopg1"/>
      </w:pPr>
      <w:r>
        <w:t xml:space="preserve">5 </w:t>
      </w:r>
      <w:hyperlink w:anchor="__RefHeading__3144_20499839" w:history="1">
        <w:r>
          <w:rPr>
            <w:rStyle w:val="Hyperlink"/>
          </w:rPr>
          <w:t xml:space="preserve">  Status</w:t>
        </w:r>
      </w:hyperlink>
      <w:r>
        <w:tab/>
        <w:t>5</w:t>
      </w:r>
    </w:p>
    <w:p w14:paraId="0EDEBA42" w14:textId="77777777" w:rsidR="00000000" w:rsidRDefault="007D11F5">
      <w:pPr>
        <w:pStyle w:val="Inhopg1"/>
      </w:pPr>
      <w:r>
        <w:t xml:space="preserve">6 </w:t>
      </w:r>
      <w:hyperlink w:anchor="__RefHeading__3146_20499839" w:history="1">
        <w:r>
          <w:rPr>
            <w:rStyle w:val="Hyperlink"/>
          </w:rPr>
          <w:t xml:space="preserve">  Disciplines</w:t>
        </w:r>
      </w:hyperlink>
      <w:r>
        <w:tab/>
        <w:t>6</w:t>
      </w:r>
    </w:p>
    <w:p w14:paraId="119C36D5" w14:textId="77777777" w:rsidR="00000000" w:rsidRDefault="007D11F5">
      <w:pPr>
        <w:pStyle w:val="Inhopg1"/>
      </w:pPr>
      <w:r>
        <w:t xml:space="preserve">7 </w:t>
      </w:r>
      <w:hyperlink w:anchor="__RefHeading__3148_20499839" w:history="1">
        <w:r>
          <w:rPr>
            <w:rStyle w:val="Hyperlink"/>
          </w:rPr>
          <w:t xml:space="preserve">  Hoofdgroepen</w:t>
        </w:r>
      </w:hyperlink>
      <w:r>
        <w:tab/>
        <w:t>7</w:t>
      </w:r>
    </w:p>
    <w:p w14:paraId="30F031BB" w14:textId="77777777" w:rsidR="00000000" w:rsidRDefault="007D11F5">
      <w:pPr>
        <w:pStyle w:val="Inhopg2"/>
      </w:pPr>
      <w:r>
        <w:t xml:space="preserve">7.1 </w:t>
      </w:r>
      <w:hyperlink w:anchor="__RefHeading__3150_20499839" w:history="1">
        <w:r>
          <w:rPr>
            <w:rStyle w:val="Hyperlink"/>
          </w:rPr>
          <w:t xml:space="preserve">  Weerg</w:t>
        </w:r>
        <w:r>
          <w:rPr>
            <w:rStyle w:val="Hyperlink"/>
          </w:rPr>
          <w:t>ave</w:t>
        </w:r>
      </w:hyperlink>
      <w:r>
        <w:tab/>
        <w:t>7</w:t>
      </w:r>
    </w:p>
    <w:p w14:paraId="09B09270" w14:textId="77777777" w:rsidR="00000000" w:rsidRDefault="007D11F5">
      <w:pPr>
        <w:pStyle w:val="Inhopg2"/>
      </w:pPr>
      <w:r>
        <w:t xml:space="preserve">7.2 </w:t>
      </w:r>
      <w:hyperlink w:anchor="__RefHeading__3152_20499839" w:history="1">
        <w:r>
          <w:rPr>
            <w:rStyle w:val="Hyperlink"/>
          </w:rPr>
          <w:t xml:space="preserve">  Wijzigen/Toevoegen (*)</w:t>
        </w:r>
      </w:hyperlink>
      <w:r>
        <w:tab/>
        <w:t>8</w:t>
      </w:r>
    </w:p>
    <w:p w14:paraId="55EE970F" w14:textId="77777777" w:rsidR="00000000" w:rsidRDefault="007D11F5">
      <w:pPr>
        <w:pStyle w:val="Inhopg1"/>
      </w:pPr>
      <w:r>
        <w:t xml:space="preserve">8 </w:t>
      </w:r>
      <w:hyperlink w:anchor="__RefHeading__3266_20499839" w:history="1">
        <w:r>
          <w:rPr>
            <w:rStyle w:val="Hyperlink"/>
          </w:rPr>
          <w:t xml:space="preserve">  Objecten &gt; Objectenboom</w:t>
        </w:r>
      </w:hyperlink>
      <w:r>
        <w:tab/>
        <w:t>9</w:t>
      </w:r>
    </w:p>
    <w:p w14:paraId="3D25FDC4" w14:textId="77777777" w:rsidR="00000000" w:rsidRDefault="007D11F5">
      <w:pPr>
        <w:pStyle w:val="Inhopg2"/>
      </w:pPr>
      <w:r>
        <w:t xml:space="preserve">8.1 </w:t>
      </w:r>
      <w:hyperlink w:anchor="__RefHeading__3268_20499839" w:history="1">
        <w:r>
          <w:rPr>
            <w:rStyle w:val="Hyperlink"/>
          </w:rPr>
          <w:t xml:space="preserve">  Weergave</w:t>
        </w:r>
      </w:hyperlink>
      <w:r>
        <w:tab/>
        <w:t>9</w:t>
      </w:r>
    </w:p>
    <w:p w14:paraId="75852C28" w14:textId="77777777" w:rsidR="00000000" w:rsidRDefault="007D11F5">
      <w:pPr>
        <w:pStyle w:val="Inhopg2"/>
      </w:pPr>
      <w:r>
        <w:t xml:space="preserve">8.2 </w:t>
      </w:r>
      <w:hyperlink w:anchor="__RefHeading__3270_20499839" w:history="1">
        <w:r>
          <w:rPr>
            <w:rStyle w:val="Hyperlink"/>
          </w:rPr>
          <w:t xml:space="preserve">  View</w:t>
        </w:r>
      </w:hyperlink>
      <w:r>
        <w:tab/>
        <w:t>9</w:t>
      </w:r>
    </w:p>
    <w:p w14:paraId="10FBE036" w14:textId="77777777" w:rsidR="00000000" w:rsidRDefault="007D11F5">
      <w:pPr>
        <w:pStyle w:val="Inhopg2"/>
      </w:pPr>
      <w:r>
        <w:t xml:space="preserve">8.3 </w:t>
      </w:r>
      <w:hyperlink w:anchor="__RefHeading__3272_20499839" w:history="1">
        <w:r>
          <w:rPr>
            <w:rStyle w:val="Hyperlink"/>
          </w:rPr>
          <w:t xml:space="preserve">  Wijzigen/Toevoegen (*)</w:t>
        </w:r>
      </w:hyperlink>
      <w:r>
        <w:tab/>
        <w:t>10</w:t>
      </w:r>
    </w:p>
    <w:p w14:paraId="29D53DD4" w14:textId="77777777" w:rsidR="00000000" w:rsidRDefault="007D11F5">
      <w:pPr>
        <w:pStyle w:val="Inhopg2"/>
      </w:pPr>
      <w:r>
        <w:t xml:space="preserve">8.4 </w:t>
      </w:r>
      <w:hyperlink w:anchor="__RefHeading__3274_20499839" w:history="1">
        <w:r>
          <w:rPr>
            <w:rStyle w:val="Hyperlink"/>
          </w:rPr>
          <w:t xml:space="preserve">  Bekijk (sub)Object/bewerking eigenschappen</w:t>
        </w:r>
      </w:hyperlink>
      <w:r>
        <w:tab/>
        <w:t>11</w:t>
      </w:r>
    </w:p>
    <w:p w14:paraId="74B1A90E" w14:textId="77777777" w:rsidR="00000000" w:rsidRDefault="007D11F5">
      <w:pPr>
        <w:pStyle w:val="Inhopg1"/>
      </w:pPr>
      <w:r>
        <w:t xml:space="preserve">9 </w:t>
      </w:r>
      <w:hyperlink w:anchor="__RefHeading__3276_20499839" w:history="1">
        <w:r>
          <w:rPr>
            <w:rStyle w:val="Hyperlink"/>
          </w:rPr>
          <w:t xml:space="preserve">  Objecten &gt; Objecten zoeken</w:t>
        </w:r>
      </w:hyperlink>
      <w:r>
        <w:tab/>
        <w:t>12</w:t>
      </w:r>
    </w:p>
    <w:p w14:paraId="5EAF8362" w14:textId="77777777" w:rsidR="00000000" w:rsidRDefault="007D11F5">
      <w:pPr>
        <w:pStyle w:val="Inhopg1"/>
      </w:pPr>
      <w:r>
        <w:t xml:space="preserve">10 </w:t>
      </w:r>
      <w:hyperlink w:anchor="__RefHeading__3278_20499839" w:history="1">
        <w:r>
          <w:rPr>
            <w:rStyle w:val="Hyperlink"/>
          </w:rPr>
          <w:t xml:space="preserve">  Bibliotheken &gt; Symbool bibliotheken</w:t>
        </w:r>
      </w:hyperlink>
      <w:r>
        <w:tab/>
        <w:t>14</w:t>
      </w:r>
    </w:p>
    <w:p w14:paraId="0E5025D7" w14:textId="77777777" w:rsidR="00000000" w:rsidRDefault="007D11F5">
      <w:pPr>
        <w:pStyle w:val="Inhopg2"/>
      </w:pPr>
      <w:r>
        <w:t xml:space="preserve">10.1 </w:t>
      </w:r>
      <w:hyperlink w:anchor="__RefHeading__3320_20499839" w:history="1">
        <w:r>
          <w:rPr>
            <w:rStyle w:val="Hyperlink"/>
          </w:rPr>
          <w:t xml:space="preserve">  Weergave</w:t>
        </w:r>
      </w:hyperlink>
      <w:r>
        <w:tab/>
        <w:t>14</w:t>
      </w:r>
    </w:p>
    <w:p w14:paraId="33C8576A" w14:textId="77777777" w:rsidR="00000000" w:rsidRDefault="007D11F5">
      <w:pPr>
        <w:pStyle w:val="Inhopg2"/>
      </w:pPr>
      <w:r>
        <w:t xml:space="preserve">10.2 </w:t>
      </w:r>
      <w:hyperlink w:anchor="__RefHeading__3322_20499839" w:history="1">
        <w:r>
          <w:rPr>
            <w:rStyle w:val="Hyperlink"/>
          </w:rPr>
          <w:t xml:space="preserve">  Wij</w:t>
        </w:r>
        <w:r>
          <w:rPr>
            <w:rStyle w:val="Hyperlink"/>
          </w:rPr>
          <w:t>zigen/Toevoegen (*)</w:t>
        </w:r>
      </w:hyperlink>
      <w:r>
        <w:tab/>
        <w:t>15</w:t>
      </w:r>
    </w:p>
    <w:p w14:paraId="27CE3ABA" w14:textId="77777777" w:rsidR="00000000" w:rsidRDefault="007D11F5">
      <w:pPr>
        <w:pStyle w:val="Inhopg1"/>
      </w:pPr>
      <w:r>
        <w:t xml:space="preserve">11 </w:t>
      </w:r>
      <w:hyperlink w:anchor="__RefHeading__3345_20499839" w:history="1">
        <w:r>
          <w:rPr>
            <w:rStyle w:val="Hyperlink"/>
          </w:rPr>
          <w:t xml:space="preserve">  Bibliotheken &gt; Symbool  Objecten</w:t>
        </w:r>
      </w:hyperlink>
      <w:r>
        <w:tab/>
        <w:t>17</w:t>
      </w:r>
    </w:p>
    <w:p w14:paraId="2DAFB468" w14:textId="77777777" w:rsidR="00000000" w:rsidRDefault="007D11F5">
      <w:pPr>
        <w:pStyle w:val="Inhopg2"/>
      </w:pPr>
      <w:r>
        <w:t xml:space="preserve">11.1 </w:t>
      </w:r>
      <w:hyperlink w:anchor="__RefHeading__3347_20499839" w:history="1">
        <w:r>
          <w:rPr>
            <w:rStyle w:val="Hyperlink"/>
          </w:rPr>
          <w:t xml:space="preserve">  Weergave</w:t>
        </w:r>
      </w:hyperlink>
      <w:r>
        <w:tab/>
        <w:t>17</w:t>
      </w:r>
    </w:p>
    <w:p w14:paraId="48A8D485" w14:textId="77777777" w:rsidR="00000000" w:rsidRDefault="007D11F5">
      <w:pPr>
        <w:pStyle w:val="Inhopg1"/>
      </w:pPr>
      <w:r>
        <w:t xml:space="preserve">12 </w:t>
      </w:r>
      <w:hyperlink w:anchor="__RefHeading__3349_20499839" w:history="1">
        <w:r>
          <w:rPr>
            <w:rStyle w:val="Hyperlink"/>
          </w:rPr>
          <w:t xml:space="preserve">  Bibliotheken &gt; Arcering </w:t>
        </w:r>
        <w:r>
          <w:rPr>
            <w:rStyle w:val="Hyperlink"/>
          </w:rPr>
          <w:t>bibliotheken</w:t>
        </w:r>
      </w:hyperlink>
      <w:r>
        <w:tab/>
        <w:t>18</w:t>
      </w:r>
    </w:p>
    <w:p w14:paraId="0FEDCAE3" w14:textId="77777777" w:rsidR="00000000" w:rsidRDefault="007D11F5">
      <w:pPr>
        <w:pStyle w:val="Inhopg2"/>
      </w:pPr>
      <w:r>
        <w:t xml:space="preserve">12.1 </w:t>
      </w:r>
      <w:hyperlink w:anchor="__RefHeading__3320_204998391" w:history="1">
        <w:r>
          <w:rPr>
            <w:rStyle w:val="Hyperlink"/>
          </w:rPr>
          <w:t xml:space="preserve">  Weergave</w:t>
        </w:r>
      </w:hyperlink>
      <w:r>
        <w:tab/>
        <w:t>18</w:t>
      </w:r>
    </w:p>
    <w:p w14:paraId="308D0E67" w14:textId="77777777" w:rsidR="00000000" w:rsidRDefault="007D11F5">
      <w:pPr>
        <w:pStyle w:val="Inhopg2"/>
      </w:pPr>
      <w:r>
        <w:t xml:space="preserve">12.2 </w:t>
      </w:r>
      <w:hyperlink w:anchor="__RefHeading__3374_20499839" w:history="1">
        <w:r>
          <w:rPr>
            <w:rStyle w:val="Hyperlink"/>
          </w:rPr>
          <w:t xml:space="preserve">  Wijzigen/Toevoegen (*)</w:t>
        </w:r>
      </w:hyperlink>
      <w:r>
        <w:tab/>
        <w:t>19</w:t>
      </w:r>
    </w:p>
    <w:p w14:paraId="2E6E5824" w14:textId="77777777" w:rsidR="00000000" w:rsidRDefault="007D11F5">
      <w:pPr>
        <w:pStyle w:val="Inhopg1"/>
      </w:pPr>
      <w:r>
        <w:t xml:space="preserve">13 </w:t>
      </w:r>
      <w:hyperlink w:anchor="__RefHeading__3376_20499839" w:history="1">
        <w:r>
          <w:rPr>
            <w:rStyle w:val="Hyperlink"/>
          </w:rPr>
          <w:t xml:space="preserve">  Bibliotheken &gt; Arcering  Objecten</w:t>
        </w:r>
      </w:hyperlink>
      <w:r>
        <w:tab/>
        <w:t>21</w:t>
      </w:r>
    </w:p>
    <w:p w14:paraId="5A3824EF" w14:textId="77777777" w:rsidR="00000000" w:rsidRDefault="007D11F5">
      <w:pPr>
        <w:pStyle w:val="Inhopg2"/>
      </w:pPr>
      <w:r>
        <w:t xml:space="preserve">13.1 </w:t>
      </w:r>
      <w:hyperlink w:anchor="__RefHeading__3378_20499839" w:history="1">
        <w:r>
          <w:rPr>
            <w:rStyle w:val="Hyperlink"/>
          </w:rPr>
          <w:t xml:space="preserve">  Weergave</w:t>
        </w:r>
      </w:hyperlink>
      <w:r>
        <w:tab/>
        <w:t>21</w:t>
      </w:r>
    </w:p>
    <w:p w14:paraId="36EDC615" w14:textId="77777777" w:rsidR="00000000" w:rsidRDefault="007D11F5">
      <w:pPr>
        <w:pStyle w:val="Inhopg1"/>
      </w:pPr>
      <w:r>
        <w:t xml:space="preserve">14 </w:t>
      </w:r>
      <w:hyperlink w:anchor="__RefHeading__3382_20499839" w:history="1">
        <w:r>
          <w:rPr>
            <w:rStyle w:val="Hyperlink"/>
          </w:rPr>
          <w:t xml:space="preserve">  Tekeneigenschappen &gt; Dikte</w:t>
        </w:r>
      </w:hyperlink>
      <w:r>
        <w:tab/>
        <w:t>22</w:t>
      </w:r>
    </w:p>
    <w:p w14:paraId="5AD4E4A0" w14:textId="77777777" w:rsidR="00000000" w:rsidRDefault="007D11F5">
      <w:pPr>
        <w:pStyle w:val="Inhopg1"/>
      </w:pPr>
      <w:r>
        <w:t xml:space="preserve">15 </w:t>
      </w:r>
      <w:hyperlink w:anchor="__RefHeading__2028_938243614" w:history="1">
        <w:r>
          <w:rPr>
            <w:rStyle w:val="Hyperlink"/>
          </w:rPr>
          <w:t xml:space="preserve">  Tekeneigenschappen &gt; Kleur</w:t>
        </w:r>
      </w:hyperlink>
      <w:r>
        <w:tab/>
        <w:t>23</w:t>
      </w:r>
    </w:p>
    <w:p w14:paraId="3453B587" w14:textId="77777777" w:rsidR="00000000" w:rsidRDefault="007D11F5">
      <w:pPr>
        <w:pStyle w:val="Inhopg1"/>
      </w:pPr>
      <w:r>
        <w:t xml:space="preserve">16 </w:t>
      </w:r>
      <w:hyperlink w:anchor="__RefHeading__2030_938243614" w:history="1">
        <w:r>
          <w:rPr>
            <w:rStyle w:val="Hyperlink"/>
          </w:rPr>
          <w:t xml:space="preserve">  Tekeneigenschappen &gt; Lijntypen</w:t>
        </w:r>
      </w:hyperlink>
      <w:r>
        <w:tab/>
        <w:t>24</w:t>
      </w:r>
    </w:p>
    <w:p w14:paraId="0A67C8FF" w14:textId="77777777" w:rsidR="00000000" w:rsidRDefault="007D11F5">
      <w:pPr>
        <w:pStyle w:val="Inhopg2"/>
      </w:pPr>
      <w:r>
        <w:t xml:space="preserve">16.1 </w:t>
      </w:r>
      <w:hyperlink w:anchor="__RefHeading__2032_938243614" w:history="1">
        <w:r>
          <w:rPr>
            <w:rStyle w:val="Hyperlink"/>
          </w:rPr>
          <w:t xml:space="preserve">  Weergave</w:t>
        </w:r>
      </w:hyperlink>
      <w:r>
        <w:tab/>
        <w:t>24</w:t>
      </w:r>
    </w:p>
    <w:p w14:paraId="4A96A704" w14:textId="77777777" w:rsidR="00000000" w:rsidRDefault="007D11F5">
      <w:pPr>
        <w:pStyle w:val="Inhopg2"/>
      </w:pPr>
      <w:r>
        <w:t xml:space="preserve">16.2 </w:t>
      </w:r>
      <w:hyperlink w:anchor="__RefHeading__2034_938243614" w:history="1">
        <w:r>
          <w:rPr>
            <w:rStyle w:val="Hyperlink"/>
          </w:rPr>
          <w:t xml:space="preserve">  Wijzigen/Toevoegen (*)</w:t>
        </w:r>
      </w:hyperlink>
      <w:r>
        <w:tab/>
        <w:t>25</w:t>
      </w:r>
    </w:p>
    <w:p w14:paraId="10923021" w14:textId="77777777" w:rsidR="00000000" w:rsidRDefault="007D11F5">
      <w:pPr>
        <w:pStyle w:val="Inhopg1"/>
      </w:pPr>
      <w:r>
        <w:t xml:space="preserve">17 </w:t>
      </w:r>
      <w:hyperlink w:anchor="__RefHeading__2036_938243614" w:history="1">
        <w:r>
          <w:rPr>
            <w:rStyle w:val="Hyperlink"/>
          </w:rPr>
          <w:t xml:space="preserve">  Mapping&gt; BGT</w:t>
        </w:r>
      </w:hyperlink>
      <w:r>
        <w:tab/>
        <w:t>26</w:t>
      </w:r>
    </w:p>
    <w:p w14:paraId="534D1623" w14:textId="77777777" w:rsidR="00000000" w:rsidRDefault="007D11F5">
      <w:pPr>
        <w:pStyle w:val="Inhopg2"/>
      </w:pPr>
      <w:r>
        <w:t xml:space="preserve">17.1 </w:t>
      </w:r>
      <w:hyperlink w:anchor="__RefHeading__2038_938243614" w:history="1">
        <w:r>
          <w:rPr>
            <w:rStyle w:val="Hyperlink"/>
          </w:rPr>
          <w:t xml:space="preserve">  Weergave</w:t>
        </w:r>
      </w:hyperlink>
      <w:r>
        <w:tab/>
        <w:t>26</w:t>
      </w:r>
    </w:p>
    <w:p w14:paraId="4F5726BD" w14:textId="77777777" w:rsidR="00000000" w:rsidRDefault="007D11F5">
      <w:pPr>
        <w:pStyle w:val="Inhopg2"/>
      </w:pPr>
      <w:r>
        <w:t xml:space="preserve">17.2 </w:t>
      </w:r>
      <w:hyperlink w:anchor="__RefHeading__2040_938243614" w:history="1">
        <w:r>
          <w:rPr>
            <w:rStyle w:val="Hyperlink"/>
          </w:rPr>
          <w:t xml:space="preserve">  Wijzigen/Toevoegen (*)</w:t>
        </w:r>
      </w:hyperlink>
      <w:r>
        <w:tab/>
        <w:t>27</w:t>
      </w:r>
    </w:p>
    <w:p w14:paraId="5D75FB52" w14:textId="77777777" w:rsidR="00000000" w:rsidRDefault="007D11F5">
      <w:pPr>
        <w:pStyle w:val="Inhopg1"/>
      </w:pPr>
      <w:r>
        <w:t xml:space="preserve">18 </w:t>
      </w:r>
      <w:hyperlink w:anchor="__RefHeading__2051_938243614" w:history="1">
        <w:r>
          <w:rPr>
            <w:rStyle w:val="Hyperlink"/>
          </w:rPr>
          <w:t xml:space="preserve">  Mapping&gt; GWSW</w:t>
        </w:r>
      </w:hyperlink>
      <w:r>
        <w:tab/>
        <w:t>28</w:t>
      </w:r>
    </w:p>
    <w:p w14:paraId="123770C1" w14:textId="77777777" w:rsidR="00000000" w:rsidRDefault="007D11F5">
      <w:pPr>
        <w:pStyle w:val="Inhopg2"/>
      </w:pPr>
      <w:r>
        <w:t xml:space="preserve">18.1 </w:t>
      </w:r>
      <w:hyperlink w:anchor="__RefHeading__2038_9382436141" w:history="1">
        <w:r>
          <w:rPr>
            <w:rStyle w:val="Hyperlink"/>
          </w:rPr>
          <w:t xml:space="preserve">  Weergave</w:t>
        </w:r>
      </w:hyperlink>
      <w:r>
        <w:tab/>
        <w:t>28</w:t>
      </w:r>
    </w:p>
    <w:p w14:paraId="73ED482B" w14:textId="77777777" w:rsidR="00000000" w:rsidRDefault="007D11F5">
      <w:pPr>
        <w:pStyle w:val="Inhopg2"/>
      </w:pPr>
      <w:r>
        <w:t xml:space="preserve">18.2 </w:t>
      </w:r>
      <w:hyperlink w:anchor="__RefHeading__2053_938243614" w:history="1">
        <w:r>
          <w:rPr>
            <w:rStyle w:val="Hyperlink"/>
          </w:rPr>
          <w:t xml:space="preserve">  Wijzigen/Toevoegen (*)</w:t>
        </w:r>
      </w:hyperlink>
      <w:r>
        <w:tab/>
        <w:t>29</w:t>
      </w:r>
    </w:p>
    <w:p w14:paraId="70F69254" w14:textId="77777777" w:rsidR="00000000" w:rsidRDefault="007D11F5">
      <w:pPr>
        <w:pStyle w:val="Inhopg1"/>
      </w:pPr>
      <w:r>
        <w:t xml:space="preserve">19 </w:t>
      </w:r>
      <w:hyperlink w:anchor="__RefHeading__2062_938243614" w:history="1">
        <w:r>
          <w:rPr>
            <w:rStyle w:val="Hyperlink"/>
          </w:rPr>
          <w:t xml:space="preserve">  Rapport</w:t>
        </w:r>
      </w:hyperlink>
      <w:r>
        <w:tab/>
        <w:t>30</w:t>
      </w:r>
    </w:p>
    <w:p w14:paraId="3E589255" w14:textId="77777777" w:rsidR="00000000" w:rsidRDefault="007D11F5">
      <w:pPr>
        <w:pStyle w:val="Inhopg2"/>
      </w:pPr>
      <w:r>
        <w:t xml:space="preserve">19.1 </w:t>
      </w:r>
      <w:hyperlink w:anchor="__RefHeading__5585_2115588033" w:history="1">
        <w:r>
          <w:rPr>
            <w:rStyle w:val="Hyperlink"/>
          </w:rPr>
          <w:t xml:space="preserve">  Weergave</w:t>
        </w:r>
      </w:hyperlink>
      <w:r>
        <w:tab/>
        <w:t>30</w:t>
      </w:r>
    </w:p>
    <w:p w14:paraId="66F29D6B" w14:textId="77777777" w:rsidR="00000000" w:rsidRDefault="007D11F5">
      <w:pPr>
        <w:pStyle w:val="Inhopg1"/>
      </w:pPr>
      <w:r>
        <w:t xml:space="preserve">20 </w:t>
      </w:r>
      <w:hyperlink w:anchor="__RefHeading__2064_938243614" w:history="1">
        <w:r>
          <w:rPr>
            <w:rStyle w:val="Hyperlink"/>
          </w:rPr>
          <w:t xml:space="preserve">  Beheer &gt; Export &amp; Controle (*)</w:t>
        </w:r>
      </w:hyperlink>
      <w:r>
        <w:tab/>
        <w:t>31</w:t>
      </w:r>
    </w:p>
    <w:p w14:paraId="048E0A36" w14:textId="77777777" w:rsidR="00000000" w:rsidRDefault="007D11F5">
      <w:pPr>
        <w:pStyle w:val="Inhopg2"/>
      </w:pPr>
      <w:r>
        <w:t xml:space="preserve">20.1 </w:t>
      </w:r>
      <w:hyperlink w:anchor="__RefHeading__5587_2115588033" w:history="1">
        <w:r>
          <w:rPr>
            <w:rStyle w:val="Hyperlink"/>
          </w:rPr>
          <w:t xml:space="preserve">  Weergave</w:t>
        </w:r>
      </w:hyperlink>
      <w:r>
        <w:tab/>
        <w:t>31</w:t>
      </w:r>
    </w:p>
    <w:p w14:paraId="582A6227" w14:textId="77777777" w:rsidR="00000000" w:rsidRDefault="007D11F5">
      <w:pPr>
        <w:pStyle w:val="Inhopg2"/>
      </w:pPr>
      <w:r>
        <w:t xml:space="preserve">20.2 </w:t>
      </w:r>
      <w:hyperlink w:anchor="__RefHeading__5589_2115588033" w:history="1">
        <w:r>
          <w:rPr>
            <w:rStyle w:val="Hyperlink"/>
          </w:rPr>
          <w:t xml:space="preserve">  Export bestanden </w:t>
        </w:r>
      </w:hyperlink>
      <w:r>
        <w:tab/>
      </w:r>
      <w:r>
        <w:t>31</w:t>
      </w:r>
    </w:p>
    <w:p w14:paraId="6D045645" w14:textId="77777777" w:rsidR="00000000" w:rsidRDefault="007D11F5">
      <w:pPr>
        <w:pStyle w:val="Inhopg2"/>
      </w:pPr>
      <w:r>
        <w:t xml:space="preserve">20.3 </w:t>
      </w:r>
      <w:hyperlink w:anchor="__RefHeading__5591_2115588033" w:history="1">
        <w:r>
          <w:rPr>
            <w:rStyle w:val="Hyperlink"/>
          </w:rPr>
          <w:t xml:space="preserve">  Controles</w:t>
        </w:r>
      </w:hyperlink>
      <w:r>
        <w:tab/>
        <w:t>32</w:t>
      </w:r>
    </w:p>
    <w:p w14:paraId="5A6E88AE" w14:textId="77777777" w:rsidR="00000000" w:rsidRDefault="007D11F5">
      <w:pPr>
        <w:pStyle w:val="Inhopg1"/>
      </w:pPr>
      <w:r>
        <w:t xml:space="preserve">21 </w:t>
      </w:r>
      <w:hyperlink w:anchor="__RefHeading__5593_2115588033" w:history="1">
        <w:r>
          <w:rPr>
            <w:rStyle w:val="Hyperlink"/>
          </w:rPr>
          <w:t xml:space="preserve">  Beheer DB &amp; Bestanden  **</w:t>
        </w:r>
      </w:hyperlink>
      <w:r>
        <w:tab/>
        <w:t>43</w:t>
      </w:r>
    </w:p>
    <w:p w14:paraId="5D7E5F8A" w14:textId="77777777" w:rsidR="00000000" w:rsidRDefault="007D11F5">
      <w:pPr>
        <w:pStyle w:val="Inhopg2"/>
      </w:pPr>
      <w:r>
        <w:t xml:space="preserve">21.1 </w:t>
      </w:r>
      <w:hyperlink w:anchor="__RefHeading__5595_2115588033" w:history="1">
        <w:r>
          <w:rPr>
            <w:rStyle w:val="Hyperlink"/>
          </w:rPr>
          <w:t xml:space="preserve">  Weergave</w:t>
        </w:r>
      </w:hyperlink>
      <w:r>
        <w:tab/>
        <w:t>43</w:t>
      </w:r>
    </w:p>
    <w:p w14:paraId="5424134A" w14:textId="77777777" w:rsidR="00000000" w:rsidRDefault="007D11F5">
      <w:pPr>
        <w:pStyle w:val="Inhopg2"/>
      </w:pPr>
      <w:r>
        <w:t xml:space="preserve">21.2 </w:t>
      </w:r>
      <w:hyperlink w:anchor="__RefHeading__5597_2115588033" w:history="1">
        <w:r>
          <w:rPr>
            <w:rStyle w:val="Hyperlink"/>
          </w:rPr>
          <w:t xml:space="preserve">  Reset van de database</w:t>
        </w:r>
      </w:hyperlink>
      <w:r>
        <w:tab/>
        <w:t>43</w:t>
      </w:r>
    </w:p>
    <w:p w14:paraId="0704D5C7" w14:textId="77777777" w:rsidR="00000000" w:rsidRDefault="007D11F5">
      <w:pPr>
        <w:pStyle w:val="Inhopg2"/>
      </w:pPr>
      <w:r>
        <w:t xml:space="preserve">21.3 </w:t>
      </w:r>
      <w:hyperlink w:anchor="__RefHeading__5746_1778562870" w:history="1">
        <w:r>
          <w:rPr>
            <w:rStyle w:val="Hyperlink"/>
          </w:rPr>
          <w:t xml:space="preserve">  SQL importeren</w:t>
        </w:r>
      </w:hyperlink>
      <w:r>
        <w:tab/>
        <w:t>43</w:t>
      </w:r>
    </w:p>
    <w:p w14:paraId="5F89E93D" w14:textId="77777777" w:rsidR="00000000" w:rsidRDefault="007D11F5">
      <w:pPr>
        <w:pStyle w:val="Inhopg2"/>
      </w:pPr>
      <w:r>
        <w:t xml:space="preserve">21.4 </w:t>
      </w:r>
      <w:hyperlink w:anchor="__RefHeading__5748_1778562870" w:history="1">
        <w:r>
          <w:rPr>
            <w:rStyle w:val="Hyperlink"/>
          </w:rPr>
          <w:t xml:space="preserve">  Save database</w:t>
        </w:r>
      </w:hyperlink>
      <w:r>
        <w:tab/>
        <w:t>44</w:t>
      </w:r>
    </w:p>
    <w:p w14:paraId="48C5C0F8" w14:textId="77777777" w:rsidR="00000000" w:rsidRDefault="007D11F5">
      <w:pPr>
        <w:pStyle w:val="Inhopg2"/>
      </w:pPr>
      <w:r>
        <w:t xml:space="preserve">21.5 </w:t>
      </w:r>
      <w:hyperlink w:anchor="__RefHeading__5601_2115588033" w:history="1">
        <w:r>
          <w:rPr>
            <w:rStyle w:val="Hyperlink"/>
          </w:rPr>
          <w:t xml:space="preserve"> </w:t>
        </w:r>
        <w:r>
          <w:rPr>
            <w:rStyle w:val="Hyperlink"/>
          </w:rPr>
          <w:t xml:space="preserve"> Reset van bestanden</w:t>
        </w:r>
      </w:hyperlink>
      <w:r>
        <w:tab/>
        <w:t>44</w:t>
      </w:r>
    </w:p>
    <w:p w14:paraId="6588D4F1" w14:textId="77777777" w:rsidR="00000000" w:rsidRDefault="007D11F5">
      <w:pPr>
        <w:pStyle w:val="Inhopg1"/>
      </w:pPr>
      <w:r>
        <w:t xml:space="preserve">22 </w:t>
      </w:r>
      <w:hyperlink w:anchor="__RefHeading__5750_1778562870" w:history="1">
        <w:r>
          <w:rPr>
            <w:rStyle w:val="Hyperlink"/>
          </w:rPr>
          <w:t xml:space="preserve">  Uitloggen</w:t>
        </w:r>
      </w:hyperlink>
      <w:r>
        <w:tab/>
        <w:t>45</w:t>
      </w:r>
    </w:p>
    <w:p w14:paraId="4D5DFC23" w14:textId="77777777" w:rsidR="00000000" w:rsidRDefault="007D11F5">
      <w:pPr>
        <w:pStyle w:val="Inhopg1"/>
      </w:pPr>
      <w:r>
        <w:t xml:space="preserve">23 </w:t>
      </w:r>
      <w:hyperlink w:anchor="__RefHeading__8974_859944515" w:history="1">
        <w:r>
          <w:rPr>
            <w:rStyle w:val="Hyperlink"/>
          </w:rPr>
          <w:t xml:space="preserve">  Import/Export Excel</w:t>
        </w:r>
      </w:hyperlink>
      <w:r>
        <w:tab/>
        <w:t>46</w:t>
      </w:r>
    </w:p>
    <w:p w14:paraId="299EBBB5" w14:textId="77777777" w:rsidR="00000000" w:rsidRDefault="007D11F5">
      <w:pPr>
        <w:pStyle w:val="Inhopg2"/>
      </w:pPr>
      <w:r>
        <w:t xml:space="preserve">23.1 </w:t>
      </w:r>
      <w:hyperlink w:anchor="__RefHeading__5770_1560394716" w:history="1">
        <w:r>
          <w:rPr>
            <w:rStyle w:val="Hyperlink"/>
          </w:rPr>
          <w:t xml:space="preserve">  Introductie</w:t>
        </w:r>
      </w:hyperlink>
      <w:r>
        <w:tab/>
        <w:t>46</w:t>
      </w:r>
    </w:p>
    <w:p w14:paraId="4993E54C" w14:textId="77777777" w:rsidR="00000000" w:rsidRDefault="007D11F5">
      <w:pPr>
        <w:pStyle w:val="Inhopg2"/>
      </w:pPr>
      <w:r>
        <w:t xml:space="preserve">23.2 </w:t>
      </w:r>
      <w:hyperlink w:anchor="__RefHeading__5772_1560394716" w:history="1">
        <w:r>
          <w:rPr>
            <w:rStyle w:val="Hyperlink"/>
          </w:rPr>
          <w:t xml:space="preserve">  Hoofdgroepen</w:t>
        </w:r>
      </w:hyperlink>
      <w:r>
        <w:tab/>
        <w:t>46</w:t>
      </w:r>
    </w:p>
    <w:p w14:paraId="49D06695" w14:textId="77777777" w:rsidR="00000000" w:rsidRDefault="007D11F5">
      <w:pPr>
        <w:pStyle w:val="Inhopg2"/>
      </w:pPr>
      <w:r>
        <w:t xml:space="preserve">23.3 </w:t>
      </w:r>
      <w:hyperlink w:anchor="__RefHeading__5774_1560394716" w:history="1">
        <w:r>
          <w:rPr>
            <w:rStyle w:val="Hyperlink"/>
          </w:rPr>
          <w:t xml:space="preserve">  Objecten</w:t>
        </w:r>
      </w:hyperlink>
      <w:r>
        <w:tab/>
        <w:t>47</w:t>
      </w:r>
    </w:p>
    <w:p w14:paraId="5AFC3107" w14:textId="77777777" w:rsidR="00000000" w:rsidRDefault="007D11F5">
      <w:pPr>
        <w:pStyle w:val="Inhopg2"/>
      </w:pPr>
      <w:r>
        <w:lastRenderedPageBreak/>
        <w:t xml:space="preserve">23.4 </w:t>
      </w:r>
      <w:hyperlink w:anchor="__RefHeading__5776_1560394716" w:history="1">
        <w:r>
          <w:rPr>
            <w:rStyle w:val="Hyperlink"/>
          </w:rPr>
          <w:t xml:space="preserve">  S bibliotheken</w:t>
        </w:r>
      </w:hyperlink>
      <w:r>
        <w:tab/>
        <w:t>49</w:t>
      </w:r>
    </w:p>
    <w:p w14:paraId="17F1BDA6" w14:textId="77777777" w:rsidR="00000000" w:rsidRDefault="007D11F5">
      <w:pPr>
        <w:pStyle w:val="Inhopg2"/>
      </w:pPr>
      <w:r>
        <w:t xml:space="preserve">23.5 </w:t>
      </w:r>
      <w:hyperlink w:anchor="__RefHeading__5778_1560394716" w:history="1">
        <w:r>
          <w:rPr>
            <w:rStyle w:val="Hyperlink"/>
          </w:rPr>
          <w:t xml:space="preserve">  Symbolen</w:t>
        </w:r>
      </w:hyperlink>
      <w:r>
        <w:tab/>
        <w:t>50</w:t>
      </w:r>
    </w:p>
    <w:p w14:paraId="3005568F" w14:textId="77777777" w:rsidR="00000000" w:rsidRDefault="007D11F5">
      <w:pPr>
        <w:pStyle w:val="Inhopg2"/>
      </w:pPr>
      <w:r>
        <w:t xml:space="preserve">23.6 </w:t>
      </w:r>
      <w:hyperlink w:anchor="__RefHeading__5780_1560394716" w:history="1">
        <w:r>
          <w:rPr>
            <w:rStyle w:val="Hyperlink"/>
          </w:rPr>
          <w:t xml:space="preserve">  A bibliotheken</w:t>
        </w:r>
      </w:hyperlink>
      <w:r>
        <w:tab/>
        <w:t>50</w:t>
      </w:r>
    </w:p>
    <w:p w14:paraId="57D669D7" w14:textId="77777777" w:rsidR="00000000" w:rsidRDefault="007D11F5">
      <w:pPr>
        <w:pStyle w:val="Inhopg2"/>
      </w:pPr>
      <w:r>
        <w:t xml:space="preserve">23.7 </w:t>
      </w:r>
      <w:hyperlink w:anchor="__RefHeading__5782_1560394716" w:history="1">
        <w:r>
          <w:rPr>
            <w:rStyle w:val="Hyperlink"/>
          </w:rPr>
          <w:t xml:space="preserve">  Arceringen</w:t>
        </w:r>
      </w:hyperlink>
      <w:r>
        <w:tab/>
        <w:t>51</w:t>
      </w:r>
    </w:p>
    <w:p w14:paraId="57A7384B" w14:textId="77777777" w:rsidR="00000000" w:rsidRDefault="007D11F5">
      <w:pPr>
        <w:pStyle w:val="Inhopg2"/>
      </w:pPr>
      <w:r>
        <w:t xml:space="preserve">23.8 </w:t>
      </w:r>
      <w:hyperlink w:anchor="__RefHeading__5784_1560394716" w:history="1">
        <w:r>
          <w:rPr>
            <w:rStyle w:val="Hyperlink"/>
          </w:rPr>
          <w:t xml:space="preserve">  Lijntypen</w:t>
        </w:r>
      </w:hyperlink>
      <w:r>
        <w:tab/>
        <w:t>51</w:t>
      </w:r>
    </w:p>
    <w:p w14:paraId="45277142" w14:textId="77777777" w:rsidR="00000000" w:rsidRDefault="007D11F5">
      <w:pPr>
        <w:pStyle w:val="Inhopg2"/>
      </w:pPr>
      <w:r>
        <w:t xml:space="preserve">23.9 </w:t>
      </w:r>
      <w:hyperlink w:anchor="__RefHeading__5786_1560394716" w:history="1">
        <w:r>
          <w:rPr>
            <w:rStyle w:val="Hyperlink"/>
          </w:rPr>
          <w:t xml:space="preserve">  BGT</w:t>
        </w:r>
      </w:hyperlink>
      <w:r>
        <w:tab/>
        <w:t>52</w:t>
      </w:r>
    </w:p>
    <w:p w14:paraId="1530CCEB" w14:textId="77777777" w:rsidR="00000000" w:rsidRDefault="007D11F5">
      <w:pPr>
        <w:pStyle w:val="Inhopg2"/>
      </w:pPr>
      <w:r>
        <w:t xml:space="preserve">23.10 </w:t>
      </w:r>
      <w:hyperlink w:anchor="__RefHeading__5788_1560394716" w:history="1">
        <w:r>
          <w:rPr>
            <w:rStyle w:val="Hyperlink"/>
          </w:rPr>
          <w:t xml:space="preserve">  GWSW</w:t>
        </w:r>
      </w:hyperlink>
      <w:r>
        <w:tab/>
        <w:t>53</w:t>
      </w:r>
      <w:r>
        <w:fldChar w:fldCharType="end"/>
      </w:r>
    </w:p>
    <w:p w14:paraId="0C3201FB" w14:textId="77777777" w:rsidR="00000000" w:rsidRDefault="007D11F5">
      <w:pPr>
        <w:pStyle w:val="Plattetekst"/>
      </w:pPr>
    </w:p>
    <w:p w14:paraId="7582ACE8" w14:textId="77777777" w:rsidR="00000000" w:rsidRDefault="007D11F5">
      <w:pPr>
        <w:pStyle w:val="Plattetekst"/>
        <w:pageBreakBefore/>
      </w:pPr>
      <w:r>
        <w:rPr>
          <w:b/>
          <w:color w:val="00A1E4"/>
          <w:sz w:val="48"/>
        </w:rPr>
        <w:lastRenderedPageBreak/>
        <w:t>Col</w:t>
      </w:r>
      <w:r>
        <w:rPr>
          <w:b/>
          <w:color w:val="3399FF"/>
          <w:sz w:val="48"/>
        </w:rPr>
        <w:t>ofon</w:t>
      </w:r>
    </w:p>
    <w:p w14:paraId="31303F5C" w14:textId="77777777" w:rsidR="00000000" w:rsidRDefault="007D11F5">
      <w:pPr>
        <w:pStyle w:val="Plattetekst"/>
        <w:spacing w:line="255" w:lineRule="atLeast"/>
      </w:pPr>
    </w:p>
    <w:p w14:paraId="22FB88A9" w14:textId="77777777" w:rsidR="00000000" w:rsidRDefault="007D11F5">
      <w:pPr>
        <w:pStyle w:val="Plattetekst"/>
        <w:spacing w:line="255" w:lineRule="atLeast"/>
        <w:rPr>
          <w:b/>
          <w:sz w:val="24"/>
        </w:rPr>
      </w:pPr>
      <w:r>
        <w:t>In opdracht van de NLCS-</w:t>
      </w:r>
      <w:proofErr w:type="spellStart"/>
      <w:proofErr w:type="gramStart"/>
      <w:r>
        <w:t>beheercommissie</w:t>
      </w:r>
      <w:proofErr w:type="spellEnd"/>
      <w:r>
        <w:t xml:space="preserve">  /</w:t>
      </w:r>
      <w:proofErr w:type="gramEnd"/>
      <w:r>
        <w:t xml:space="preserve"> BIM loket uitgebracht</w:t>
      </w:r>
    </w:p>
    <w:p w14:paraId="26B685E0" w14:textId="77777777" w:rsidR="00000000" w:rsidRDefault="007D11F5">
      <w:pPr>
        <w:pStyle w:val="Plattetekst"/>
        <w:spacing w:line="285" w:lineRule="atLeast"/>
        <w:rPr>
          <w:b/>
          <w:sz w:val="24"/>
        </w:rPr>
      </w:pPr>
      <w:r>
        <w:rPr>
          <w:b/>
          <w:sz w:val="24"/>
        </w:rPr>
        <w:t xml:space="preserve">Copyright </w:t>
      </w:r>
      <w:r>
        <w:rPr>
          <w:sz w:val="24"/>
        </w:rPr>
        <w:t xml:space="preserve">© </w:t>
      </w:r>
      <w:r>
        <w:rPr>
          <w:sz w:val="24"/>
        </w:rPr>
        <w:t>2023 BIM loket</w:t>
      </w:r>
    </w:p>
    <w:p w14:paraId="433AAAFB" w14:textId="77777777" w:rsidR="00000000" w:rsidRDefault="007D11F5">
      <w:pPr>
        <w:pStyle w:val="Plattetekst"/>
        <w:spacing w:line="285" w:lineRule="atLeast"/>
        <w:rPr>
          <w:b/>
          <w:sz w:val="24"/>
        </w:rPr>
      </w:pPr>
      <w:r>
        <w:rPr>
          <w:b/>
          <w:sz w:val="24"/>
        </w:rPr>
        <w:t>Uitgever:</w:t>
      </w:r>
      <w:r>
        <w:t xml:space="preserve"> </w:t>
      </w:r>
      <w:proofErr w:type="gramStart"/>
      <w:r>
        <w:rPr>
          <w:sz w:val="24"/>
        </w:rPr>
        <w:t>BIM loket</w:t>
      </w:r>
      <w:proofErr w:type="gramEnd"/>
    </w:p>
    <w:p w14:paraId="3CBE3966" w14:textId="77777777" w:rsidR="00000000" w:rsidRDefault="007D11F5">
      <w:pPr>
        <w:pStyle w:val="Plattetekst"/>
        <w:spacing w:line="285" w:lineRule="atLeast"/>
      </w:pPr>
      <w:proofErr w:type="gramStart"/>
      <w:r>
        <w:rPr>
          <w:b/>
          <w:sz w:val="24"/>
        </w:rPr>
        <w:t>Auteur:</w:t>
      </w:r>
      <w:r>
        <w:t xml:space="preserve">  </w:t>
      </w:r>
      <w:r>
        <w:rPr>
          <w:sz w:val="24"/>
        </w:rPr>
        <w:t>ing.</w:t>
      </w:r>
      <w:proofErr w:type="gramEnd"/>
      <w:r>
        <w:t xml:space="preserve"> </w:t>
      </w:r>
      <w:r>
        <w:rPr>
          <w:sz w:val="24"/>
        </w:rPr>
        <w:t>Wouter Pronk</w:t>
      </w:r>
    </w:p>
    <w:p w14:paraId="68ACCC34" w14:textId="77777777" w:rsidR="00000000" w:rsidRDefault="007D11F5">
      <w:pPr>
        <w:pStyle w:val="Plattetekst"/>
        <w:spacing w:line="285" w:lineRule="atLeast"/>
      </w:pPr>
    </w:p>
    <w:p w14:paraId="4822D20A" w14:textId="77777777" w:rsidR="00000000" w:rsidRDefault="007D11F5">
      <w:pPr>
        <w:pStyle w:val="Plattetekst"/>
        <w:spacing w:line="285" w:lineRule="atLeast"/>
        <w:rPr>
          <w:sz w:val="24"/>
        </w:rPr>
      </w:pPr>
    </w:p>
    <w:p w14:paraId="7AE099BA" w14:textId="77777777" w:rsidR="00000000" w:rsidRDefault="007D11F5">
      <w:pPr>
        <w:pStyle w:val="Plattetekst"/>
        <w:spacing w:line="255" w:lineRule="atLeast"/>
      </w:pPr>
    </w:p>
    <w:p w14:paraId="15767B72" w14:textId="77777777" w:rsidR="00000000" w:rsidRDefault="007D11F5">
      <w:pPr>
        <w:pStyle w:val="Plattetekst"/>
        <w:spacing w:line="255" w:lineRule="atLeast"/>
      </w:pPr>
    </w:p>
    <w:p w14:paraId="7D6A7617" w14:textId="77777777" w:rsidR="00000000" w:rsidRDefault="007D11F5">
      <w:pPr>
        <w:pStyle w:val="Plattetekst"/>
        <w:spacing w:line="255" w:lineRule="atLeast"/>
      </w:pPr>
    </w:p>
    <w:p w14:paraId="78413A9A" w14:textId="77777777" w:rsidR="00000000" w:rsidRDefault="007D11F5">
      <w:pPr>
        <w:pStyle w:val="Plattetekst"/>
        <w:spacing w:line="255" w:lineRule="atLeast"/>
      </w:pPr>
      <w:r>
        <w:t>Alle in deze uitgave voorkomende, merk- en productnamen zijn gedeponeerde handelsmerken van de desbetreffende bedrijven.</w:t>
      </w:r>
    </w:p>
    <w:p w14:paraId="797215A9" w14:textId="77777777" w:rsidR="00000000" w:rsidRDefault="007D11F5">
      <w:pPr>
        <w:pStyle w:val="Plattetekst"/>
        <w:spacing w:line="255" w:lineRule="atLeast"/>
      </w:pPr>
      <w:r>
        <w:t>Alle rechten voorbehouden. Niets uit deze uitgave mag worden verveelvoudigd, opgeslagen in een geautomatiseerd gegevensbestand en/</w:t>
      </w:r>
      <w:r>
        <w:t>of openbaar gemaakt door middel van druk, fotokopie, microfilm, geluidsband, elektronische of op welke andere wijze ook en evenmin in een retrieval system worden opgeslagen zonder voorafgaande schriftelijke toestemming van BIM-loket.</w:t>
      </w:r>
    </w:p>
    <w:p w14:paraId="28B5EE01" w14:textId="77777777" w:rsidR="00000000" w:rsidRDefault="007D11F5">
      <w:pPr>
        <w:pStyle w:val="Plattetekst"/>
        <w:spacing w:line="255" w:lineRule="atLeast"/>
      </w:pPr>
      <w:r>
        <w:t>Ondanks alle aan de sa</w:t>
      </w:r>
      <w:r>
        <w:t>menstelling van deze handleiding bestede zorg, kan noch de auteur noch de uitgever aansprakelijkheid aanvaarden voor eventuele schade, die zou kunnen voortvloeien uit enige fout of onvolkomenheid, die in deze uitgave zou kunnen voorkomen.</w:t>
      </w:r>
    </w:p>
    <w:p w14:paraId="66786EB5" w14:textId="77777777" w:rsidR="00000000" w:rsidRDefault="007D11F5">
      <w:pPr>
        <w:pStyle w:val="Plattetekst"/>
      </w:pPr>
    </w:p>
    <w:p w14:paraId="353C077F" w14:textId="77777777" w:rsidR="00000000" w:rsidRDefault="007D11F5">
      <w:pPr>
        <w:sectPr w:rsidR="00000000">
          <w:pgSz w:w="11906" w:h="16838"/>
          <w:pgMar w:top="1134" w:right="1134" w:bottom="1134" w:left="1134" w:header="708" w:footer="708" w:gutter="0"/>
          <w:cols w:space="708"/>
          <w:titlePg/>
        </w:sectPr>
      </w:pPr>
    </w:p>
    <w:p w14:paraId="5AF862A2" w14:textId="77777777" w:rsidR="00000000" w:rsidRDefault="007D11F5">
      <w:pPr>
        <w:pStyle w:val="Kop1"/>
        <w:pageBreakBefore/>
      </w:pPr>
      <w:bookmarkStart w:id="0" w:name="__RefHeading__68_342614040"/>
      <w:bookmarkEnd w:id="0"/>
      <w:r>
        <w:lastRenderedPageBreak/>
        <w:t>Inleiding</w:t>
      </w:r>
    </w:p>
    <w:p w14:paraId="05ECD658" w14:textId="77777777" w:rsidR="00000000" w:rsidRDefault="007D11F5">
      <w:pPr>
        <w:pStyle w:val="Plattetekst"/>
        <w:suppressAutoHyphens w:val="0"/>
        <w:spacing w:before="240"/>
      </w:pPr>
      <w:r>
        <w:t xml:space="preserve">NLCS </w:t>
      </w:r>
      <w:r>
        <w:t>staat voor Nederlandse CAD Standaard voor de GWW-sector. Het is dé standaard voor uitwisseling van informatie in 2D CAD-tekeningen voor de GWW-sector. De NLCS bevat basisafspraken over het omgaan met metadata, digitaal tekenen, het uiterlijk van de tekenin</w:t>
      </w:r>
      <w:r>
        <w:t xml:space="preserve">g en – vooral – de bestandsopbouw van 2D-tekenwerk. Deze afspraken zijn onafhankelijk van de CAD-platforms die geleverd worden door softwareleveranciers.  </w:t>
      </w:r>
    </w:p>
    <w:p w14:paraId="69E79A40" w14:textId="77777777" w:rsidR="00000000" w:rsidRDefault="007D11F5">
      <w:pPr>
        <w:pStyle w:val="Plattetekst"/>
        <w:suppressAutoHyphens w:val="0"/>
        <w:spacing w:before="240"/>
      </w:pPr>
    </w:p>
    <w:p w14:paraId="75157080" w14:textId="77777777" w:rsidR="00000000" w:rsidRDefault="007D11F5">
      <w:pPr>
        <w:pStyle w:val="Kop1"/>
        <w:pageBreakBefore/>
      </w:pPr>
      <w:bookmarkStart w:id="1" w:name="__RefHeading__3134_20499839"/>
      <w:bookmarkEnd w:id="1"/>
      <w:r>
        <w:lastRenderedPageBreak/>
        <w:t>Info</w:t>
      </w:r>
    </w:p>
    <w:p w14:paraId="5289C3E1" w14:textId="77777777" w:rsidR="00000000" w:rsidRDefault="007D11F5">
      <w:pPr>
        <w:pStyle w:val="Kop2"/>
      </w:pPr>
      <w:bookmarkStart w:id="2" w:name="__RefHeading__3136_20499839"/>
      <w:bookmarkEnd w:id="2"/>
      <w:r>
        <w:t>Leeswijzer</w:t>
      </w:r>
    </w:p>
    <w:p w14:paraId="0A2C5F71" w14:textId="77777777" w:rsidR="00000000" w:rsidRDefault="007D11F5">
      <w:pPr>
        <w:pStyle w:val="Plattetekst"/>
      </w:pPr>
      <w:r>
        <w:t>Deze handleiding behandelt het gebruik van de NLCS app, hierna kortweg applicatie g</w:t>
      </w:r>
      <w:r>
        <w:t xml:space="preserve">enoemd. Met behulp van de applicatie kunnen de </w:t>
      </w:r>
      <w:proofErr w:type="gramStart"/>
      <w:r>
        <w:t>NLCS objecten</w:t>
      </w:r>
      <w:proofErr w:type="gramEnd"/>
      <w:r>
        <w:t xml:space="preserve"> worden beheerd en geraadpleegd.</w:t>
      </w:r>
    </w:p>
    <w:p w14:paraId="63561737" w14:textId="77777777" w:rsidR="00000000" w:rsidRDefault="007D11F5">
      <w:pPr>
        <w:pStyle w:val="Plattetekst"/>
      </w:pPr>
      <w:r>
        <w:t xml:space="preserve">Onder </w:t>
      </w:r>
      <w:proofErr w:type="gramStart"/>
      <w:r>
        <w:t>NLCS objecten</w:t>
      </w:r>
      <w:proofErr w:type="gramEnd"/>
      <w:r>
        <w:t xml:space="preserve"> wordt verstaan, alle onderdelen om objecten op basis van NLCS op een digitale tekening te kunnen presenteren. Dit zijn: </w:t>
      </w:r>
    </w:p>
    <w:p w14:paraId="78C5766A" w14:textId="77777777" w:rsidR="00000000" w:rsidRDefault="007D11F5">
      <w:pPr>
        <w:pStyle w:val="Plattetekst"/>
        <w:numPr>
          <w:ilvl w:val="0"/>
          <w:numId w:val="2"/>
        </w:numPr>
      </w:pPr>
      <w:proofErr w:type="gramStart"/>
      <w:r>
        <w:t>laagnamen</w:t>
      </w:r>
      <w:proofErr w:type="gramEnd"/>
      <w:r>
        <w:t xml:space="preserve"> ( fase, disc</w:t>
      </w:r>
      <w:r>
        <w:t>ipline, hoofdgroep, objectnaam en presentatie)</w:t>
      </w:r>
    </w:p>
    <w:p w14:paraId="4A5CADC1" w14:textId="77777777" w:rsidR="00000000" w:rsidRDefault="007D11F5">
      <w:pPr>
        <w:pStyle w:val="Plattetekst"/>
        <w:numPr>
          <w:ilvl w:val="0"/>
          <w:numId w:val="2"/>
        </w:numPr>
      </w:pPr>
      <w:proofErr w:type="gramStart"/>
      <w:r>
        <w:t>laagnaameigenschappen</w:t>
      </w:r>
      <w:proofErr w:type="gramEnd"/>
      <w:r>
        <w:t xml:space="preserve"> (kleur, lijntype, lijndikte)</w:t>
      </w:r>
    </w:p>
    <w:p w14:paraId="608298A8" w14:textId="77777777" w:rsidR="00000000" w:rsidRDefault="007D11F5">
      <w:pPr>
        <w:pStyle w:val="Plattetekst"/>
        <w:numPr>
          <w:ilvl w:val="0"/>
          <w:numId w:val="2"/>
        </w:numPr>
      </w:pPr>
      <w:proofErr w:type="gramStart"/>
      <w:r>
        <w:t>symbool</w:t>
      </w:r>
      <w:proofErr w:type="gramEnd"/>
      <w:r>
        <w:t xml:space="preserve"> bibliotheken en symbolen </w:t>
      </w:r>
    </w:p>
    <w:p w14:paraId="0D27532E" w14:textId="77777777" w:rsidR="00000000" w:rsidRDefault="007D11F5">
      <w:pPr>
        <w:pStyle w:val="Plattetekst"/>
        <w:numPr>
          <w:ilvl w:val="0"/>
          <w:numId w:val="2"/>
        </w:numPr>
      </w:pPr>
      <w:proofErr w:type="gramStart"/>
      <w:r>
        <w:t>arcering</w:t>
      </w:r>
      <w:proofErr w:type="gramEnd"/>
      <w:r>
        <w:t xml:space="preserve"> bibliotheken en arceringen.</w:t>
      </w:r>
    </w:p>
    <w:p w14:paraId="38AEBFA3" w14:textId="77777777" w:rsidR="00000000" w:rsidRDefault="007D11F5">
      <w:pPr>
        <w:pStyle w:val="Plattetekst"/>
      </w:pPr>
      <w:r>
        <w:t xml:space="preserve">De </w:t>
      </w:r>
      <w:proofErr w:type="gramStart"/>
      <w:r>
        <w:t>NLCS objecten</w:t>
      </w:r>
      <w:proofErr w:type="gramEnd"/>
      <w:r>
        <w:t xml:space="preserve"> zijn opgeslagen in een database en worden </w:t>
      </w:r>
      <w:proofErr w:type="spellStart"/>
      <w:r>
        <w:t>dmv</w:t>
      </w:r>
      <w:proofErr w:type="spellEnd"/>
      <w:r>
        <w:t xml:space="preserve"> deze applicatie voor de </w:t>
      </w:r>
      <w:r>
        <w:t>gebruikers ontsloten.</w:t>
      </w:r>
      <w:r>
        <w:br/>
        <w:t xml:space="preserve">Muteren van de gegevens in de database </w:t>
      </w:r>
      <w:proofErr w:type="spellStart"/>
      <w:r>
        <w:t>dmv</w:t>
      </w:r>
      <w:proofErr w:type="spellEnd"/>
      <w:r>
        <w:t xml:space="preserve"> deze applicatie kan alleen door geautoriseerde gebruikers. Waar dit van toepassing is wordt dit in deze handleiding aangegeven </w:t>
      </w:r>
      <w:proofErr w:type="gramStart"/>
      <w:r>
        <w:t>met  (</w:t>
      </w:r>
      <w:proofErr w:type="gramEnd"/>
      <w:r>
        <w:t>*).</w:t>
      </w:r>
    </w:p>
    <w:p w14:paraId="22FAA556" w14:textId="77777777" w:rsidR="00000000" w:rsidRDefault="007D11F5">
      <w:pPr>
        <w:pStyle w:val="Plattetekst"/>
      </w:pPr>
      <w:r>
        <w:t>Na het uitkomen van een nieuwe release van de NLCS wor</w:t>
      </w:r>
      <w:r>
        <w:t>dt de applicatie voor de betreffende versie alleen nog maar gebruikt voor raadplegen. Muteren is dan niet meer toegestaan aangezien de betreffende versie is vastgesteld.</w:t>
      </w:r>
    </w:p>
    <w:p w14:paraId="04A594E9" w14:textId="77777777" w:rsidR="00000000" w:rsidRDefault="007D11F5">
      <w:pPr>
        <w:pStyle w:val="Plattetekst"/>
      </w:pPr>
      <w:r>
        <w:t xml:space="preserve">Deze handleiding behandelt zowel het raadplegen als het muteren van </w:t>
      </w:r>
      <w:proofErr w:type="gramStart"/>
      <w:r>
        <w:t>NLCS objecten</w:t>
      </w:r>
      <w:proofErr w:type="gramEnd"/>
      <w:r>
        <w:t>.</w:t>
      </w:r>
    </w:p>
    <w:p w14:paraId="5F4E58C1" w14:textId="77777777" w:rsidR="00000000" w:rsidRDefault="007D11F5">
      <w:pPr>
        <w:pStyle w:val="Plattetekst"/>
      </w:pPr>
    </w:p>
    <w:p w14:paraId="5BAFC119" w14:textId="77777777" w:rsidR="00000000" w:rsidRDefault="007D11F5">
      <w:pPr>
        <w:pStyle w:val="Kop2"/>
      </w:pPr>
      <w:bookmarkStart w:id="3" w:name="__RefHeading__3138_20499839"/>
      <w:bookmarkEnd w:id="3"/>
      <w:r>
        <w:t>Ge</w:t>
      </w:r>
      <w:r>
        <w:t>bruikers</w:t>
      </w:r>
      <w:bookmarkStart w:id="4" w:name="_Toc520805317"/>
      <w:bookmarkStart w:id="5" w:name="_Toc494196500"/>
      <w:bookmarkEnd w:id="4"/>
      <w:bookmarkEnd w:id="5"/>
    </w:p>
    <w:p w14:paraId="008FC5E3" w14:textId="77777777" w:rsidR="00000000" w:rsidRDefault="007D11F5">
      <w:pPr>
        <w:pStyle w:val="Plattetekst"/>
      </w:pPr>
      <w:r>
        <w:t>De applicatie kent 3 verschillende type gebruikers met de bijbehorende rechten.</w:t>
      </w:r>
    </w:p>
    <w:p w14:paraId="26A734DD" w14:textId="77777777" w:rsidR="00000000" w:rsidRDefault="007D11F5">
      <w:pPr>
        <w:pStyle w:val="Plattetekst"/>
        <w:numPr>
          <w:ilvl w:val="0"/>
          <w:numId w:val="3"/>
        </w:numPr>
      </w:pPr>
      <w:r>
        <w:t xml:space="preserve">Viewer </w:t>
      </w:r>
      <w:proofErr w:type="gramStart"/>
      <w:r>
        <w:t>–  mag</w:t>
      </w:r>
      <w:proofErr w:type="gramEnd"/>
      <w:r>
        <w:t xml:space="preserve"> de gegevens bekijken.</w:t>
      </w:r>
    </w:p>
    <w:p w14:paraId="77A3B9E1" w14:textId="77777777" w:rsidR="00000000" w:rsidRDefault="007D11F5">
      <w:pPr>
        <w:pStyle w:val="Plattetekst"/>
        <w:numPr>
          <w:ilvl w:val="0"/>
          <w:numId w:val="3"/>
        </w:numPr>
      </w:pPr>
      <w:r>
        <w:t xml:space="preserve">Beheerder </w:t>
      </w:r>
      <w:proofErr w:type="gramStart"/>
      <w:r>
        <w:t>–  heeft</w:t>
      </w:r>
      <w:proofErr w:type="gramEnd"/>
      <w:r>
        <w:t xml:space="preserve"> alle rechten van Viewer en mag de gegevens  muteren (nieuwe toevoegen en wijzigen </w:t>
      </w:r>
      <w:proofErr w:type="spellStart"/>
      <w:r>
        <w:t>dmv</w:t>
      </w:r>
      <w:proofErr w:type="spellEnd"/>
      <w:r>
        <w:t xml:space="preserve"> Excel import).</w:t>
      </w:r>
      <w:bookmarkStart w:id="6" w:name="_Toc520805318"/>
      <w:bookmarkStart w:id="7" w:name="_Toc494196501"/>
      <w:bookmarkEnd w:id="6"/>
      <w:bookmarkEnd w:id="7"/>
    </w:p>
    <w:p w14:paraId="5F1EEFE6" w14:textId="77777777" w:rsidR="00000000" w:rsidRDefault="007D11F5">
      <w:pPr>
        <w:pStyle w:val="Plattetekst"/>
        <w:numPr>
          <w:ilvl w:val="0"/>
          <w:numId w:val="3"/>
        </w:numPr>
      </w:pPr>
      <w:r>
        <w:t>Administrat</w:t>
      </w:r>
      <w:r>
        <w:t xml:space="preserve">or – heeft alle rechten van Beheerder en mag de database resetten en aanpassen met </w:t>
      </w:r>
      <w:proofErr w:type="spellStart"/>
      <w:r>
        <w:t>sql</w:t>
      </w:r>
      <w:proofErr w:type="spellEnd"/>
      <w:r>
        <w:t xml:space="preserve"> bestanden </w:t>
      </w:r>
      <w:proofErr w:type="gramStart"/>
      <w:r>
        <w:t>en  alle</w:t>
      </w:r>
      <w:proofErr w:type="gramEnd"/>
      <w:r>
        <w:t xml:space="preserve"> export bestanden verwijderen.</w:t>
      </w:r>
    </w:p>
    <w:p w14:paraId="40E6363A" w14:textId="77777777" w:rsidR="00000000" w:rsidRDefault="007D11F5">
      <w:pPr>
        <w:pStyle w:val="Kop2"/>
        <w:keepNext w:val="0"/>
        <w:tabs>
          <w:tab w:val="left" w:pos="4355"/>
        </w:tabs>
        <w:spacing w:before="0" w:after="0" w:line="100" w:lineRule="atLeast"/>
        <w:ind w:left="3816" w:hanging="3816"/>
        <w:rPr>
          <w:szCs w:val="22"/>
        </w:rPr>
      </w:pPr>
      <w:bookmarkStart w:id="8" w:name="__RefHeading__2363_20499839"/>
      <w:bookmarkStart w:id="9" w:name="_Toc520805320"/>
      <w:bookmarkStart w:id="10" w:name="_Toc494196503"/>
      <w:bookmarkStart w:id="11" w:name="_Toc172368171"/>
      <w:bookmarkEnd w:id="8"/>
      <w:r>
        <w:t>Symbolen</w:t>
      </w:r>
      <w:bookmarkEnd w:id="9"/>
      <w:bookmarkEnd w:id="10"/>
      <w:bookmarkEnd w:id="11"/>
    </w:p>
    <w:p w14:paraId="5ABB2995" w14:textId="77777777" w:rsidR="00000000" w:rsidRDefault="007D11F5">
      <w:pPr>
        <w:tabs>
          <w:tab w:val="left" w:pos="1440"/>
          <w:tab w:val="left" w:pos="1800"/>
          <w:tab w:val="left" w:pos="2160"/>
        </w:tabs>
        <w:jc w:val="right"/>
        <w:rPr>
          <w:b/>
          <w:szCs w:val="22"/>
        </w:rPr>
      </w:pPr>
    </w:p>
    <w:p w14:paraId="59372327" w14:textId="77777777" w:rsidR="00000000" w:rsidRDefault="007D11F5">
      <w:pPr>
        <w:pStyle w:val="Plattetekst"/>
      </w:pPr>
      <w:r>
        <w:pict w14:anchorId="7C126A54">
          <v:shape id="_x0000_i1025" type="#_x0000_t75" style="width:10.5pt;height:9.75pt" filled="t">
            <v:fill color2="black"/>
            <v:imagedata r:id="rId9" o:title=""/>
          </v:shape>
        </w:pict>
      </w:r>
      <w:r>
        <w:tab/>
      </w:r>
      <w:r>
        <w:tab/>
        <w:t>:</w:t>
      </w:r>
      <w:r>
        <w:tab/>
        <w:t>Pull-down menu met vaste keuzemogelijkheden</w:t>
      </w:r>
    </w:p>
    <w:p w14:paraId="334C69D5" w14:textId="77777777" w:rsidR="00000000" w:rsidRDefault="007D11F5">
      <w:pPr>
        <w:pStyle w:val="Plattetekst"/>
      </w:pPr>
      <w:r>
        <w:pict w14:anchorId="69860370">
          <v:shape id="_x0000_i1026" type="#_x0000_t75" style="width:13.5pt;height:12.75pt" filled="t">
            <v:fill color2="black"/>
            <v:imagedata r:id="rId10" o:title=""/>
          </v:shape>
        </w:pict>
      </w:r>
      <w:r>
        <w:tab/>
      </w:r>
      <w:r>
        <w:tab/>
        <w:t xml:space="preserve">: </w:t>
      </w:r>
      <w:r>
        <w:tab/>
        <w:t xml:space="preserve">Direct koppelen van view aan Object </w:t>
      </w:r>
    </w:p>
    <w:p w14:paraId="1584E1FB" w14:textId="77777777" w:rsidR="00000000" w:rsidRDefault="007D11F5">
      <w:pPr>
        <w:pStyle w:val="Plattetekst"/>
      </w:pPr>
      <w:r>
        <w:pict w14:anchorId="553EC151">
          <v:shape id="_x0000_s1033" type="#_x0000_t75" style="position:absolute;margin-left:.5pt;margin-top:-2.15pt;width:14.1pt;height:14.45pt;z-index:251613184;mso-wrap-distance-left:0;mso-wrap-distance-right:0;mso-position-horizontal:absolute;mso-position-horizontal-relative:text;mso-position-vertical:absolute;mso-position-vertical-relative:text" filled="t">
            <v:fill color2="black"/>
            <v:imagedata r:id="rId11" o:title=""/>
          </v:shape>
        </w:pict>
      </w:r>
      <w:r>
        <w:rPr>
          <w:szCs w:val="22"/>
        </w:rPr>
        <w:tab/>
      </w:r>
      <w:r>
        <w:rPr>
          <w:szCs w:val="22"/>
        </w:rPr>
        <w:tab/>
        <w:t>:</w:t>
      </w:r>
      <w:r>
        <w:rPr>
          <w:szCs w:val="22"/>
        </w:rPr>
        <w:tab/>
        <w:t>Object gekopp</w:t>
      </w:r>
      <w:r>
        <w:rPr>
          <w:szCs w:val="22"/>
        </w:rPr>
        <w:t xml:space="preserve">eld </w:t>
      </w:r>
      <w:proofErr w:type="gramStart"/>
      <w:r>
        <w:rPr>
          <w:szCs w:val="22"/>
        </w:rPr>
        <w:t>aan  geselecteerde</w:t>
      </w:r>
      <w:proofErr w:type="gramEnd"/>
      <w:r>
        <w:rPr>
          <w:szCs w:val="22"/>
        </w:rPr>
        <w:t xml:space="preserve"> view (te ontkoppelen)</w:t>
      </w:r>
    </w:p>
    <w:p w14:paraId="25DE063E" w14:textId="77777777" w:rsidR="00000000" w:rsidRDefault="007D11F5">
      <w:pPr>
        <w:pStyle w:val="Plattetekst"/>
      </w:pPr>
      <w:r>
        <w:pict w14:anchorId="638B3443">
          <v:shape id="_x0000_i1027" type="#_x0000_t75" style="width:12.75pt;height:13.5pt" filled="t">
            <v:fill color2="black"/>
            <v:imagedata r:id="rId12" o:title=""/>
          </v:shape>
        </w:pict>
      </w:r>
      <w:r>
        <w:rPr>
          <w:szCs w:val="22"/>
        </w:rPr>
        <w:tab/>
      </w:r>
      <w:r>
        <w:rPr>
          <w:szCs w:val="22"/>
        </w:rPr>
        <w:tab/>
        <w:t>:</w:t>
      </w:r>
      <w:r>
        <w:rPr>
          <w:szCs w:val="22"/>
        </w:rPr>
        <w:tab/>
        <w:t xml:space="preserve">Object gekoppeld </w:t>
      </w:r>
      <w:proofErr w:type="gramStart"/>
      <w:r>
        <w:rPr>
          <w:szCs w:val="22"/>
        </w:rPr>
        <w:t>aan  geselecteerde</w:t>
      </w:r>
      <w:proofErr w:type="gramEnd"/>
      <w:r>
        <w:rPr>
          <w:szCs w:val="22"/>
        </w:rPr>
        <w:t xml:space="preserve"> view (niet te koppelen/ontkoppelen)</w:t>
      </w:r>
    </w:p>
    <w:p w14:paraId="51A24ADE" w14:textId="77777777" w:rsidR="00000000" w:rsidRDefault="007D11F5">
      <w:pPr>
        <w:pStyle w:val="Plattetekst"/>
        <w:spacing w:line="100" w:lineRule="atLeast"/>
      </w:pPr>
      <w:r>
        <w:pict w14:anchorId="6E60E77F">
          <v:shape id="_x0000_i1028" type="#_x0000_t75" style="width:19.5pt;height:14.25pt" filled="t">
            <v:fill color2="black"/>
            <v:imagedata r:id="rId13" o:title=""/>
          </v:shape>
        </w:pict>
      </w:r>
      <w:r>
        <w:tab/>
      </w:r>
      <w:r>
        <w:tab/>
        <w:t>:</w:t>
      </w:r>
      <w:r>
        <w:tab/>
        <w:t>Bekijk (sub)object/bewerking eigenschappen</w:t>
      </w:r>
    </w:p>
    <w:p w14:paraId="5A1F1863" w14:textId="77777777" w:rsidR="00000000" w:rsidRDefault="007D11F5">
      <w:pPr>
        <w:pStyle w:val="Plattetekst"/>
        <w:spacing w:line="360" w:lineRule="auto"/>
      </w:pPr>
      <w:r>
        <w:pict w14:anchorId="169DE854">
          <v:shape id="_x0000_s1031" type="#_x0000_t75" style="position:absolute;margin-left:2.35pt;margin-top:0;width:17.35pt;height:15.75pt;z-index:251611136;mso-wrap-distance-left:0;mso-wrap-distance-right:0;mso-position-horizontal:absolute;mso-position-horizontal-relative:text;mso-position-vertical:absolute;mso-position-vertical-relative:text" filled="t">
            <v:fill color2="black"/>
            <v:imagedata r:id="rId14" o:title=""/>
          </v:shape>
        </w:pict>
      </w:r>
      <w:r>
        <w:tab/>
      </w:r>
      <w:r>
        <w:tab/>
        <w:t>:</w:t>
      </w:r>
      <w:r>
        <w:tab/>
        <w:t>Excel bestand beschikbaar voor download</w:t>
      </w:r>
    </w:p>
    <w:p w14:paraId="75F783D3" w14:textId="77777777" w:rsidR="00000000" w:rsidRDefault="007D11F5">
      <w:pPr>
        <w:pStyle w:val="Plattetekst"/>
      </w:pPr>
      <w:r>
        <w:pict w14:anchorId="42E6954A">
          <v:shape id="_x0000_s1032" type="#_x0000_t75" style="position:absolute;margin-left:.75pt;margin-top:-.45pt;width:18.05pt;height:16.85pt;z-index:251612160;mso-wrap-distance-left:0;mso-wrap-distance-right:0;mso-position-horizontal:absolute;mso-position-horizontal-relative:text;mso-position-vertical:absolute;mso-position-vertical-relative:text" filled="t">
            <v:fill color2="black"/>
            <v:imagedata r:id="rId15" o:title=""/>
          </v:shape>
        </w:pict>
      </w:r>
      <w:r>
        <w:rPr>
          <w:szCs w:val="22"/>
        </w:rPr>
        <w:tab/>
      </w:r>
      <w:r>
        <w:rPr>
          <w:szCs w:val="22"/>
        </w:rPr>
        <w:tab/>
        <w:t>:</w:t>
      </w:r>
      <w:r>
        <w:rPr>
          <w:szCs w:val="22"/>
        </w:rPr>
        <w:tab/>
        <w:t>Zip bestand beschikbaar voor downloa</w:t>
      </w:r>
      <w:r>
        <w:rPr>
          <w:szCs w:val="22"/>
        </w:rPr>
        <w:t>d</w:t>
      </w:r>
    </w:p>
    <w:p w14:paraId="33892B24" w14:textId="77777777" w:rsidR="00000000" w:rsidRDefault="007D11F5">
      <w:pPr>
        <w:pStyle w:val="Plattetekst"/>
      </w:pPr>
    </w:p>
    <w:p w14:paraId="3048D6BA" w14:textId="77777777" w:rsidR="00000000" w:rsidRDefault="007D11F5">
      <w:pPr>
        <w:pStyle w:val="Plattetekst"/>
      </w:pPr>
    </w:p>
    <w:p w14:paraId="75625E75" w14:textId="77777777" w:rsidR="00000000" w:rsidRDefault="007D11F5">
      <w:pPr>
        <w:pStyle w:val="Kop2"/>
        <w:keepNext w:val="0"/>
        <w:numPr>
          <w:ilvl w:val="0"/>
          <w:numId w:val="0"/>
        </w:numPr>
        <w:tabs>
          <w:tab w:val="left" w:pos="539"/>
        </w:tabs>
        <w:spacing w:before="0" w:after="0" w:line="100" w:lineRule="atLeast"/>
      </w:pPr>
      <w:bookmarkStart w:id="12" w:name="__RefHeading__2365_20499839"/>
      <w:bookmarkStart w:id="13" w:name="_Toc520805321"/>
      <w:bookmarkEnd w:id="12"/>
      <w:bookmarkEnd w:id="13"/>
    </w:p>
    <w:p w14:paraId="59CE93E1" w14:textId="77777777" w:rsidR="00000000" w:rsidRDefault="007D11F5">
      <w:pPr>
        <w:tabs>
          <w:tab w:val="left" w:pos="1440"/>
          <w:tab w:val="left" w:pos="1800"/>
          <w:tab w:val="left" w:pos="2160"/>
        </w:tabs>
      </w:pPr>
    </w:p>
    <w:p w14:paraId="650C15CC" w14:textId="77777777" w:rsidR="00000000" w:rsidRDefault="007D11F5">
      <w:pPr>
        <w:pStyle w:val="Kop1"/>
        <w:pageBreakBefore/>
      </w:pPr>
      <w:bookmarkStart w:id="14" w:name="__RefHeading__3140_20499839"/>
      <w:bookmarkEnd w:id="14"/>
      <w:r>
        <w:lastRenderedPageBreak/>
        <w:t>Inloggen</w:t>
      </w:r>
    </w:p>
    <w:p w14:paraId="1BAD2501" w14:textId="77777777" w:rsidR="00000000" w:rsidRDefault="007D11F5">
      <w:pPr>
        <w:pStyle w:val="Plattetekst"/>
      </w:pPr>
      <w:r>
        <w:t xml:space="preserve">Na het openen van de link naar de </w:t>
      </w:r>
      <w:proofErr w:type="gramStart"/>
      <w:r>
        <w:t>NLCS database</w:t>
      </w:r>
      <w:proofErr w:type="gramEnd"/>
      <w:r>
        <w:t xml:space="preserve"> voor de geselecteerde versie dient er ingelogd te worden.</w:t>
      </w:r>
    </w:p>
    <w:p w14:paraId="5C714E6F" w14:textId="77777777" w:rsidR="00000000" w:rsidRDefault="007D11F5">
      <w:pPr>
        <w:pStyle w:val="Plattetekst"/>
      </w:pPr>
      <w:r>
        <w:pict w14:anchorId="22FA0942">
          <v:shape id="_x0000_s1030" type="#_x0000_t75" style="position:absolute;margin-left:6.7pt;margin-top:6.7pt;width:142.35pt;height:92.85pt;z-index:251610112;mso-wrap-distance-left:0;mso-wrap-distance-right:0;mso-position-horizontal:absolute;mso-position-horizontal-relative:text;mso-position-vertical:absolute;mso-position-vertical-relative:text" filled="t">
            <v:fill color2="black"/>
            <v:imagedata r:id="rId16" o:title=""/>
            <w10:wrap type="topAndBottom"/>
          </v:shape>
        </w:pict>
      </w:r>
    </w:p>
    <w:p w14:paraId="01DAE593" w14:textId="77777777" w:rsidR="00000000" w:rsidRDefault="007D11F5">
      <w:pPr>
        <w:pStyle w:val="Plattetekst"/>
      </w:pPr>
      <w:r>
        <w:t xml:space="preserve">Vul gebruikersnaam en wachtwoord in en druk op </w:t>
      </w:r>
      <w:r>
        <w:pict w14:anchorId="6D41E67E">
          <v:shape id="_x0000_i1029" type="#_x0000_t75" style="width:30pt;height:12pt" filled="t">
            <v:fill color2="black"/>
            <v:imagedata r:id="rId17" o:title=""/>
          </v:shape>
        </w:pict>
      </w:r>
    </w:p>
    <w:p w14:paraId="45A5E56F" w14:textId="77777777" w:rsidR="00000000" w:rsidRDefault="007D11F5">
      <w:pPr>
        <w:pStyle w:val="Plattetekst"/>
      </w:pPr>
      <w:r>
        <w:t xml:space="preserve">Na het correct invullen van gebruikersnaam en wachtwoord opent de applicatie op de </w:t>
      </w:r>
      <w:proofErr w:type="gramStart"/>
      <w:r>
        <w:t>p</w:t>
      </w:r>
      <w:r>
        <w:t xml:space="preserve">agina  </w:t>
      </w:r>
      <w:r>
        <w:rPr>
          <w:shd w:val="clear" w:color="auto" w:fill="CCCCCC"/>
        </w:rPr>
        <w:t>'</w:t>
      </w:r>
      <w:proofErr w:type="gramEnd"/>
      <w:r>
        <w:rPr>
          <w:shd w:val="clear" w:color="auto" w:fill="CCCCCC"/>
        </w:rPr>
        <w:t>Start'</w:t>
      </w:r>
      <w:r>
        <w:t>.</w:t>
      </w:r>
    </w:p>
    <w:p w14:paraId="085FB38A" w14:textId="77777777" w:rsidR="00000000" w:rsidRDefault="007D11F5">
      <w:pPr>
        <w:pStyle w:val="Plattetekst"/>
        <w:rPr>
          <w:szCs w:val="20"/>
        </w:rPr>
      </w:pPr>
      <w:r>
        <w:t>De volgende menukeuzes zijn zichtbaar:</w:t>
      </w:r>
    </w:p>
    <w:p w14:paraId="5A7761F0" w14:textId="77777777" w:rsidR="00000000" w:rsidRDefault="007D11F5">
      <w:pPr>
        <w:pStyle w:val="Plattetekst"/>
        <w:numPr>
          <w:ilvl w:val="0"/>
          <w:numId w:val="4"/>
        </w:numPr>
      </w:pPr>
      <w:r>
        <w:rPr>
          <w:szCs w:val="20"/>
        </w:rPr>
        <w:t>Start</w:t>
      </w:r>
    </w:p>
    <w:p w14:paraId="30F525DB" w14:textId="77777777" w:rsidR="00000000" w:rsidRDefault="007D11F5">
      <w:pPr>
        <w:pStyle w:val="Plattetekst"/>
        <w:numPr>
          <w:ilvl w:val="0"/>
          <w:numId w:val="4"/>
        </w:numPr>
      </w:pPr>
      <w:r>
        <w:t>Status</w:t>
      </w:r>
    </w:p>
    <w:p w14:paraId="47BA0B17" w14:textId="77777777" w:rsidR="00000000" w:rsidRDefault="007D11F5">
      <w:pPr>
        <w:pStyle w:val="Plattetekst"/>
        <w:numPr>
          <w:ilvl w:val="0"/>
          <w:numId w:val="4"/>
        </w:numPr>
      </w:pPr>
      <w:r>
        <w:t>Disciplines</w:t>
      </w:r>
    </w:p>
    <w:p w14:paraId="4748449A" w14:textId="77777777" w:rsidR="00000000" w:rsidRDefault="007D11F5">
      <w:pPr>
        <w:pStyle w:val="Plattetekst"/>
        <w:numPr>
          <w:ilvl w:val="0"/>
          <w:numId w:val="4"/>
        </w:numPr>
      </w:pPr>
      <w:r>
        <w:t>Hoofdgroepen</w:t>
      </w:r>
    </w:p>
    <w:p w14:paraId="3A7C9A38" w14:textId="77777777" w:rsidR="00000000" w:rsidRDefault="007D11F5">
      <w:pPr>
        <w:pStyle w:val="Plattetekst"/>
        <w:numPr>
          <w:ilvl w:val="0"/>
          <w:numId w:val="4"/>
        </w:numPr>
      </w:pPr>
      <w:r>
        <w:t>Objecten</w:t>
      </w:r>
    </w:p>
    <w:p w14:paraId="59351AC1" w14:textId="77777777" w:rsidR="00000000" w:rsidRDefault="007D11F5">
      <w:pPr>
        <w:pStyle w:val="Plattetekst"/>
        <w:numPr>
          <w:ilvl w:val="1"/>
          <w:numId w:val="4"/>
        </w:numPr>
      </w:pPr>
      <w:r>
        <w:t>Objectenboom</w:t>
      </w:r>
    </w:p>
    <w:p w14:paraId="655031BB" w14:textId="77777777" w:rsidR="00000000" w:rsidRDefault="007D11F5">
      <w:pPr>
        <w:pStyle w:val="Plattetekst"/>
        <w:numPr>
          <w:ilvl w:val="1"/>
          <w:numId w:val="4"/>
        </w:numPr>
      </w:pPr>
      <w:r>
        <w:t>Objecten zoeken</w:t>
      </w:r>
    </w:p>
    <w:p w14:paraId="5090C80C" w14:textId="77777777" w:rsidR="00000000" w:rsidRDefault="007D11F5">
      <w:pPr>
        <w:pStyle w:val="Plattetekst"/>
        <w:numPr>
          <w:ilvl w:val="0"/>
          <w:numId w:val="4"/>
        </w:numPr>
      </w:pPr>
      <w:r>
        <w:t>Bibliotheken</w:t>
      </w:r>
    </w:p>
    <w:p w14:paraId="5D574A87" w14:textId="77777777" w:rsidR="00000000" w:rsidRDefault="007D11F5">
      <w:pPr>
        <w:pStyle w:val="Plattetekst"/>
        <w:numPr>
          <w:ilvl w:val="1"/>
          <w:numId w:val="4"/>
        </w:numPr>
      </w:pPr>
      <w:proofErr w:type="gramStart"/>
      <w:r>
        <w:t>Symbool  bibliotheken</w:t>
      </w:r>
      <w:proofErr w:type="gramEnd"/>
    </w:p>
    <w:p w14:paraId="78D2F288" w14:textId="77777777" w:rsidR="00000000" w:rsidRDefault="007D11F5">
      <w:pPr>
        <w:pStyle w:val="Plattetekst"/>
        <w:numPr>
          <w:ilvl w:val="1"/>
          <w:numId w:val="4"/>
        </w:numPr>
      </w:pPr>
      <w:proofErr w:type="gramStart"/>
      <w:r>
        <w:t>Symbool  Objecten</w:t>
      </w:r>
      <w:proofErr w:type="gramEnd"/>
      <w:r>
        <w:t xml:space="preserve"> </w:t>
      </w:r>
    </w:p>
    <w:p w14:paraId="4FAF5546" w14:textId="77777777" w:rsidR="00000000" w:rsidRDefault="007D11F5">
      <w:pPr>
        <w:pStyle w:val="Plattetekst"/>
        <w:numPr>
          <w:ilvl w:val="1"/>
          <w:numId w:val="4"/>
        </w:numPr>
      </w:pPr>
      <w:r>
        <w:t>Arcering bibliotheken</w:t>
      </w:r>
    </w:p>
    <w:p w14:paraId="146740AA" w14:textId="77777777" w:rsidR="00000000" w:rsidRDefault="007D11F5">
      <w:pPr>
        <w:pStyle w:val="Plattetekst"/>
        <w:numPr>
          <w:ilvl w:val="1"/>
          <w:numId w:val="4"/>
        </w:numPr>
      </w:pPr>
      <w:r>
        <w:t xml:space="preserve">Arcering Objecten </w:t>
      </w:r>
    </w:p>
    <w:p w14:paraId="58287241" w14:textId="77777777" w:rsidR="00000000" w:rsidRDefault="007D11F5">
      <w:pPr>
        <w:pStyle w:val="Plattetekst"/>
        <w:numPr>
          <w:ilvl w:val="0"/>
          <w:numId w:val="4"/>
        </w:numPr>
      </w:pPr>
      <w:r>
        <w:t>Tekeneigenschappen</w:t>
      </w:r>
    </w:p>
    <w:p w14:paraId="22B3FFCE" w14:textId="77777777" w:rsidR="00000000" w:rsidRDefault="007D11F5">
      <w:pPr>
        <w:pStyle w:val="Plattetekst"/>
        <w:numPr>
          <w:ilvl w:val="1"/>
          <w:numId w:val="4"/>
        </w:numPr>
      </w:pPr>
      <w:r>
        <w:t>Dikte</w:t>
      </w:r>
    </w:p>
    <w:p w14:paraId="6E6953A8" w14:textId="77777777" w:rsidR="00000000" w:rsidRDefault="007D11F5">
      <w:pPr>
        <w:pStyle w:val="Plattetekst"/>
        <w:numPr>
          <w:ilvl w:val="1"/>
          <w:numId w:val="4"/>
        </w:numPr>
      </w:pPr>
      <w:r>
        <w:t>Kleur</w:t>
      </w:r>
    </w:p>
    <w:p w14:paraId="59BB3B5B" w14:textId="77777777" w:rsidR="00000000" w:rsidRDefault="007D11F5">
      <w:pPr>
        <w:pStyle w:val="Plattetekst"/>
        <w:numPr>
          <w:ilvl w:val="1"/>
          <w:numId w:val="4"/>
        </w:numPr>
      </w:pPr>
      <w:r>
        <w:t>Lijntypen</w:t>
      </w:r>
    </w:p>
    <w:p w14:paraId="7EE0FE7A" w14:textId="77777777" w:rsidR="00000000" w:rsidRDefault="007D11F5">
      <w:pPr>
        <w:pStyle w:val="Plattetekst"/>
        <w:numPr>
          <w:ilvl w:val="0"/>
          <w:numId w:val="4"/>
        </w:numPr>
      </w:pPr>
      <w:r>
        <w:t>Rapport</w:t>
      </w:r>
    </w:p>
    <w:p w14:paraId="188F8828" w14:textId="77777777" w:rsidR="00000000" w:rsidRDefault="007D11F5">
      <w:pPr>
        <w:pStyle w:val="Plattetekst"/>
        <w:numPr>
          <w:ilvl w:val="0"/>
          <w:numId w:val="4"/>
        </w:numPr>
      </w:pPr>
      <w:r>
        <w:t xml:space="preserve">Beheer   </w:t>
      </w:r>
      <w:proofErr w:type="gramStart"/>
      <w:r>
        <w:t xml:space="preserve">   (</w:t>
      </w:r>
      <w:proofErr w:type="gramEnd"/>
      <w:r>
        <w:t xml:space="preserve"> * ) </w:t>
      </w:r>
    </w:p>
    <w:p w14:paraId="5567277E" w14:textId="77777777" w:rsidR="00000000" w:rsidRDefault="007D11F5">
      <w:pPr>
        <w:pStyle w:val="Plattetekst"/>
        <w:numPr>
          <w:ilvl w:val="1"/>
          <w:numId w:val="4"/>
        </w:numPr>
      </w:pPr>
      <w:r>
        <w:t>Export &amp; Controle</w:t>
      </w:r>
      <w:proofErr w:type="gramStart"/>
      <w:r>
        <w:t xml:space="preserve">   (</w:t>
      </w:r>
      <w:proofErr w:type="gramEnd"/>
      <w:r>
        <w:t xml:space="preserve"> * ) </w:t>
      </w:r>
    </w:p>
    <w:p w14:paraId="7162F91E" w14:textId="77777777" w:rsidR="00000000" w:rsidRDefault="007D11F5">
      <w:pPr>
        <w:pStyle w:val="Plattetekst"/>
        <w:numPr>
          <w:ilvl w:val="1"/>
          <w:numId w:val="4"/>
        </w:numPr>
      </w:pPr>
      <w:r>
        <w:t>Beheer DB &amp; Bestanden</w:t>
      </w:r>
      <w:proofErr w:type="gramStart"/>
      <w:r>
        <w:t xml:space="preserve">   (</w:t>
      </w:r>
      <w:proofErr w:type="gramEnd"/>
      <w:r>
        <w:t xml:space="preserve"> ** )</w:t>
      </w:r>
    </w:p>
    <w:p w14:paraId="7CFBE6C3" w14:textId="77777777" w:rsidR="00000000" w:rsidRDefault="007D11F5">
      <w:pPr>
        <w:pStyle w:val="Plattetekst"/>
        <w:numPr>
          <w:ilvl w:val="0"/>
          <w:numId w:val="4"/>
        </w:numPr>
      </w:pPr>
      <w:r>
        <w:t>Uitloggen</w:t>
      </w:r>
    </w:p>
    <w:p w14:paraId="66D0B236" w14:textId="77777777" w:rsidR="00000000" w:rsidRDefault="007D11F5">
      <w:pPr>
        <w:pStyle w:val="Plattetekst"/>
      </w:pPr>
      <w:proofErr w:type="gramStart"/>
      <w:r>
        <w:t>( *</w:t>
      </w:r>
      <w:proofErr w:type="gramEnd"/>
      <w:r>
        <w:t xml:space="preserve"> ) Deze keuze is alleen zichtbaar voor gebruikers met de rol 'NLCS beheerder' of NLCS database beheerder.</w:t>
      </w:r>
    </w:p>
    <w:p w14:paraId="6F51A6B1" w14:textId="77777777" w:rsidR="00000000" w:rsidRDefault="007D11F5">
      <w:pPr>
        <w:pStyle w:val="Plattetekst"/>
      </w:pPr>
      <w:proofErr w:type="gramStart"/>
      <w:r>
        <w:t>( *</w:t>
      </w:r>
      <w:proofErr w:type="gramEnd"/>
      <w:r>
        <w:t>* ) Deze keuze is alleen zichtbaar voo</w:t>
      </w:r>
      <w:r>
        <w:t>r gebruikers met de rol  NLCS database  beheerder.</w:t>
      </w:r>
    </w:p>
    <w:p w14:paraId="2A74D5C7" w14:textId="77777777" w:rsidR="00000000" w:rsidRDefault="007D11F5">
      <w:pPr>
        <w:pStyle w:val="Plattetekst"/>
      </w:pPr>
    </w:p>
    <w:p w14:paraId="5F3A0856" w14:textId="77777777" w:rsidR="00000000" w:rsidRDefault="007D11F5">
      <w:pPr>
        <w:pStyle w:val="Plattetekst"/>
      </w:pPr>
      <w:r>
        <w:t xml:space="preserve"> In deze handleiding worden alle menukeuzes afzonderlijk toegelicht.</w:t>
      </w:r>
    </w:p>
    <w:p w14:paraId="505EAB4D" w14:textId="77777777" w:rsidR="00000000" w:rsidRDefault="007D11F5">
      <w:pPr>
        <w:pStyle w:val="Kop1"/>
        <w:pageBreakBefore/>
        <w:spacing w:line="240" w:lineRule="atLeast"/>
      </w:pPr>
      <w:bookmarkStart w:id="15" w:name="__RefHeading__3142_20499839"/>
      <w:bookmarkEnd w:id="15"/>
      <w:r>
        <w:lastRenderedPageBreak/>
        <w:t>Start</w:t>
      </w:r>
    </w:p>
    <w:p w14:paraId="5ADE7D91" w14:textId="77777777" w:rsidR="00000000" w:rsidRDefault="007D11F5">
      <w:pPr>
        <w:pStyle w:val="Plattetekst"/>
        <w:spacing w:before="240" w:line="240" w:lineRule="atLeast"/>
      </w:pPr>
      <w:r>
        <w:pict w14:anchorId="14344E7C">
          <v:shape id="_x0000_s1034" type="#_x0000_t75" style="position:absolute;margin-left:0;margin-top:6.05pt;width:459.75pt;height:198.6pt;z-index:251614208;mso-wrap-distance-left:0;mso-wrap-distance-right:0;mso-position-horizontal:center;mso-position-horizontal-relative:text;mso-position-vertical:absolute;mso-position-vertical-relative:text" filled="t" stroked="t" strokeweight=".05pt">
            <v:fill color2="black"/>
            <v:imagedata r:id="rId18" o:title=""/>
            <w10:wrap type="topAndBottom"/>
          </v:shape>
        </w:pict>
      </w:r>
    </w:p>
    <w:p w14:paraId="2484004A" w14:textId="77777777" w:rsidR="00000000" w:rsidRDefault="007D11F5">
      <w:pPr>
        <w:pStyle w:val="Plattetekst"/>
      </w:pPr>
      <w:r>
        <w:t xml:space="preserve">Op pagina </w:t>
      </w:r>
      <w:r>
        <w:rPr>
          <w:shd w:val="clear" w:color="auto" w:fill="CCCCCC"/>
        </w:rPr>
        <w:t>'St</w:t>
      </w:r>
      <w:r>
        <w:rPr>
          <w:shd w:val="clear" w:color="auto" w:fill="C0C0C0"/>
        </w:rPr>
        <w:t>art'</w:t>
      </w:r>
      <w:r>
        <w:t xml:space="preserve"> staat van boven naar beneden de volgende informatie:</w:t>
      </w:r>
    </w:p>
    <w:p w14:paraId="770BDDD6" w14:textId="77777777" w:rsidR="00000000" w:rsidRDefault="007D11F5">
      <w:pPr>
        <w:pStyle w:val="Plattetekst"/>
      </w:pPr>
    </w:p>
    <w:p w14:paraId="1D4A5B79" w14:textId="77777777" w:rsidR="00000000" w:rsidRDefault="007D11F5">
      <w:pPr>
        <w:pStyle w:val="Plattetekst"/>
        <w:numPr>
          <w:ilvl w:val="0"/>
          <w:numId w:val="5"/>
        </w:numPr>
      </w:pPr>
      <w:r>
        <w:t>Versienummer van NLCS waarop deze documentatie betrekki</w:t>
      </w:r>
      <w:r>
        <w:t>ng heeft.</w:t>
      </w:r>
    </w:p>
    <w:p w14:paraId="48A3E6D5" w14:textId="77777777" w:rsidR="00000000" w:rsidRDefault="007D11F5">
      <w:pPr>
        <w:pStyle w:val="Plattetekst"/>
        <w:numPr>
          <w:ilvl w:val="0"/>
          <w:numId w:val="5"/>
        </w:numPr>
      </w:pPr>
      <w:r>
        <w:t xml:space="preserve">Versie van de NLCS app. </w:t>
      </w:r>
    </w:p>
    <w:p w14:paraId="52DB43DB" w14:textId="77777777" w:rsidR="00000000" w:rsidRDefault="007D11F5">
      <w:pPr>
        <w:pStyle w:val="Plattetekst"/>
        <w:numPr>
          <w:ilvl w:val="0"/>
          <w:numId w:val="5"/>
        </w:numPr>
      </w:pPr>
      <w:r>
        <w:t>Informatieveld met daarin voor de gebruiker relevante mededelingen.</w:t>
      </w:r>
    </w:p>
    <w:p w14:paraId="40C71787" w14:textId="77777777" w:rsidR="00000000" w:rsidRDefault="007D11F5">
      <w:pPr>
        <w:pStyle w:val="Plattetekst"/>
        <w:numPr>
          <w:ilvl w:val="0"/>
          <w:numId w:val="5"/>
        </w:numPr>
      </w:pPr>
      <w:r>
        <w:t>Help knop</w:t>
      </w:r>
    </w:p>
    <w:p w14:paraId="30DE7042" w14:textId="77777777" w:rsidR="00000000" w:rsidRDefault="007D11F5">
      <w:pPr>
        <w:pStyle w:val="Kop1"/>
        <w:pageBreakBefore/>
        <w:spacing w:line="240" w:lineRule="atLeast"/>
      </w:pPr>
      <w:bookmarkStart w:id="16" w:name="__RefHeading__3144_20499839"/>
      <w:bookmarkEnd w:id="16"/>
      <w:r>
        <w:lastRenderedPageBreak/>
        <w:t>Status</w:t>
      </w:r>
    </w:p>
    <w:p w14:paraId="60856220" w14:textId="77777777" w:rsidR="00000000" w:rsidRDefault="007D11F5">
      <w:pPr>
        <w:pStyle w:val="Plattetekst"/>
      </w:pPr>
      <w:r>
        <w:t xml:space="preserve">Op pagina </w:t>
      </w:r>
      <w:r>
        <w:rPr>
          <w:shd w:val="clear" w:color="auto" w:fill="CCCCCC"/>
        </w:rPr>
        <w:t>'Status '</w:t>
      </w:r>
      <w:r>
        <w:t xml:space="preserve"> worden de NLCS statussen weergegeven.</w:t>
      </w:r>
    </w:p>
    <w:p w14:paraId="781250C5" w14:textId="77777777" w:rsidR="00000000" w:rsidRDefault="007D11F5">
      <w:pPr>
        <w:pStyle w:val="Plattetekst"/>
      </w:pPr>
      <w:r>
        <w:pict w14:anchorId="35B3B54D">
          <v:shape id="_x0000_s1035" type="#_x0000_t75" style="position:absolute;margin-left:0;margin-top:6.05pt;width:481.75pt;height:90.05pt;z-index:251615232;mso-wrap-distance-left:0;mso-wrap-distance-right:0;mso-position-horizontal:center;mso-position-horizontal-relative:text;mso-position-vertical:absolute;mso-position-vertical-relative:text" filled="t" stroked="t" strokeweight=".05pt">
            <v:fill color2="black"/>
            <v:imagedata r:id="rId19" o:title=""/>
            <w10:wrap type="topAndBottom"/>
          </v:shape>
        </w:pict>
      </w:r>
    </w:p>
    <w:p w14:paraId="71B18C06" w14:textId="77777777" w:rsidR="00000000" w:rsidRDefault="007D11F5">
      <w:pPr>
        <w:pStyle w:val="Plattetekst"/>
      </w:pPr>
      <w:r>
        <w:t>(*) Status is een relatief vaste set.  Beheren (=wijzigen en nieuwe toevoege</w:t>
      </w:r>
      <w:r>
        <w:t xml:space="preserve">n </w:t>
      </w:r>
      <w:proofErr w:type="spellStart"/>
      <w:r>
        <w:t>dmv</w:t>
      </w:r>
      <w:proofErr w:type="spellEnd"/>
      <w:r>
        <w:t xml:space="preserve"> Excel import) 'Status' is in de applicatie niet mogelijk.</w:t>
      </w:r>
    </w:p>
    <w:p w14:paraId="4355C920" w14:textId="77777777" w:rsidR="00000000" w:rsidRDefault="007D11F5">
      <w:pPr>
        <w:pStyle w:val="Kop1"/>
        <w:pageBreakBefore/>
        <w:spacing w:line="240" w:lineRule="atLeast"/>
      </w:pPr>
      <w:bookmarkStart w:id="17" w:name="__RefHeading__3146_20499839"/>
      <w:bookmarkEnd w:id="17"/>
      <w:r>
        <w:lastRenderedPageBreak/>
        <w:t>Disciplines</w:t>
      </w:r>
    </w:p>
    <w:p w14:paraId="4D11AFB5" w14:textId="77777777" w:rsidR="00000000" w:rsidRDefault="007D11F5">
      <w:pPr>
        <w:pStyle w:val="Plattetekst"/>
      </w:pPr>
      <w:r>
        <w:t>Op pagina '</w:t>
      </w:r>
      <w:r>
        <w:rPr>
          <w:shd w:val="clear" w:color="auto" w:fill="C0C0C0"/>
        </w:rPr>
        <w:t>Disciplines'</w:t>
      </w:r>
      <w:r>
        <w:t xml:space="preserve"> worden de </w:t>
      </w:r>
      <w:proofErr w:type="gramStart"/>
      <w:r>
        <w:t>NLCS disciplines</w:t>
      </w:r>
      <w:proofErr w:type="gramEnd"/>
      <w:r>
        <w:t xml:space="preserve"> weergegeven.</w:t>
      </w:r>
    </w:p>
    <w:p w14:paraId="3A8E9FDA" w14:textId="77777777" w:rsidR="00000000" w:rsidRDefault="007D11F5">
      <w:r>
        <w:pict w14:anchorId="4A3F2509">
          <v:shape id="_x0000_s1036" type="#_x0000_t75" style="position:absolute;margin-left:0;margin-top:6.05pt;width:481.75pt;height:188.4pt;z-index:251616256;mso-wrap-distance-left:0;mso-wrap-distance-right:0;mso-position-horizontal:center;mso-position-horizontal-relative:text;mso-position-vertical:absolute;mso-position-vertical-relative:text" filled="t" stroked="t" strokeweight=".05pt">
            <v:fill color2="black"/>
            <v:imagedata r:id="rId20" o:title=""/>
            <w10:wrap type="topAndBottom"/>
          </v:shape>
        </w:pict>
      </w:r>
    </w:p>
    <w:p w14:paraId="0C9733A8" w14:textId="77777777" w:rsidR="00000000" w:rsidRDefault="007D11F5">
      <w:pPr>
        <w:pStyle w:val="Plattetekst"/>
      </w:pPr>
      <w:r>
        <w:t xml:space="preserve">(*) Disciplines is een relatief vaste set. Beheren (=wijzigen en nieuwe toevoegen </w:t>
      </w:r>
      <w:proofErr w:type="spellStart"/>
      <w:r>
        <w:t>dmv</w:t>
      </w:r>
      <w:proofErr w:type="spellEnd"/>
      <w:r>
        <w:t xml:space="preserve"> Excel import) “Discipline” i</w:t>
      </w:r>
      <w:r>
        <w:t>s in de applicatie niet mogelijk.</w:t>
      </w:r>
    </w:p>
    <w:p w14:paraId="1FA5761F" w14:textId="77777777" w:rsidR="00000000" w:rsidRDefault="007D11F5"/>
    <w:p w14:paraId="29B13EAE" w14:textId="77777777" w:rsidR="00000000" w:rsidRDefault="007D11F5">
      <w:pPr>
        <w:pStyle w:val="Plattetekst"/>
      </w:pPr>
    </w:p>
    <w:p w14:paraId="0FBE74A0" w14:textId="77777777" w:rsidR="00000000" w:rsidRDefault="007D11F5">
      <w:pPr>
        <w:pStyle w:val="Kop1"/>
        <w:pageBreakBefore/>
        <w:spacing w:line="240" w:lineRule="atLeast"/>
      </w:pPr>
      <w:bookmarkStart w:id="18" w:name="__RefHeading__3148_20499839"/>
      <w:bookmarkEnd w:id="18"/>
      <w:r>
        <w:lastRenderedPageBreak/>
        <w:t>Hoofdgroepen</w:t>
      </w:r>
    </w:p>
    <w:p w14:paraId="188CE8AE" w14:textId="77777777" w:rsidR="00000000" w:rsidRDefault="007D11F5">
      <w:pPr>
        <w:pStyle w:val="Kop2"/>
      </w:pPr>
      <w:bookmarkStart w:id="19" w:name="__RefHeading__3150_20499839"/>
      <w:bookmarkEnd w:id="19"/>
      <w:r>
        <w:t>Weergave</w:t>
      </w:r>
    </w:p>
    <w:p w14:paraId="70C72AC8" w14:textId="77777777" w:rsidR="00000000" w:rsidRDefault="007D11F5">
      <w:pPr>
        <w:pStyle w:val="Plattetekst"/>
        <w:spacing w:before="240" w:line="240" w:lineRule="atLeast"/>
      </w:pPr>
      <w:r>
        <w:t>Op pagina '</w:t>
      </w:r>
      <w:r>
        <w:rPr>
          <w:shd w:val="clear" w:color="auto" w:fill="C0C0C0"/>
        </w:rPr>
        <w:t>Hoofdgroepen'</w:t>
      </w:r>
      <w:r>
        <w:t xml:space="preserve"> worden de NLCS Hoofdgroepen weergegeven.</w:t>
      </w:r>
      <w:r>
        <w:br/>
        <w:t>Weergave is op basis van selectie Categorie, Versie en Status.</w:t>
      </w:r>
    </w:p>
    <w:p w14:paraId="23C1371D" w14:textId="77777777" w:rsidR="00000000" w:rsidRDefault="007D11F5">
      <w:pPr>
        <w:pStyle w:val="Plattetekst"/>
        <w:spacing w:before="240" w:line="240" w:lineRule="atLeast"/>
      </w:pPr>
      <w:r>
        <w:pict w14:anchorId="737CB0D8">
          <v:shape id="_x0000_s1037" type="#_x0000_t75" style="position:absolute;margin-left:1.7pt;margin-top:8.05pt;width:418.1pt;height:16.1pt;z-index:251617280;mso-wrap-distance-left:0;mso-wrap-distance-right:0;mso-position-horizontal:absolute;mso-position-horizontal-relative:text;mso-position-vertical:absolute;mso-position-vertical-relative:text" filled="t">
            <v:fill color2="black"/>
            <v:imagedata r:id="rId21" o:title=""/>
            <w10:wrap type="topAndBottom"/>
          </v:shape>
        </w:pict>
      </w:r>
    </w:p>
    <w:p w14:paraId="466C2223" w14:textId="77777777" w:rsidR="00000000" w:rsidRDefault="007D11F5">
      <w:pPr>
        <w:pStyle w:val="Plattetekst"/>
      </w:pPr>
      <w:r>
        <w:t>Kies categorie: buitenruimte, constructies, voor alle</w:t>
      </w:r>
    </w:p>
    <w:p w14:paraId="3D6660F2" w14:textId="77777777" w:rsidR="00000000" w:rsidRDefault="007D11F5">
      <w:pPr>
        <w:pStyle w:val="Plattetekst"/>
      </w:pPr>
      <w:r>
        <w:t xml:space="preserve">Kies Versie: </w:t>
      </w:r>
      <w:r>
        <w:t>*= alle versie of specifiek versienummer</w:t>
      </w:r>
    </w:p>
    <w:p w14:paraId="1BA201A7" w14:textId="77777777" w:rsidR="00000000" w:rsidRDefault="007D11F5">
      <w:pPr>
        <w:pStyle w:val="Plattetekst"/>
      </w:pPr>
      <w:r>
        <w:t xml:space="preserve">Kies Status: * = alle behalve 'vervallen' of </w:t>
      </w:r>
      <w:proofErr w:type="spellStart"/>
      <w:r>
        <w:t>specieke</w:t>
      </w:r>
      <w:proofErr w:type="spellEnd"/>
      <w:r>
        <w:t xml:space="preserve"> status</w:t>
      </w:r>
    </w:p>
    <w:p w14:paraId="31262010" w14:textId="77777777" w:rsidR="00000000" w:rsidRDefault="007D11F5">
      <w:pPr>
        <w:pStyle w:val="Plattetekst"/>
      </w:pPr>
      <w:r>
        <w:pict w14:anchorId="119941DD">
          <v:shape id="_x0000_s1038" type="#_x0000_t75" style="position:absolute;margin-left:0;margin-top:6.05pt;width:481.75pt;height:255.15pt;z-index:251618304;mso-wrap-distance-left:0;mso-wrap-distance-right:0;mso-position-horizontal:center;mso-position-horizontal-relative:text;mso-position-vertical:absolute;mso-position-vertical-relative:text" filled="t" stroked="t" strokeweight=".05pt">
            <v:fill color2="black"/>
            <v:imagedata r:id="rId22" o:title=""/>
            <w10:wrap type="topAndBottom"/>
          </v:shape>
        </w:pict>
      </w:r>
    </w:p>
    <w:p w14:paraId="1EA8C8BA" w14:textId="77777777" w:rsidR="00000000" w:rsidRDefault="007D11F5">
      <w:pPr>
        <w:pStyle w:val="Plattetekst"/>
      </w:pPr>
      <w:r>
        <w:t>Onderaan kolom 'Opmerkingen</w:t>
      </w:r>
      <w:proofErr w:type="gramStart"/>
      <w:r>
        <w:t>'  staat</w:t>
      </w:r>
      <w:proofErr w:type="gramEnd"/>
      <w:r>
        <w:t xml:space="preserve"> het genereerde Excel bestanden met hoofdgroepen.</w:t>
      </w:r>
    </w:p>
    <w:p w14:paraId="4C2942EA" w14:textId="77777777" w:rsidR="00000000" w:rsidRDefault="007D11F5">
      <w:pPr>
        <w:pStyle w:val="Plattetekst"/>
      </w:pPr>
      <w:r>
        <w:t>In kolom 'Excel' staat per hoofdgroep het genereerde Excel bestande</w:t>
      </w:r>
      <w:r>
        <w:t>n met objecten van de betreffende hoofdgroep.</w:t>
      </w:r>
    </w:p>
    <w:p w14:paraId="65F8DF73" w14:textId="77777777" w:rsidR="00000000" w:rsidRDefault="007D11F5">
      <w:pPr>
        <w:pStyle w:val="Plattetekst"/>
      </w:pPr>
      <w:r>
        <w:t xml:space="preserve">Onderaan deze kolom staat 1 zip </w:t>
      </w:r>
      <w:proofErr w:type="gramStart"/>
      <w:r>
        <w:t>bestand  met</w:t>
      </w:r>
      <w:proofErr w:type="gramEnd"/>
      <w:r>
        <w:t xml:space="preserve"> daarin opgenomen alle hoofdgroep Excel bestanden.</w:t>
      </w:r>
    </w:p>
    <w:p w14:paraId="17A133D1" w14:textId="77777777" w:rsidR="00000000" w:rsidRDefault="007D11F5">
      <w:pPr>
        <w:pStyle w:val="Kop2"/>
        <w:pageBreakBefore/>
      </w:pPr>
      <w:bookmarkStart w:id="20" w:name="__RefHeading__3152_20499839"/>
      <w:bookmarkEnd w:id="20"/>
      <w:r>
        <w:lastRenderedPageBreak/>
        <w:t>Wijzigen/Toevoegen (*)</w:t>
      </w:r>
    </w:p>
    <w:p w14:paraId="1E4DA821" w14:textId="77777777" w:rsidR="00000000" w:rsidRDefault="007D11F5">
      <w:pPr>
        <w:pStyle w:val="Plattetekst"/>
      </w:pPr>
      <w:r>
        <w:t xml:space="preserve">Wijzigen en Toevoegen van Hoofdgroepen gaat </w:t>
      </w:r>
      <w:proofErr w:type="spellStart"/>
      <w:r>
        <w:t>dmv</w:t>
      </w:r>
      <w:proofErr w:type="spellEnd"/>
      <w:r>
        <w:t xml:space="preserve"> importen van een Excel bestand.</w:t>
      </w:r>
    </w:p>
    <w:p w14:paraId="2437AD3E" w14:textId="77777777" w:rsidR="00000000" w:rsidRDefault="007D11F5">
      <w:pPr>
        <w:pStyle w:val="Plattetekst"/>
      </w:pPr>
      <w:r>
        <w:t xml:space="preserve">Druk op </w:t>
      </w:r>
      <w:r>
        <w:rPr>
          <w:shd w:val="clear" w:color="auto" w:fill="C0C0C0"/>
        </w:rPr>
        <w:t>Hoof</w:t>
      </w:r>
      <w:r>
        <w:rPr>
          <w:shd w:val="clear" w:color="auto" w:fill="C0C0C0"/>
        </w:rPr>
        <w:t>dgroepen importeren</w:t>
      </w:r>
    </w:p>
    <w:p w14:paraId="06FDE04B" w14:textId="77777777" w:rsidR="00000000" w:rsidRDefault="007D11F5">
      <w:pPr>
        <w:tabs>
          <w:tab w:val="left" w:pos="1440"/>
          <w:tab w:val="left" w:pos="1800"/>
          <w:tab w:val="left" w:pos="2160"/>
        </w:tabs>
      </w:pPr>
      <w:r>
        <w:pict w14:anchorId="3F806445">
          <v:shape id="_x0000_s1039" type="#_x0000_t75" style="position:absolute;margin-left:.9pt;margin-top:4.95pt;width:231.6pt;height:85.7pt;z-index:251619328;mso-wrap-distance-left:0;mso-wrap-distance-right:0;mso-position-horizontal:absolute;mso-position-horizontal-relative:text;mso-position-vertical:absolute;mso-position-vertical-relative:text" filled="t" stroked="t" strokeweight=".05pt">
            <v:fill color2="black"/>
            <v:imagedata r:id="rId23" o:title=""/>
          </v:shape>
        </w:pict>
      </w:r>
    </w:p>
    <w:p w14:paraId="54925CA2" w14:textId="77777777" w:rsidR="00000000" w:rsidRDefault="007D11F5">
      <w:pPr>
        <w:rPr>
          <w:shd w:val="clear" w:color="auto" w:fill="C0C0C0"/>
        </w:rPr>
      </w:pPr>
    </w:p>
    <w:p w14:paraId="0DF8A652" w14:textId="77777777" w:rsidR="00000000" w:rsidRDefault="007D11F5"/>
    <w:p w14:paraId="171147BF" w14:textId="77777777" w:rsidR="00000000" w:rsidRDefault="007D11F5"/>
    <w:p w14:paraId="0CFA2775" w14:textId="77777777" w:rsidR="00000000" w:rsidRDefault="007D11F5"/>
    <w:p w14:paraId="73C86867" w14:textId="77777777" w:rsidR="00000000" w:rsidRDefault="007D11F5"/>
    <w:p w14:paraId="6A5A1A65" w14:textId="77777777" w:rsidR="00000000" w:rsidRDefault="007D11F5"/>
    <w:p w14:paraId="1DB392F3" w14:textId="77777777" w:rsidR="00000000" w:rsidRDefault="007D11F5"/>
    <w:p w14:paraId="0D192A3B" w14:textId="77777777" w:rsidR="00000000" w:rsidRDefault="007D11F5">
      <w:pPr>
        <w:pStyle w:val="Plattetekst"/>
      </w:pPr>
      <w:r>
        <w:t>Kies de methode van importeren:</w:t>
      </w:r>
    </w:p>
    <w:p w14:paraId="1975C485" w14:textId="77777777" w:rsidR="00000000" w:rsidRDefault="007D11F5">
      <w:pPr>
        <w:pStyle w:val="Plattetekst"/>
        <w:numPr>
          <w:ilvl w:val="0"/>
          <w:numId w:val="6"/>
        </w:numPr>
      </w:pPr>
      <w:proofErr w:type="spellStart"/>
      <w:proofErr w:type="gramStart"/>
      <w:r>
        <w:t>xlsx</w:t>
      </w:r>
      <w:proofErr w:type="spellEnd"/>
      <w:proofErr w:type="gramEnd"/>
      <w:r>
        <w:t xml:space="preserve"> met nieuwe Hoofdgroepen</w:t>
      </w:r>
    </w:p>
    <w:p w14:paraId="5600E6CD" w14:textId="77777777" w:rsidR="00000000" w:rsidRDefault="007D11F5">
      <w:pPr>
        <w:pStyle w:val="Plattetekst"/>
        <w:numPr>
          <w:ilvl w:val="0"/>
          <w:numId w:val="6"/>
        </w:numPr>
      </w:pPr>
      <w:proofErr w:type="spellStart"/>
      <w:proofErr w:type="gramStart"/>
      <w:r>
        <w:t>xlsx</w:t>
      </w:r>
      <w:proofErr w:type="spellEnd"/>
      <w:proofErr w:type="gramEnd"/>
      <w:r>
        <w:t xml:space="preserve"> met update Hoofdgroepen</w:t>
      </w:r>
    </w:p>
    <w:p w14:paraId="7BA3210F" w14:textId="77777777" w:rsidR="00000000" w:rsidRDefault="007D11F5">
      <w:pPr>
        <w:pStyle w:val="Plattetekst"/>
      </w:pPr>
    </w:p>
    <w:p w14:paraId="3C382D71" w14:textId="77777777" w:rsidR="00000000" w:rsidRDefault="007D11F5">
      <w:pPr>
        <w:pStyle w:val="Plattetekst"/>
      </w:pPr>
      <w:proofErr w:type="gramStart"/>
      <w:r>
        <w:t>Methode :</w:t>
      </w:r>
      <w:proofErr w:type="gramEnd"/>
      <w:r>
        <w:t xml:space="preserve"> </w:t>
      </w:r>
      <w:proofErr w:type="spellStart"/>
      <w:r>
        <w:t>xlsx</w:t>
      </w:r>
      <w:proofErr w:type="spellEnd"/>
      <w:r>
        <w:t xml:space="preserve"> met nieuwe Hoofdgroepen</w:t>
      </w:r>
    </w:p>
    <w:p w14:paraId="52341E98" w14:textId="77777777" w:rsidR="00000000" w:rsidRDefault="007D11F5">
      <w:pPr>
        <w:tabs>
          <w:tab w:val="left" w:pos="1440"/>
          <w:tab w:val="left" w:pos="1800"/>
          <w:tab w:val="left" w:pos="2160"/>
        </w:tabs>
      </w:pPr>
      <w:r>
        <w:pict w14:anchorId="3B93929E">
          <v:shape id="_x0000_s1040" type="#_x0000_t75" style="position:absolute;margin-left:-.6pt;margin-top:9.6pt;width:224.35pt;height:96.35pt;z-index:251620352;mso-wrap-distance-left:0;mso-wrap-distance-right:0;mso-position-horizontal:absolute;mso-position-horizontal-relative:text;mso-position-vertical:absolute;mso-position-vertical-relative:text" filled="t" stroked="t" strokeweight=".05pt">
            <v:fill color2="black"/>
            <v:imagedata r:id="rId24" o:title=""/>
            <w10:wrap type="topAndBottom"/>
          </v:shape>
        </w:pict>
      </w:r>
    </w:p>
    <w:p w14:paraId="34867F31" w14:textId="77777777" w:rsidR="00000000" w:rsidRDefault="007D11F5">
      <w:pPr>
        <w:pStyle w:val="Plattetekst"/>
        <w:rPr>
          <w:shd w:val="clear" w:color="auto" w:fill="C0C0C0"/>
        </w:rPr>
      </w:pPr>
      <w:r>
        <w:t xml:space="preserve">Format </w:t>
      </w:r>
      <w:proofErr w:type="spellStart"/>
      <w:r>
        <w:t>xlsx</w:t>
      </w:r>
      <w:proofErr w:type="spellEnd"/>
      <w:r>
        <w:t xml:space="preserve"> bestand (= Hoofdgroepen format I) zie bijlage </w:t>
      </w:r>
    </w:p>
    <w:p w14:paraId="26CA49B4"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bestand m</w:t>
      </w:r>
      <w:r>
        <w:t>et Hoofdgroepen format I</w:t>
      </w:r>
    </w:p>
    <w:p w14:paraId="397A3C22" w14:textId="77777777" w:rsidR="00000000" w:rsidRDefault="007D11F5">
      <w:pPr>
        <w:pStyle w:val="Plattetekst"/>
        <w:rPr>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p>
    <w:p w14:paraId="2161B19B" w14:textId="77777777" w:rsidR="00000000" w:rsidRDefault="007D11F5">
      <w:pPr>
        <w:pStyle w:val="Plattetekst"/>
      </w:pPr>
      <w:proofErr w:type="spellStart"/>
      <w:proofErr w:type="gramStart"/>
      <w:r>
        <w:rPr>
          <w:shd w:val="clear" w:color="auto" w:fill="C0C0C0"/>
          <w:lang w:val="en-US"/>
        </w:rPr>
        <w:t>Sluiten</w:t>
      </w:r>
      <w:proofErr w:type="spellEnd"/>
      <w:r>
        <w:rPr>
          <w:lang w:val="en-US"/>
        </w:rPr>
        <w:t xml:space="preserve"> :</w:t>
      </w:r>
      <w:proofErr w:type="gramEnd"/>
      <w:r>
        <w:rPr>
          <w:lang w:val="en-US"/>
        </w:rPr>
        <w:t xml:space="preserve"> Sluit window</w:t>
      </w:r>
    </w:p>
    <w:p w14:paraId="3BE74533" w14:textId="77777777" w:rsidR="00000000" w:rsidRDefault="007D11F5">
      <w:pPr>
        <w:pStyle w:val="Plattetekst"/>
      </w:pPr>
      <w:r>
        <w:pict w14:anchorId="276C924A">
          <v:shape id="_x0000_s1041" type="#_x0000_t75" style="position:absolute;margin-left:-.1pt;margin-top:2.35pt;width:221.15pt;height:106.85pt;z-index:251621376;mso-wrap-distance-left:0;mso-wrap-distance-right:0;mso-position-horizontal:absolute;mso-position-horizontal-relative:text;mso-position-vertical:absolute;mso-position-vertical-relative:text" filled="t" stroked="t" strokeweight=".05pt">
            <v:fill color2="black"/>
            <v:imagedata r:id="rId25" o:title=""/>
            <w10:wrap type="topAndBottom"/>
          </v:shape>
        </w:pict>
      </w:r>
      <w:proofErr w:type="spellStart"/>
      <w:proofErr w:type="gramStart"/>
      <w:r>
        <w:rPr>
          <w:lang w:val="en-US"/>
        </w:rPr>
        <w:t>Methode</w:t>
      </w:r>
      <w:proofErr w:type="spellEnd"/>
      <w:r>
        <w:rPr>
          <w:lang w:val="en-US"/>
        </w:rPr>
        <w:t xml:space="preserve"> :</w:t>
      </w:r>
      <w:proofErr w:type="gramEnd"/>
      <w:r>
        <w:rPr>
          <w:lang w:val="en-US"/>
        </w:rPr>
        <w:t xml:space="preserve"> xlsx met update </w:t>
      </w:r>
      <w:proofErr w:type="spellStart"/>
      <w:r>
        <w:rPr>
          <w:lang w:val="en-US"/>
        </w:rPr>
        <w:t>Hoofdgroepen</w:t>
      </w:r>
      <w:proofErr w:type="spellEnd"/>
    </w:p>
    <w:p w14:paraId="325690B7" w14:textId="77777777" w:rsidR="00000000" w:rsidRDefault="007D11F5">
      <w:pPr>
        <w:pStyle w:val="Plattetekst"/>
        <w:rPr>
          <w:shd w:val="clear" w:color="auto" w:fill="C0C0C0"/>
        </w:rPr>
      </w:pPr>
      <w:r>
        <w:t xml:space="preserve">Format </w:t>
      </w:r>
      <w:proofErr w:type="spellStart"/>
      <w:r>
        <w:t>xlsx</w:t>
      </w:r>
      <w:proofErr w:type="spellEnd"/>
      <w:r>
        <w:t xml:space="preserve"> bestand (= Hoofdgroepen format II) zie bijlage </w:t>
      </w:r>
    </w:p>
    <w:p w14:paraId="3DFA987E"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bestand met Hoofdgroepen format II</w:t>
      </w:r>
    </w:p>
    <w:p w14:paraId="51B8F5B6" w14:textId="77777777" w:rsidR="00000000" w:rsidRDefault="007D11F5">
      <w:pPr>
        <w:pStyle w:val="Plattetekst"/>
        <w:rPr>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p>
    <w:p w14:paraId="3FB71C16" w14:textId="77777777" w:rsidR="00000000" w:rsidRDefault="007D11F5">
      <w:pPr>
        <w:pStyle w:val="Plattetekst"/>
        <w:rPr>
          <w:lang w:val="en-US"/>
        </w:rPr>
      </w:pPr>
      <w:proofErr w:type="spellStart"/>
      <w:proofErr w:type="gramStart"/>
      <w:r>
        <w:rPr>
          <w:shd w:val="clear" w:color="auto" w:fill="C0C0C0"/>
          <w:lang w:val="en-US"/>
        </w:rPr>
        <w:t>Sluiten</w:t>
      </w:r>
      <w:proofErr w:type="spellEnd"/>
      <w:r>
        <w:rPr>
          <w:lang w:val="en-US"/>
        </w:rPr>
        <w:t xml:space="preserve"> :</w:t>
      </w:r>
      <w:proofErr w:type="gramEnd"/>
      <w:r>
        <w:rPr>
          <w:lang w:val="en-US"/>
        </w:rPr>
        <w:t xml:space="preserve"> Sluit window</w:t>
      </w:r>
    </w:p>
    <w:p w14:paraId="6EBD5114" w14:textId="77777777" w:rsidR="00000000" w:rsidRDefault="007D11F5">
      <w:pPr>
        <w:pStyle w:val="Kop1"/>
        <w:pageBreakBefore/>
        <w:spacing w:line="240" w:lineRule="atLeast"/>
        <w:rPr>
          <w:lang w:val="en-US"/>
        </w:rPr>
      </w:pPr>
      <w:bookmarkStart w:id="21" w:name="__RefHeading__3266_20499839"/>
      <w:bookmarkEnd w:id="21"/>
      <w:proofErr w:type="spellStart"/>
      <w:r>
        <w:rPr>
          <w:lang w:val="en-US"/>
        </w:rPr>
        <w:lastRenderedPageBreak/>
        <w:t>Objecten</w:t>
      </w:r>
      <w:proofErr w:type="spellEnd"/>
      <w:r>
        <w:rPr>
          <w:lang w:val="en-US"/>
        </w:rPr>
        <w:t xml:space="preserve"> &gt; </w:t>
      </w:r>
      <w:proofErr w:type="spellStart"/>
      <w:r>
        <w:rPr>
          <w:lang w:val="en-US"/>
        </w:rPr>
        <w:t>Objectenboom</w:t>
      </w:r>
      <w:proofErr w:type="spellEnd"/>
    </w:p>
    <w:p w14:paraId="6FDC6B57" w14:textId="77777777" w:rsidR="00000000" w:rsidRDefault="007D11F5">
      <w:pPr>
        <w:pStyle w:val="Kop2"/>
        <w:spacing w:line="240" w:lineRule="atLeast"/>
        <w:rPr>
          <w:lang w:val="en-US"/>
        </w:rPr>
      </w:pPr>
      <w:bookmarkStart w:id="22" w:name="__RefHeading__3268_20499839"/>
      <w:bookmarkEnd w:id="22"/>
      <w:proofErr w:type="spellStart"/>
      <w:r>
        <w:rPr>
          <w:lang w:val="en-US"/>
        </w:rPr>
        <w:t>Weergave</w:t>
      </w:r>
      <w:proofErr w:type="spellEnd"/>
    </w:p>
    <w:p w14:paraId="760EEB34" w14:textId="77777777" w:rsidR="00000000" w:rsidRDefault="007D11F5">
      <w:pPr>
        <w:pStyle w:val="Plattetekst"/>
        <w:spacing w:before="240" w:line="240" w:lineRule="atLeast"/>
      </w:pPr>
      <w:r>
        <w:rPr>
          <w:lang w:val="en-US"/>
        </w:rPr>
        <w:t xml:space="preserve">Op </w:t>
      </w:r>
      <w:proofErr w:type="spellStart"/>
      <w:r>
        <w:rPr>
          <w:lang w:val="en-US"/>
        </w:rPr>
        <w:t>pagina</w:t>
      </w:r>
      <w:proofErr w:type="spellEnd"/>
      <w:r>
        <w:rPr>
          <w:lang w:val="en-US"/>
        </w:rPr>
        <w:t xml:space="preserve"> '</w:t>
      </w:r>
      <w:proofErr w:type="spellStart"/>
      <w:r>
        <w:rPr>
          <w:shd w:val="clear" w:color="auto" w:fill="C0C0C0"/>
          <w:lang w:val="en-US"/>
        </w:rPr>
        <w:t>Objecten</w:t>
      </w:r>
      <w:proofErr w:type="spellEnd"/>
      <w:r>
        <w:rPr>
          <w:shd w:val="clear" w:color="auto" w:fill="C0C0C0"/>
          <w:lang w:val="en-US"/>
        </w:rPr>
        <w:t>&gt;</w:t>
      </w:r>
      <w:proofErr w:type="spellStart"/>
      <w:r>
        <w:rPr>
          <w:shd w:val="clear" w:color="auto" w:fill="C0C0C0"/>
          <w:lang w:val="en-US"/>
        </w:rPr>
        <w:t>Objectboom</w:t>
      </w:r>
      <w:proofErr w:type="spellEnd"/>
      <w:r>
        <w:rPr>
          <w:shd w:val="clear" w:color="auto" w:fill="C0C0C0"/>
          <w:lang w:val="en-US"/>
        </w:rPr>
        <w:t>'</w:t>
      </w:r>
      <w:r>
        <w:rPr>
          <w:lang w:val="en-US"/>
        </w:rPr>
        <w:t xml:space="preserve"> </w:t>
      </w:r>
      <w:proofErr w:type="spellStart"/>
      <w:r>
        <w:rPr>
          <w:lang w:val="en-US"/>
        </w:rPr>
        <w:t>wordt</w:t>
      </w:r>
      <w:proofErr w:type="spellEnd"/>
      <w:r>
        <w:rPr>
          <w:lang w:val="en-US"/>
        </w:rPr>
        <w:t xml:space="preserve"> de NLCS </w:t>
      </w:r>
      <w:proofErr w:type="spellStart"/>
      <w:r>
        <w:rPr>
          <w:lang w:val="en-US"/>
        </w:rPr>
        <w:t>Objectenboom</w:t>
      </w:r>
      <w:proofErr w:type="spellEnd"/>
      <w:r>
        <w:rPr>
          <w:lang w:val="en-US"/>
        </w:rPr>
        <w:t xml:space="preserve"> (</w:t>
      </w:r>
      <w:proofErr w:type="spellStart"/>
      <w:proofErr w:type="gramStart"/>
      <w:r>
        <w:rPr>
          <w:lang w:val="en-US"/>
        </w:rPr>
        <w:t>lagen</w:t>
      </w:r>
      <w:proofErr w:type="spellEnd"/>
      <w:r>
        <w:rPr>
          <w:lang w:val="en-US"/>
        </w:rPr>
        <w:t xml:space="preserve">)  </w:t>
      </w:r>
      <w:proofErr w:type="spellStart"/>
      <w:r>
        <w:rPr>
          <w:lang w:val="en-US"/>
        </w:rPr>
        <w:t>weergegeven</w:t>
      </w:r>
      <w:proofErr w:type="spellEnd"/>
      <w:proofErr w:type="gramEnd"/>
      <w:r>
        <w:rPr>
          <w:lang w:val="en-US"/>
        </w:rPr>
        <w:t>.</w:t>
      </w:r>
    </w:p>
    <w:p w14:paraId="35621ACF" w14:textId="77777777" w:rsidR="00000000" w:rsidRDefault="007D11F5">
      <w:pPr>
        <w:pStyle w:val="Plattetekst"/>
      </w:pPr>
      <w:r>
        <w:t>De kleur van de (sub)Objecten/bewerking in de tabel geeft de status we</w:t>
      </w:r>
      <w:r>
        <w:t>er:</w:t>
      </w:r>
    </w:p>
    <w:p w14:paraId="0FAB46DA" w14:textId="77777777" w:rsidR="00000000" w:rsidRDefault="007D11F5">
      <w:pPr>
        <w:pStyle w:val="Plattetekst"/>
        <w:rPr>
          <w:lang w:val="en-US"/>
        </w:rPr>
      </w:pPr>
      <w:r>
        <w:t>Zwart = In deze versie ongewijzigde (sub)Objecten/bewerking (dus met ouder versienummer).</w:t>
      </w:r>
      <w:r>
        <w:br/>
        <w:t>Rood = In deze versie nieuwe (sub)Objecten/bewerking.</w:t>
      </w:r>
      <w:r>
        <w:br/>
      </w:r>
      <w:proofErr w:type="spellStart"/>
      <w:r>
        <w:rPr>
          <w:lang w:val="en-US"/>
        </w:rPr>
        <w:t>Blauw</w:t>
      </w:r>
      <w:proofErr w:type="spellEnd"/>
      <w:r>
        <w:rPr>
          <w:lang w:val="en-US"/>
        </w:rPr>
        <w:t xml:space="preserve"> = In </w:t>
      </w:r>
      <w:proofErr w:type="spellStart"/>
      <w:r>
        <w:rPr>
          <w:lang w:val="en-US"/>
        </w:rPr>
        <w:t>deze</w:t>
      </w:r>
      <w:proofErr w:type="spellEnd"/>
      <w:r>
        <w:rPr>
          <w:lang w:val="en-US"/>
        </w:rPr>
        <w:t xml:space="preserve"> </w:t>
      </w:r>
      <w:proofErr w:type="spellStart"/>
      <w:r>
        <w:rPr>
          <w:lang w:val="en-US"/>
        </w:rPr>
        <w:t>versie</w:t>
      </w:r>
      <w:proofErr w:type="spellEnd"/>
      <w:r>
        <w:rPr>
          <w:lang w:val="en-US"/>
        </w:rPr>
        <w:t xml:space="preserve"> </w:t>
      </w:r>
      <w:proofErr w:type="spellStart"/>
      <w:r>
        <w:rPr>
          <w:lang w:val="en-US"/>
        </w:rPr>
        <w:t>gewijzigde</w:t>
      </w:r>
      <w:proofErr w:type="spellEnd"/>
      <w:r>
        <w:rPr>
          <w:lang w:val="en-US"/>
        </w:rPr>
        <w:t xml:space="preserve"> (sub)</w:t>
      </w:r>
      <w:proofErr w:type="spellStart"/>
      <w:r>
        <w:rPr>
          <w:lang w:val="en-US"/>
        </w:rPr>
        <w:t>Objecten</w:t>
      </w:r>
      <w:proofErr w:type="spellEnd"/>
      <w:r>
        <w:rPr>
          <w:lang w:val="en-US"/>
        </w:rPr>
        <w:t>/</w:t>
      </w:r>
      <w:proofErr w:type="spellStart"/>
      <w:r>
        <w:rPr>
          <w:lang w:val="en-US"/>
        </w:rPr>
        <w:t>bewerking</w:t>
      </w:r>
      <w:proofErr w:type="spellEnd"/>
      <w:r>
        <w:rPr>
          <w:lang w:val="en-US"/>
        </w:rPr>
        <w:t>.</w:t>
      </w:r>
    </w:p>
    <w:p w14:paraId="38C9CFE5" w14:textId="77777777" w:rsidR="00000000" w:rsidRDefault="007D11F5">
      <w:pPr>
        <w:pStyle w:val="Plattetekst"/>
        <w:spacing w:before="240" w:line="240" w:lineRule="atLeast"/>
      </w:pPr>
      <w:proofErr w:type="spellStart"/>
      <w:r>
        <w:rPr>
          <w:lang w:val="en-US"/>
        </w:rPr>
        <w:t>Weergave</w:t>
      </w:r>
      <w:proofErr w:type="spellEnd"/>
      <w:r>
        <w:rPr>
          <w:lang w:val="en-US"/>
        </w:rPr>
        <w:t xml:space="preserve"> is op basis van </w:t>
      </w:r>
      <w:proofErr w:type="spellStart"/>
      <w:r>
        <w:rPr>
          <w:lang w:val="en-US"/>
        </w:rPr>
        <w:t>selectie</w:t>
      </w:r>
      <w:proofErr w:type="spellEnd"/>
      <w:r>
        <w:rPr>
          <w:lang w:val="en-US"/>
        </w:rPr>
        <w:t xml:space="preserve"> </w:t>
      </w:r>
      <w:proofErr w:type="spellStart"/>
      <w:r>
        <w:rPr>
          <w:lang w:val="en-US"/>
        </w:rPr>
        <w:t>Hoofdgroep</w:t>
      </w:r>
      <w:proofErr w:type="spellEnd"/>
      <w:r>
        <w:rPr>
          <w:lang w:val="en-US"/>
        </w:rPr>
        <w:t xml:space="preserve"> en S</w:t>
      </w:r>
      <w:r>
        <w:rPr>
          <w:lang w:val="en-US"/>
        </w:rPr>
        <w:t>tatus.</w:t>
      </w:r>
    </w:p>
    <w:p w14:paraId="31394E99" w14:textId="77777777" w:rsidR="00000000" w:rsidRDefault="007D11F5">
      <w:pPr>
        <w:pStyle w:val="Plattetekst"/>
        <w:spacing w:before="240" w:line="240" w:lineRule="atLeast"/>
      </w:pPr>
      <w:r>
        <w:pict w14:anchorId="0B34E106">
          <v:shape id="_x0000_s1044" type="#_x0000_t75" style="position:absolute;margin-left:1.35pt;margin-top:3.5pt;width:325.35pt;height:29.85pt;z-index:251624448;mso-wrap-distance-left:0;mso-wrap-distance-right:0;mso-position-horizontal:absolute;mso-position-horizontal-relative:text;mso-position-vertical:absolute;mso-position-vertical-relative:text" filled="t" stroked="t" strokeweight=".05pt">
            <v:fill color2="black"/>
            <v:imagedata r:id="rId26" o:title=""/>
          </v:shape>
        </w:pict>
      </w:r>
    </w:p>
    <w:p w14:paraId="7E890537" w14:textId="77777777" w:rsidR="00000000" w:rsidRDefault="007D11F5">
      <w:pPr>
        <w:pStyle w:val="Plattetekst"/>
        <w:spacing w:before="240" w:line="240" w:lineRule="atLeast"/>
      </w:pPr>
      <w:proofErr w:type="spellStart"/>
      <w:r>
        <w:rPr>
          <w:lang w:val="en-US"/>
        </w:rPr>
        <w:t>Kies</w:t>
      </w:r>
      <w:proofErr w:type="spellEnd"/>
      <w:r>
        <w:rPr>
          <w:lang w:val="en-US"/>
        </w:rPr>
        <w:t xml:space="preserve"> </w:t>
      </w:r>
      <w:proofErr w:type="spellStart"/>
      <w:r>
        <w:rPr>
          <w:lang w:val="en-US"/>
        </w:rPr>
        <w:t>hoofgroep</w:t>
      </w:r>
      <w:proofErr w:type="spellEnd"/>
    </w:p>
    <w:p w14:paraId="699A13AD" w14:textId="77777777" w:rsidR="00000000" w:rsidRDefault="007D11F5">
      <w:pPr>
        <w:pStyle w:val="Plattetekst"/>
        <w:spacing w:before="240" w:line="240" w:lineRule="atLeast"/>
      </w:pPr>
      <w:r>
        <w:pict w14:anchorId="06A9693E">
          <v:shape id="_x0000_s1042" type="#_x0000_t75" style="position:absolute;margin-left:-.7pt;margin-top:5.85pt;width:357.6pt;height:20.1pt;z-index:251622400;mso-wrap-distance-left:0;mso-wrap-distance-right:0;mso-position-horizontal:absolute;mso-position-horizontal-relative:text;mso-position-vertical:absolute;mso-position-vertical-relative:text" filled="t" stroked="t" strokeweight=".05pt">
            <v:fill color2="black"/>
            <v:imagedata r:id="rId27" o:title=""/>
          </v:shape>
        </w:pict>
      </w:r>
      <w:r>
        <w:rPr>
          <w:lang w:val="en-US"/>
        </w:rPr>
        <w:br/>
      </w:r>
      <w:r>
        <w:rPr>
          <w:lang w:val="en-US"/>
        </w:rPr>
        <w:br/>
      </w:r>
      <w:proofErr w:type="spellStart"/>
      <w:r>
        <w:rPr>
          <w:lang w:val="en-US"/>
        </w:rPr>
        <w:t>Kies</w:t>
      </w:r>
      <w:proofErr w:type="spellEnd"/>
      <w:r>
        <w:rPr>
          <w:lang w:val="en-US"/>
        </w:rPr>
        <w:t xml:space="preserve"> Status   * = alle </w:t>
      </w:r>
      <w:proofErr w:type="spellStart"/>
      <w:r>
        <w:rPr>
          <w:lang w:val="en-US"/>
        </w:rPr>
        <w:t>behalve</w:t>
      </w:r>
      <w:proofErr w:type="spellEnd"/>
      <w:r>
        <w:rPr>
          <w:lang w:val="en-US"/>
        </w:rPr>
        <w:t xml:space="preserve"> '</w:t>
      </w:r>
      <w:proofErr w:type="spellStart"/>
      <w:r>
        <w:rPr>
          <w:lang w:val="en-US"/>
        </w:rPr>
        <w:t>vervallen</w:t>
      </w:r>
      <w:proofErr w:type="spellEnd"/>
      <w:r>
        <w:rPr>
          <w:lang w:val="en-US"/>
        </w:rPr>
        <w:t>' of '</w:t>
      </w:r>
      <w:proofErr w:type="spellStart"/>
      <w:r>
        <w:rPr>
          <w:lang w:val="en-US"/>
        </w:rPr>
        <w:t>vervallen</w:t>
      </w:r>
      <w:proofErr w:type="spellEnd"/>
      <w:r>
        <w:rPr>
          <w:lang w:val="en-US"/>
        </w:rPr>
        <w:t>'</w:t>
      </w:r>
    </w:p>
    <w:p w14:paraId="56F1C80F" w14:textId="77777777" w:rsidR="00000000" w:rsidRDefault="007D11F5">
      <w:pPr>
        <w:pStyle w:val="Plattetekst"/>
        <w:spacing w:before="240" w:line="240" w:lineRule="atLeast"/>
        <w:rPr>
          <w:lang w:val="en-US"/>
        </w:rPr>
      </w:pPr>
      <w:r>
        <w:pict w14:anchorId="2C371CA2">
          <v:shape id="_x0000_s1043" type="#_x0000_t75" style="position:absolute;margin-left:4.35pt;margin-top:.6pt;width:473.2pt;height:191.7pt;z-index:251623424;mso-wrap-distance-left:0;mso-wrap-distance-right:0;mso-position-horizontal:absolute;mso-position-horizontal-relative:text;mso-position-vertical:absolute;mso-position-vertical-relative:text" filled="t" stroked="t" strokeweight=".05pt">
            <v:fill color2="black"/>
            <v:imagedata r:id="rId28" o:title=""/>
          </v:shape>
        </w:pict>
      </w:r>
    </w:p>
    <w:p w14:paraId="1494DD17" w14:textId="77777777" w:rsidR="00000000" w:rsidRDefault="007D11F5">
      <w:pPr>
        <w:pStyle w:val="Plattetekst"/>
        <w:spacing w:before="240" w:line="240" w:lineRule="atLeast"/>
        <w:rPr>
          <w:lang w:val="en-US"/>
        </w:rPr>
      </w:pPr>
    </w:p>
    <w:p w14:paraId="2DF27594" w14:textId="77777777" w:rsidR="00000000" w:rsidRDefault="007D11F5">
      <w:pPr>
        <w:pStyle w:val="Plattetekst"/>
        <w:spacing w:before="240" w:line="240" w:lineRule="atLeast"/>
        <w:rPr>
          <w:lang w:val="en-US"/>
        </w:rPr>
      </w:pPr>
    </w:p>
    <w:p w14:paraId="49956769" w14:textId="77777777" w:rsidR="00000000" w:rsidRDefault="007D11F5">
      <w:pPr>
        <w:pStyle w:val="Plattetekst"/>
        <w:spacing w:before="240" w:line="240" w:lineRule="atLeast"/>
        <w:rPr>
          <w:lang w:val="en-US"/>
        </w:rPr>
      </w:pPr>
    </w:p>
    <w:p w14:paraId="03AD0D47" w14:textId="77777777" w:rsidR="00000000" w:rsidRDefault="007D11F5">
      <w:pPr>
        <w:pStyle w:val="Plattetekst"/>
        <w:spacing w:before="240" w:line="240" w:lineRule="atLeast"/>
        <w:rPr>
          <w:lang w:val="en-US"/>
        </w:rPr>
      </w:pPr>
    </w:p>
    <w:p w14:paraId="20E30003" w14:textId="77777777" w:rsidR="00000000" w:rsidRDefault="007D11F5">
      <w:pPr>
        <w:pStyle w:val="Plattetekst"/>
        <w:spacing w:before="240" w:line="240" w:lineRule="atLeast"/>
        <w:rPr>
          <w:lang w:val="en-US"/>
        </w:rPr>
      </w:pPr>
      <w:r>
        <w:rPr>
          <w:lang w:val="en-US"/>
        </w:rPr>
        <w:br/>
      </w:r>
    </w:p>
    <w:p w14:paraId="3F8434CD" w14:textId="77777777" w:rsidR="00000000" w:rsidRDefault="007D11F5">
      <w:pPr>
        <w:pStyle w:val="Kop2"/>
        <w:rPr>
          <w:lang w:val="en-US"/>
        </w:rPr>
      </w:pPr>
      <w:bookmarkStart w:id="23" w:name="__RefHeading__3270_20499839"/>
      <w:bookmarkEnd w:id="23"/>
      <w:r>
        <w:rPr>
          <w:lang w:val="en-US"/>
        </w:rPr>
        <w:t>View</w:t>
      </w:r>
    </w:p>
    <w:p w14:paraId="4DEA81C6" w14:textId="77777777" w:rsidR="00000000" w:rsidRDefault="007D11F5">
      <w:pPr>
        <w:pStyle w:val="Plattetekst"/>
      </w:pPr>
      <w:proofErr w:type="spellStart"/>
      <w:r>
        <w:rPr>
          <w:lang w:val="en-US"/>
        </w:rPr>
        <w:t>Selecteer</w:t>
      </w:r>
      <w:proofErr w:type="spellEnd"/>
      <w:r>
        <w:rPr>
          <w:lang w:val="en-US"/>
        </w:rPr>
        <w:t xml:space="preserve"> </w:t>
      </w:r>
      <w:proofErr w:type="spellStart"/>
      <w:r>
        <w:rPr>
          <w:lang w:val="en-US"/>
        </w:rPr>
        <w:t>een</w:t>
      </w:r>
      <w:proofErr w:type="spellEnd"/>
      <w:r>
        <w:rPr>
          <w:lang w:val="en-US"/>
        </w:rPr>
        <w:t xml:space="preserve"> View </w:t>
      </w:r>
      <w:proofErr w:type="spellStart"/>
      <w:proofErr w:type="gramStart"/>
      <w:r>
        <w:rPr>
          <w:lang w:val="en-US"/>
        </w:rPr>
        <w:t>uit</w:t>
      </w:r>
      <w:proofErr w:type="spellEnd"/>
      <w:r>
        <w:rPr>
          <w:lang w:val="en-US"/>
        </w:rPr>
        <w:t xml:space="preserve">  de</w:t>
      </w:r>
      <w:proofErr w:type="gramEnd"/>
      <w:r>
        <w:rPr>
          <w:lang w:val="en-US"/>
        </w:rPr>
        <w:t xml:space="preserve"> </w:t>
      </w:r>
      <w:proofErr w:type="spellStart"/>
      <w:r>
        <w:rPr>
          <w:lang w:val="en-US"/>
        </w:rPr>
        <w:t>lijst</w:t>
      </w:r>
      <w:proofErr w:type="spellEnd"/>
      <w:r>
        <w:rPr>
          <w:lang w:val="en-US"/>
        </w:rPr>
        <w:t>.</w:t>
      </w:r>
    </w:p>
    <w:p w14:paraId="388178F3" w14:textId="77777777" w:rsidR="00000000" w:rsidRDefault="007D11F5">
      <w:pPr>
        <w:pStyle w:val="Plattetekst"/>
        <w:rPr>
          <w:lang w:val="en-US"/>
        </w:rPr>
      </w:pPr>
      <w:r>
        <w:pict w14:anchorId="595233AA">
          <v:shape id="_x0000_s1045" type="#_x0000_t75" style="position:absolute;margin-left:1.55pt;margin-top:-3.2pt;width:100.05pt;height:20.45pt;z-index:251625472;mso-wrap-distance-left:0;mso-wrap-distance-right:0;mso-position-horizontal:absolute;mso-position-horizontal-relative:text;mso-position-vertical:absolute;mso-position-vertical-relative:text" filled="t" stroked="t" strokeweight=".05pt">
            <v:fill color2="black"/>
            <v:imagedata r:id="rId29" o:title=""/>
          </v:shape>
        </w:pict>
      </w:r>
    </w:p>
    <w:p w14:paraId="5A09CAF5" w14:textId="77777777" w:rsidR="00000000" w:rsidRDefault="007D11F5">
      <w:pPr>
        <w:pStyle w:val="Plattetekst"/>
      </w:pPr>
      <w:r>
        <w:t xml:space="preserve">Na keuze van een view wordt in kolom 'view' aangegeven of </w:t>
      </w:r>
      <w:proofErr w:type="gramStart"/>
      <w:r>
        <w:t>het  (</w:t>
      </w:r>
      <w:proofErr w:type="gramEnd"/>
      <w:r>
        <w:t xml:space="preserve">sub)Objecten/bewerking aan de gekozen view is gekoppeld . </w:t>
      </w:r>
      <w:r>
        <w:t xml:space="preserve">De weergave is afhankelijk </w:t>
      </w:r>
      <w:proofErr w:type="gramStart"/>
      <w:r>
        <w:t>van  het</w:t>
      </w:r>
      <w:proofErr w:type="gramEnd"/>
      <w:r>
        <w:t xml:space="preserve"> type gebruiker.</w:t>
      </w:r>
    </w:p>
    <w:p w14:paraId="44BBFA30" w14:textId="77777777" w:rsidR="00000000" w:rsidRDefault="007D11F5">
      <w:pPr>
        <w:pStyle w:val="Plattetekst"/>
      </w:pPr>
      <w:r>
        <w:pict w14:anchorId="4194DF2B">
          <v:shape id="_x0000_s1046" type="#_x0000_t75" style="position:absolute;margin-left:50.75pt;margin-top:-1.85pt;width:13.45pt;height:14.75pt;z-index:251626496;mso-wrap-distance-left:0;mso-wrap-distance-right:0;mso-position-horizontal:absolute;mso-position-horizontal-relative:text;mso-position-vertical:absolute;mso-position-vertical-relative:text" filled="t">
            <v:fill color2="black"/>
            <v:imagedata r:id="rId30" o:title=""/>
          </v:shape>
        </w:pict>
      </w:r>
      <w:r>
        <w:t>Viewer ziet            voor (sub)Objecten/bewerking die aan de geselecteerde view zijn gekoppeld.</w:t>
      </w:r>
    </w:p>
    <w:p w14:paraId="7A79CD77" w14:textId="77777777" w:rsidR="00000000" w:rsidRDefault="007D11F5">
      <w:pPr>
        <w:pStyle w:val="Plattetekst"/>
      </w:pPr>
      <w:r>
        <w:pict w14:anchorId="0742495E">
          <v:shape id="_x0000_s1048" type="#_x0000_t75" style="position:absolute;margin-left:76.5pt;margin-top:-1.4pt;width:14.95pt;height:17.95pt;z-index:251628544;mso-wrap-distance-left:0;mso-wrap-distance-right:0;mso-position-horizontal:absolute;mso-position-horizontal-relative:text;mso-position-vertical:absolute;mso-position-vertical-relative:text" filled="t">
            <v:fill color2="black"/>
            <v:imagedata r:id="rId11" o:title=""/>
          </v:shape>
        </w:pict>
      </w:r>
      <w:r>
        <w:rPr>
          <w:lang w:val="en-US"/>
        </w:rPr>
        <w:t xml:space="preserve">(*) </w:t>
      </w:r>
      <w:proofErr w:type="spellStart"/>
      <w:r>
        <w:rPr>
          <w:lang w:val="en-US"/>
        </w:rPr>
        <w:t>Beheerder</w:t>
      </w:r>
      <w:proofErr w:type="spellEnd"/>
      <w:r>
        <w:rPr>
          <w:lang w:val="en-US"/>
        </w:rPr>
        <w:t xml:space="preserve"> </w:t>
      </w:r>
      <w:proofErr w:type="spellStart"/>
      <w:r>
        <w:rPr>
          <w:lang w:val="en-US"/>
        </w:rPr>
        <w:t>ziet</w:t>
      </w:r>
      <w:proofErr w:type="spellEnd"/>
      <w:r>
        <w:rPr>
          <w:lang w:val="en-US"/>
        </w:rPr>
        <w:t xml:space="preserve">           </w:t>
      </w:r>
      <w:proofErr w:type="spellStart"/>
      <w:r>
        <w:rPr>
          <w:lang w:val="en-US"/>
        </w:rPr>
        <w:t>voor</w:t>
      </w:r>
      <w:proofErr w:type="spellEnd"/>
      <w:r>
        <w:rPr>
          <w:lang w:val="en-US"/>
        </w:rPr>
        <w:t xml:space="preserve"> (sub)</w:t>
      </w:r>
      <w:proofErr w:type="spellStart"/>
      <w:r>
        <w:rPr>
          <w:lang w:val="en-US"/>
        </w:rPr>
        <w:t>Objecten</w:t>
      </w:r>
      <w:proofErr w:type="spellEnd"/>
      <w:r>
        <w:rPr>
          <w:lang w:val="en-US"/>
        </w:rPr>
        <w:t>/</w:t>
      </w:r>
      <w:proofErr w:type="spellStart"/>
      <w:r>
        <w:rPr>
          <w:lang w:val="en-US"/>
        </w:rPr>
        <w:t>bewerking</w:t>
      </w:r>
      <w:proofErr w:type="spellEnd"/>
      <w:r>
        <w:rPr>
          <w:lang w:val="en-US"/>
        </w:rPr>
        <w:t xml:space="preserve"> die </w:t>
      </w:r>
      <w:proofErr w:type="spellStart"/>
      <w:r>
        <w:rPr>
          <w:lang w:val="en-US"/>
        </w:rPr>
        <w:t>aan</w:t>
      </w:r>
      <w:proofErr w:type="spellEnd"/>
      <w:r>
        <w:rPr>
          <w:lang w:val="en-US"/>
        </w:rPr>
        <w:t xml:space="preserve"> de </w:t>
      </w:r>
      <w:proofErr w:type="spellStart"/>
      <w:r>
        <w:rPr>
          <w:lang w:val="en-US"/>
        </w:rPr>
        <w:t>geselecteerde</w:t>
      </w:r>
      <w:proofErr w:type="spellEnd"/>
      <w:r>
        <w:rPr>
          <w:lang w:val="en-US"/>
        </w:rPr>
        <w:t xml:space="preserve"> view </w:t>
      </w:r>
      <w:proofErr w:type="spellStart"/>
      <w:r>
        <w:rPr>
          <w:lang w:val="en-US"/>
        </w:rPr>
        <w:t>zijn</w:t>
      </w:r>
      <w:proofErr w:type="spellEnd"/>
      <w:r>
        <w:rPr>
          <w:lang w:val="en-US"/>
        </w:rPr>
        <w:t xml:space="preserve"> </w:t>
      </w:r>
      <w:proofErr w:type="spellStart"/>
      <w:r>
        <w:rPr>
          <w:lang w:val="en-US"/>
        </w:rPr>
        <w:t>gekoppeld</w:t>
      </w:r>
      <w:proofErr w:type="spellEnd"/>
      <w:r>
        <w:rPr>
          <w:lang w:val="en-US"/>
        </w:rPr>
        <w:t>.</w:t>
      </w:r>
    </w:p>
    <w:p w14:paraId="2DCC39C1" w14:textId="77777777" w:rsidR="00000000" w:rsidRDefault="007D11F5">
      <w:pPr>
        <w:pStyle w:val="Plattetekst"/>
        <w:rPr>
          <w:lang w:val="en-US"/>
        </w:rPr>
      </w:pPr>
      <w:r>
        <w:pict w14:anchorId="15055F56">
          <v:shape id="_x0000_s1047" type="#_x0000_t75" style="position:absolute;margin-left:76.5pt;margin-top:-1.65pt;width:14.5pt;height:16.6pt;z-index:251627520;mso-wrap-distance-left:0;mso-wrap-distance-right:0;mso-position-horizontal:absolute;mso-position-horizontal-relative:text;mso-position-vertical:absolute;mso-position-vertical-relative:text" filled="t">
            <v:fill color2="black"/>
            <v:imagedata r:id="rId31" o:title=""/>
          </v:shape>
        </w:pict>
      </w:r>
      <w:r>
        <w:rPr>
          <w:lang w:val="en-US"/>
        </w:rPr>
        <w:t xml:space="preserve">(*) </w:t>
      </w:r>
      <w:proofErr w:type="spellStart"/>
      <w:r>
        <w:rPr>
          <w:lang w:val="en-US"/>
        </w:rPr>
        <w:t>Beheerder</w:t>
      </w:r>
      <w:proofErr w:type="spellEnd"/>
      <w:r>
        <w:rPr>
          <w:lang w:val="en-US"/>
        </w:rPr>
        <w:t xml:space="preserve"> </w:t>
      </w:r>
      <w:proofErr w:type="spellStart"/>
      <w:r>
        <w:rPr>
          <w:lang w:val="en-US"/>
        </w:rPr>
        <w:t>ziet</w:t>
      </w:r>
      <w:proofErr w:type="spellEnd"/>
      <w:r>
        <w:rPr>
          <w:lang w:val="en-US"/>
        </w:rPr>
        <w:t xml:space="preserve">            </w:t>
      </w:r>
      <w:proofErr w:type="spellStart"/>
      <w:r>
        <w:rPr>
          <w:lang w:val="en-US"/>
        </w:rPr>
        <w:t>voor</w:t>
      </w:r>
      <w:proofErr w:type="spellEnd"/>
      <w:r>
        <w:rPr>
          <w:lang w:val="en-US"/>
        </w:rPr>
        <w:t xml:space="preserve"> (sub)</w:t>
      </w:r>
      <w:proofErr w:type="spellStart"/>
      <w:r>
        <w:rPr>
          <w:lang w:val="en-US"/>
        </w:rPr>
        <w:t>Objecten</w:t>
      </w:r>
      <w:proofErr w:type="spellEnd"/>
      <w:r>
        <w:rPr>
          <w:lang w:val="en-US"/>
        </w:rPr>
        <w:t>/</w:t>
      </w:r>
      <w:proofErr w:type="spellStart"/>
      <w:r>
        <w:rPr>
          <w:lang w:val="en-US"/>
        </w:rPr>
        <w:t>bewerking</w:t>
      </w:r>
      <w:proofErr w:type="spellEnd"/>
      <w:r>
        <w:rPr>
          <w:lang w:val="en-US"/>
        </w:rPr>
        <w:t xml:space="preserve"> die NIET </w:t>
      </w:r>
      <w:proofErr w:type="spellStart"/>
      <w:r>
        <w:rPr>
          <w:lang w:val="en-US"/>
        </w:rPr>
        <w:t>aan</w:t>
      </w:r>
      <w:proofErr w:type="spellEnd"/>
      <w:r>
        <w:rPr>
          <w:lang w:val="en-US"/>
        </w:rPr>
        <w:t xml:space="preserve"> de </w:t>
      </w:r>
      <w:proofErr w:type="spellStart"/>
      <w:r>
        <w:rPr>
          <w:lang w:val="en-US"/>
        </w:rPr>
        <w:t>geselecteerde</w:t>
      </w:r>
      <w:proofErr w:type="spellEnd"/>
      <w:r>
        <w:rPr>
          <w:lang w:val="en-US"/>
        </w:rPr>
        <w:t xml:space="preserve"> view </w:t>
      </w:r>
      <w:proofErr w:type="spellStart"/>
      <w:r>
        <w:rPr>
          <w:lang w:val="en-US"/>
        </w:rPr>
        <w:t>zijn</w:t>
      </w:r>
      <w:proofErr w:type="spellEnd"/>
      <w:r>
        <w:rPr>
          <w:lang w:val="en-US"/>
        </w:rPr>
        <w:t xml:space="preserve"> </w:t>
      </w:r>
      <w:proofErr w:type="spellStart"/>
      <w:r>
        <w:rPr>
          <w:lang w:val="en-US"/>
        </w:rPr>
        <w:t>gekoppeld</w:t>
      </w:r>
      <w:proofErr w:type="spellEnd"/>
      <w:r>
        <w:rPr>
          <w:lang w:val="en-US"/>
        </w:rPr>
        <w:t>.</w:t>
      </w:r>
    </w:p>
    <w:p w14:paraId="0ED06DC5" w14:textId="77777777" w:rsidR="00000000" w:rsidRDefault="007D11F5">
      <w:pPr>
        <w:pStyle w:val="Plattetekst"/>
        <w:rPr>
          <w:lang w:val="en-US"/>
        </w:rPr>
      </w:pPr>
      <w:r>
        <w:rPr>
          <w:lang w:val="en-US"/>
        </w:rPr>
        <w:t xml:space="preserve">De </w:t>
      </w:r>
      <w:proofErr w:type="spellStart"/>
      <w:r>
        <w:rPr>
          <w:lang w:val="en-US"/>
        </w:rPr>
        <w:t>beheerder</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dmv</w:t>
      </w:r>
      <w:proofErr w:type="spellEnd"/>
      <w:r>
        <w:rPr>
          <w:lang w:val="en-US"/>
        </w:rPr>
        <w:t xml:space="preserve"> </w:t>
      </w:r>
      <w:proofErr w:type="spellStart"/>
      <w:proofErr w:type="gramStart"/>
      <w:r>
        <w:rPr>
          <w:lang w:val="en-US"/>
        </w:rPr>
        <w:t>klikken</w:t>
      </w:r>
      <w:proofErr w:type="spellEnd"/>
      <w:r>
        <w:rPr>
          <w:lang w:val="en-US"/>
        </w:rPr>
        <w:t xml:space="preserve">  op</w:t>
      </w:r>
      <w:proofErr w:type="gramEnd"/>
      <w:r>
        <w:rPr>
          <w:lang w:val="en-US"/>
        </w:rPr>
        <w:t xml:space="preserve"> de </w:t>
      </w:r>
      <w:proofErr w:type="spellStart"/>
      <w:r>
        <w:rPr>
          <w:lang w:val="en-US"/>
        </w:rPr>
        <w:t>viewknop</w:t>
      </w:r>
      <w:proofErr w:type="spellEnd"/>
      <w:r>
        <w:rPr>
          <w:lang w:val="en-US"/>
        </w:rPr>
        <w:t xml:space="preserve"> in de </w:t>
      </w:r>
      <w:proofErr w:type="spellStart"/>
      <w:r>
        <w:rPr>
          <w:lang w:val="en-US"/>
        </w:rPr>
        <w:t>kolom</w:t>
      </w:r>
      <w:proofErr w:type="spellEnd"/>
      <w:r>
        <w:rPr>
          <w:lang w:val="en-US"/>
        </w:rPr>
        <w:t xml:space="preserve"> 'view'  het (sub)Object/</w:t>
      </w:r>
      <w:proofErr w:type="spellStart"/>
      <w:r>
        <w:rPr>
          <w:lang w:val="en-US"/>
        </w:rPr>
        <w:t>bewerking</w:t>
      </w:r>
      <w:proofErr w:type="spellEnd"/>
      <w:r>
        <w:rPr>
          <w:lang w:val="en-US"/>
        </w:rPr>
        <w:t xml:space="preserve"> </w:t>
      </w:r>
      <w:proofErr w:type="spellStart"/>
      <w:r>
        <w:rPr>
          <w:lang w:val="en-US"/>
        </w:rPr>
        <w:t>koppelen</w:t>
      </w:r>
      <w:proofErr w:type="spellEnd"/>
      <w:r>
        <w:rPr>
          <w:lang w:val="en-US"/>
        </w:rPr>
        <w:t xml:space="preserve">  </w:t>
      </w:r>
      <w:proofErr w:type="spellStart"/>
      <w:r>
        <w:rPr>
          <w:lang w:val="en-US"/>
        </w:rPr>
        <w:t>aan</w:t>
      </w:r>
      <w:proofErr w:type="spellEnd"/>
      <w:r>
        <w:rPr>
          <w:lang w:val="en-US"/>
        </w:rPr>
        <w:t xml:space="preserve"> of </w:t>
      </w:r>
      <w:proofErr w:type="spellStart"/>
      <w:r>
        <w:rPr>
          <w:lang w:val="en-US"/>
        </w:rPr>
        <w:t>ontkoppelen</w:t>
      </w:r>
      <w:proofErr w:type="spellEnd"/>
      <w:r>
        <w:rPr>
          <w:lang w:val="en-US"/>
        </w:rPr>
        <w:t xml:space="preserve"> van de  </w:t>
      </w:r>
      <w:proofErr w:type="spellStart"/>
      <w:r>
        <w:rPr>
          <w:lang w:val="en-US"/>
        </w:rPr>
        <w:t>geselecteerde</w:t>
      </w:r>
      <w:proofErr w:type="spellEnd"/>
      <w:r>
        <w:rPr>
          <w:lang w:val="en-US"/>
        </w:rPr>
        <w:t xml:space="preserve"> vie</w:t>
      </w:r>
      <w:r>
        <w:rPr>
          <w:lang w:val="en-US"/>
        </w:rPr>
        <w:t>w</w:t>
      </w:r>
    </w:p>
    <w:p w14:paraId="6D0FCB12" w14:textId="77777777" w:rsidR="00000000" w:rsidRDefault="007D11F5">
      <w:pPr>
        <w:pStyle w:val="Kop2"/>
        <w:pageBreakBefore/>
        <w:spacing w:line="240" w:lineRule="atLeast"/>
      </w:pPr>
      <w:bookmarkStart w:id="24" w:name="__RefHeading__3272_20499839"/>
      <w:bookmarkEnd w:id="24"/>
      <w:proofErr w:type="spellStart"/>
      <w:r>
        <w:rPr>
          <w:lang w:val="en-US"/>
        </w:rPr>
        <w:lastRenderedPageBreak/>
        <w:t>Wijzigen</w:t>
      </w:r>
      <w:proofErr w:type="spellEnd"/>
      <w:r>
        <w:rPr>
          <w:lang w:val="en-US"/>
        </w:rPr>
        <w:t>/</w:t>
      </w:r>
      <w:proofErr w:type="spellStart"/>
      <w:r>
        <w:rPr>
          <w:lang w:val="en-US"/>
        </w:rPr>
        <w:t>Toevoegen</w:t>
      </w:r>
      <w:proofErr w:type="spellEnd"/>
      <w:r>
        <w:rPr>
          <w:lang w:val="en-US"/>
        </w:rPr>
        <w:t xml:space="preserve"> (*)</w:t>
      </w:r>
    </w:p>
    <w:p w14:paraId="11EE6DB3" w14:textId="77777777" w:rsidR="00000000" w:rsidRDefault="007D11F5">
      <w:pPr>
        <w:pStyle w:val="Plattetekst"/>
      </w:pPr>
      <w:r>
        <w:t xml:space="preserve">Wijzigen en Toevoegen van </w:t>
      </w:r>
      <w:r>
        <w:rPr>
          <w:lang w:val="en-US"/>
        </w:rPr>
        <w:t>(sub)</w:t>
      </w:r>
      <w:proofErr w:type="spellStart"/>
      <w:r>
        <w:rPr>
          <w:lang w:val="en-US"/>
        </w:rPr>
        <w:t>Objecten</w:t>
      </w:r>
      <w:proofErr w:type="spellEnd"/>
      <w:r>
        <w:rPr>
          <w:lang w:val="en-US"/>
        </w:rPr>
        <w:t>/</w:t>
      </w:r>
      <w:proofErr w:type="spellStart"/>
      <w:r>
        <w:rPr>
          <w:lang w:val="en-US"/>
        </w:rPr>
        <w:t>bewerking</w:t>
      </w:r>
      <w:proofErr w:type="spellEnd"/>
      <w:r>
        <w:t xml:space="preserve"> gaat </w:t>
      </w:r>
      <w:proofErr w:type="spellStart"/>
      <w:r>
        <w:t>dmv</w:t>
      </w:r>
      <w:proofErr w:type="spellEnd"/>
      <w:r>
        <w:t xml:space="preserve"> importen van een Excel bestand.</w:t>
      </w:r>
    </w:p>
    <w:p w14:paraId="02F31EC2" w14:textId="77777777" w:rsidR="00000000" w:rsidRDefault="007D11F5">
      <w:pPr>
        <w:pStyle w:val="Plattetekst"/>
      </w:pPr>
      <w:r>
        <w:t xml:space="preserve">Druk op </w:t>
      </w:r>
      <w:proofErr w:type="gramStart"/>
      <w:r>
        <w:rPr>
          <w:shd w:val="clear" w:color="auto" w:fill="C0C0C0"/>
        </w:rPr>
        <w:t>Objecten  importeren</w:t>
      </w:r>
      <w:proofErr w:type="gramEnd"/>
    </w:p>
    <w:p w14:paraId="43EFAAD4" w14:textId="77777777" w:rsidR="00000000" w:rsidRDefault="007D11F5">
      <w:pPr>
        <w:pStyle w:val="Plattetekst"/>
        <w:rPr>
          <w:shd w:val="clear" w:color="auto" w:fill="C0C0C0"/>
          <w:lang w:val="en-US"/>
        </w:rPr>
      </w:pPr>
      <w:r>
        <w:pict w14:anchorId="0A2724F6">
          <v:shape id="_x0000_s1049" type="#_x0000_t75" style="position:absolute;margin-left:2.25pt;margin-top:.05pt;width:223.3pt;height:67.5pt;z-index:251629568;mso-wrap-distance-left:0;mso-wrap-distance-right:0;mso-position-horizontal:absolute;mso-position-horizontal-relative:text;mso-position-vertical:absolute;mso-position-vertical-relative:text" filled="t" stroked="t" strokeweight=".05pt">
            <v:fill color2="black"/>
            <v:imagedata r:id="rId32" o:title=""/>
          </v:shape>
        </w:pict>
      </w:r>
    </w:p>
    <w:p w14:paraId="5C796341" w14:textId="77777777" w:rsidR="00000000" w:rsidRDefault="007D11F5">
      <w:pPr>
        <w:pStyle w:val="Plattetekst"/>
        <w:rPr>
          <w:shd w:val="clear" w:color="auto" w:fill="C0C0C0"/>
          <w:lang w:val="en-US"/>
        </w:rPr>
      </w:pPr>
    </w:p>
    <w:p w14:paraId="37E19619" w14:textId="77777777" w:rsidR="00000000" w:rsidRDefault="007D11F5">
      <w:pPr>
        <w:pStyle w:val="Plattetekst"/>
        <w:rPr>
          <w:shd w:val="clear" w:color="auto" w:fill="C0C0C0"/>
          <w:lang w:val="en-US"/>
        </w:rPr>
      </w:pPr>
    </w:p>
    <w:p w14:paraId="6447FC9F" w14:textId="77777777" w:rsidR="00000000" w:rsidRDefault="007D11F5">
      <w:pPr>
        <w:pStyle w:val="Plattetekst"/>
        <w:rPr>
          <w:shd w:val="clear" w:color="auto" w:fill="C0C0C0"/>
          <w:lang w:val="en-US"/>
        </w:rPr>
      </w:pPr>
    </w:p>
    <w:p w14:paraId="38B33ACD" w14:textId="77777777" w:rsidR="00000000" w:rsidRDefault="007D11F5">
      <w:pPr>
        <w:pStyle w:val="Plattetekst"/>
      </w:pPr>
      <w:r>
        <w:t>Kies de methode van importeren:</w:t>
      </w:r>
    </w:p>
    <w:p w14:paraId="4EE3988C" w14:textId="77777777" w:rsidR="00000000" w:rsidRDefault="007D11F5">
      <w:pPr>
        <w:pStyle w:val="Plattetekst"/>
        <w:numPr>
          <w:ilvl w:val="0"/>
          <w:numId w:val="6"/>
        </w:numPr>
      </w:pPr>
      <w:proofErr w:type="spellStart"/>
      <w:proofErr w:type="gramStart"/>
      <w:r>
        <w:t>xlsx</w:t>
      </w:r>
      <w:proofErr w:type="spellEnd"/>
      <w:proofErr w:type="gramEnd"/>
      <w:r>
        <w:t xml:space="preserve"> met nieuwe Objecten </w:t>
      </w:r>
    </w:p>
    <w:p w14:paraId="0C60170B" w14:textId="77777777" w:rsidR="00000000" w:rsidRDefault="007D11F5">
      <w:pPr>
        <w:pStyle w:val="Plattetekst"/>
        <w:numPr>
          <w:ilvl w:val="0"/>
          <w:numId w:val="6"/>
        </w:numPr>
        <w:rPr>
          <w:lang w:val="en-US"/>
        </w:rPr>
      </w:pPr>
      <w:proofErr w:type="spellStart"/>
      <w:proofErr w:type="gramStart"/>
      <w:r>
        <w:t>xlsx</w:t>
      </w:r>
      <w:proofErr w:type="spellEnd"/>
      <w:proofErr w:type="gramEnd"/>
      <w:r>
        <w:t xml:space="preserve"> met update Objecten</w:t>
      </w:r>
    </w:p>
    <w:p w14:paraId="5D60AEDA" w14:textId="77777777" w:rsidR="00000000" w:rsidRDefault="007D11F5">
      <w:pPr>
        <w:pStyle w:val="Plattetekst"/>
      </w:pPr>
      <w:proofErr w:type="spellStart"/>
      <w:proofErr w:type="gramStart"/>
      <w:r>
        <w:rPr>
          <w:lang w:val="en-US"/>
        </w:rPr>
        <w:t>Methode</w:t>
      </w:r>
      <w:proofErr w:type="spellEnd"/>
      <w:r>
        <w:rPr>
          <w:lang w:val="en-US"/>
        </w:rPr>
        <w:t xml:space="preserve"> :</w:t>
      </w:r>
      <w:proofErr w:type="gramEnd"/>
      <w:r>
        <w:rPr>
          <w:lang w:val="en-US"/>
        </w:rPr>
        <w:t xml:space="preserve"> xlsx met </w:t>
      </w:r>
      <w:proofErr w:type="spellStart"/>
      <w:r>
        <w:rPr>
          <w:lang w:val="en-US"/>
        </w:rPr>
        <w:t>nieu</w:t>
      </w:r>
      <w:r>
        <w:rPr>
          <w:lang w:val="en-US"/>
        </w:rPr>
        <w:t>we</w:t>
      </w:r>
      <w:proofErr w:type="spellEnd"/>
      <w:r>
        <w:rPr>
          <w:lang w:val="en-US"/>
        </w:rPr>
        <w:t xml:space="preserve"> </w:t>
      </w:r>
      <w:proofErr w:type="spellStart"/>
      <w:r>
        <w:rPr>
          <w:lang w:val="en-US"/>
        </w:rPr>
        <w:t>Objecten</w:t>
      </w:r>
      <w:proofErr w:type="spellEnd"/>
    </w:p>
    <w:p w14:paraId="6120C154" w14:textId="77777777" w:rsidR="00000000" w:rsidRDefault="007D11F5">
      <w:pPr>
        <w:pStyle w:val="Plattetekst"/>
        <w:rPr>
          <w:shd w:val="clear" w:color="auto" w:fill="C0C0C0"/>
          <w:lang w:val="en-US"/>
        </w:rPr>
      </w:pPr>
      <w:r>
        <w:pict w14:anchorId="1AC1A61F">
          <v:shape id="_x0000_s1051" type="#_x0000_t75" style="position:absolute;margin-left:2.8pt;margin-top:.05pt;width:216.1pt;height:116.7pt;z-index:251631616;mso-wrap-distance-left:0;mso-wrap-distance-right:0;mso-position-horizontal:absolute;mso-position-horizontal-relative:text;mso-position-vertical:absolute;mso-position-vertical-relative:text" filled="t" stroked="t" strokeweight=".05pt">
            <v:fill color2="black"/>
            <v:imagedata r:id="rId33" o:title=""/>
          </v:shape>
        </w:pict>
      </w:r>
    </w:p>
    <w:p w14:paraId="40A58F14" w14:textId="77777777" w:rsidR="00000000" w:rsidRDefault="007D11F5">
      <w:pPr>
        <w:pStyle w:val="Plattetekst"/>
        <w:rPr>
          <w:shd w:val="clear" w:color="auto" w:fill="C0C0C0"/>
          <w:lang w:val="en-US"/>
        </w:rPr>
      </w:pPr>
    </w:p>
    <w:p w14:paraId="2A6ECAC2" w14:textId="77777777" w:rsidR="00000000" w:rsidRDefault="007D11F5">
      <w:pPr>
        <w:pStyle w:val="Plattetekst"/>
        <w:rPr>
          <w:shd w:val="clear" w:color="auto" w:fill="C0C0C0"/>
          <w:lang w:val="en-US"/>
        </w:rPr>
      </w:pPr>
    </w:p>
    <w:p w14:paraId="77653BCE" w14:textId="77777777" w:rsidR="00000000" w:rsidRDefault="007D11F5">
      <w:pPr>
        <w:pStyle w:val="Plattetekst"/>
        <w:rPr>
          <w:shd w:val="clear" w:color="auto" w:fill="C0C0C0"/>
          <w:lang w:val="en-US"/>
        </w:rPr>
      </w:pPr>
    </w:p>
    <w:p w14:paraId="01B44B0C" w14:textId="77777777" w:rsidR="00000000" w:rsidRDefault="007D11F5">
      <w:pPr>
        <w:pStyle w:val="Plattetekst"/>
        <w:rPr>
          <w:shd w:val="clear" w:color="auto" w:fill="C0C0C0"/>
          <w:lang w:val="en-US"/>
        </w:rPr>
      </w:pPr>
    </w:p>
    <w:p w14:paraId="7CAFAC8D" w14:textId="77777777" w:rsidR="00000000" w:rsidRDefault="007D11F5">
      <w:pPr>
        <w:pStyle w:val="Plattetekst"/>
        <w:rPr>
          <w:shd w:val="clear" w:color="auto" w:fill="C0C0C0"/>
          <w:lang w:val="en-US"/>
        </w:rPr>
      </w:pPr>
    </w:p>
    <w:p w14:paraId="7A7B88F8" w14:textId="77777777" w:rsidR="00000000" w:rsidRDefault="007D11F5">
      <w:pPr>
        <w:pStyle w:val="Plattetekst"/>
        <w:rPr>
          <w:shd w:val="clear" w:color="auto" w:fill="C0C0C0"/>
          <w:lang w:val="en-US"/>
        </w:rPr>
      </w:pPr>
    </w:p>
    <w:p w14:paraId="70428AA7" w14:textId="77777777" w:rsidR="00000000" w:rsidRDefault="007D11F5">
      <w:pPr>
        <w:pStyle w:val="Plattetekst"/>
        <w:rPr>
          <w:shd w:val="clear" w:color="auto" w:fill="C0C0C0"/>
        </w:rPr>
      </w:pPr>
      <w:r>
        <w:t xml:space="preserve">Format </w:t>
      </w:r>
      <w:proofErr w:type="spellStart"/>
      <w:r>
        <w:t>xlsx</w:t>
      </w:r>
      <w:proofErr w:type="spellEnd"/>
      <w:r>
        <w:t xml:space="preserve"> bestand (= Objecten format I) zie bijlage.</w:t>
      </w:r>
    </w:p>
    <w:p w14:paraId="43CE0C8C"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bestand met Hoofdgroepen format I.</w:t>
      </w:r>
    </w:p>
    <w:p w14:paraId="52C435A5" w14:textId="77777777" w:rsidR="00000000" w:rsidRDefault="007D11F5">
      <w:pPr>
        <w:pStyle w:val="Plattetekst"/>
        <w:rPr>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r>
        <w:rPr>
          <w:lang w:val="en-US"/>
        </w:rPr>
        <w:t>.</w:t>
      </w:r>
    </w:p>
    <w:p w14:paraId="4C4ACC2A" w14:textId="77777777" w:rsidR="00000000" w:rsidRDefault="007D11F5">
      <w:pPr>
        <w:pStyle w:val="Plattetekst"/>
        <w:rPr>
          <w:shd w:val="clear" w:color="auto" w:fill="C0C0C0"/>
          <w:lang w:val="en-US"/>
        </w:rPr>
      </w:pPr>
      <w:proofErr w:type="spellStart"/>
      <w:proofErr w:type="gramStart"/>
      <w:r>
        <w:rPr>
          <w:shd w:val="clear" w:color="auto" w:fill="C0C0C0"/>
          <w:lang w:val="en-US"/>
        </w:rPr>
        <w:t>Testen</w:t>
      </w:r>
      <w:proofErr w:type="spellEnd"/>
      <w:r>
        <w:rPr>
          <w:lang w:val="en-US"/>
        </w:rPr>
        <w:t xml:space="preserve"> :</w:t>
      </w:r>
      <w:proofErr w:type="gramEnd"/>
      <w:r>
        <w:rPr>
          <w:lang w:val="en-US"/>
        </w:rPr>
        <w:t xml:space="preserve"> Test excel </w:t>
      </w:r>
      <w:proofErr w:type="spellStart"/>
      <w:r>
        <w:rPr>
          <w:lang w:val="en-US"/>
        </w:rPr>
        <w:t>bestand</w:t>
      </w:r>
      <w:proofErr w:type="spellEnd"/>
      <w:r>
        <w:rPr>
          <w:lang w:val="en-US"/>
        </w:rPr>
        <w:t>.</w:t>
      </w:r>
    </w:p>
    <w:p w14:paraId="6C873D33" w14:textId="77777777" w:rsidR="00000000" w:rsidRDefault="007D11F5">
      <w:pPr>
        <w:pStyle w:val="Plattetekst"/>
        <w:rPr>
          <w:shd w:val="clear" w:color="auto" w:fill="CCCCCC"/>
          <w:lang w:val="en-US"/>
        </w:rPr>
      </w:pPr>
      <w:proofErr w:type="spellStart"/>
      <w:r>
        <w:rPr>
          <w:shd w:val="clear" w:color="auto" w:fill="C0C0C0"/>
          <w:lang w:val="en-US"/>
        </w:rPr>
        <w:t>Testen</w:t>
      </w:r>
      <w:proofErr w:type="spellEnd"/>
      <w:r>
        <w:rPr>
          <w:shd w:val="clear" w:color="auto" w:fill="C0C0C0"/>
          <w:lang w:val="en-US"/>
        </w:rPr>
        <w:t xml:space="preserve"> </w:t>
      </w:r>
      <w:proofErr w:type="gramStart"/>
      <w:r>
        <w:rPr>
          <w:shd w:val="clear" w:color="auto" w:fill="C0C0C0"/>
          <w:lang w:val="en-US"/>
        </w:rPr>
        <w:t>1</w:t>
      </w:r>
      <w:r>
        <w:rPr>
          <w:lang w:val="en-US"/>
        </w:rPr>
        <w:t xml:space="preserve"> :</w:t>
      </w:r>
      <w:proofErr w:type="gramEnd"/>
      <w:r>
        <w:rPr>
          <w:lang w:val="en-US"/>
        </w:rPr>
        <w:t xml:space="preserve"> Test1 excel </w:t>
      </w:r>
      <w:proofErr w:type="spellStart"/>
      <w:r>
        <w:rPr>
          <w:lang w:val="en-US"/>
        </w:rPr>
        <w:t>bestand</w:t>
      </w:r>
      <w:proofErr w:type="spellEnd"/>
      <w:r>
        <w:rPr>
          <w:lang w:val="en-US"/>
        </w:rPr>
        <w:t>.</w:t>
      </w:r>
    </w:p>
    <w:p w14:paraId="1B43B47B" w14:textId="77777777" w:rsidR="00000000" w:rsidRDefault="007D11F5">
      <w:pPr>
        <w:pStyle w:val="Plattetekst"/>
        <w:rPr>
          <w:lang w:val="en-US"/>
        </w:rPr>
      </w:pPr>
      <w:proofErr w:type="spellStart"/>
      <w:proofErr w:type="gramStart"/>
      <w:r>
        <w:rPr>
          <w:shd w:val="clear" w:color="auto" w:fill="CCCCCC"/>
          <w:lang w:val="en-US"/>
        </w:rPr>
        <w:t>Sluiten</w:t>
      </w:r>
      <w:proofErr w:type="spellEnd"/>
      <w:r>
        <w:rPr>
          <w:lang w:val="en-US"/>
        </w:rPr>
        <w:t xml:space="preserve"> :</w:t>
      </w:r>
      <w:proofErr w:type="gramEnd"/>
      <w:r>
        <w:rPr>
          <w:lang w:val="en-US"/>
        </w:rPr>
        <w:t xml:space="preserve"> </w:t>
      </w:r>
      <w:r>
        <w:rPr>
          <w:lang w:val="en-US"/>
        </w:rPr>
        <w:t>Sluit window</w:t>
      </w:r>
    </w:p>
    <w:p w14:paraId="0F6F9C57" w14:textId="77777777" w:rsidR="00000000" w:rsidRDefault="007D11F5">
      <w:pPr>
        <w:pStyle w:val="Plattetekst"/>
        <w:rPr>
          <w:lang w:val="en-US"/>
        </w:rPr>
      </w:pPr>
    </w:p>
    <w:p w14:paraId="47CD7E49" w14:textId="77777777" w:rsidR="00000000" w:rsidRDefault="007D11F5">
      <w:pPr>
        <w:pStyle w:val="Plattetekst"/>
      </w:pPr>
      <w:proofErr w:type="gramStart"/>
      <w:r>
        <w:t>Methode :</w:t>
      </w:r>
      <w:proofErr w:type="gramEnd"/>
      <w:r>
        <w:t xml:space="preserve"> </w:t>
      </w:r>
      <w:proofErr w:type="spellStart"/>
      <w:r>
        <w:t>xlsx</w:t>
      </w:r>
      <w:proofErr w:type="spellEnd"/>
      <w:r>
        <w:t xml:space="preserve"> met </w:t>
      </w:r>
      <w:proofErr w:type="spellStart"/>
      <w:r>
        <w:t>updateObjecten</w:t>
      </w:r>
      <w:proofErr w:type="spellEnd"/>
    </w:p>
    <w:p w14:paraId="317297B4" w14:textId="77777777" w:rsidR="00000000" w:rsidRDefault="007D11F5">
      <w:pPr>
        <w:tabs>
          <w:tab w:val="left" w:pos="1440"/>
          <w:tab w:val="left" w:pos="1800"/>
          <w:tab w:val="left" w:pos="2160"/>
        </w:tabs>
      </w:pPr>
      <w:r>
        <w:pict w14:anchorId="120EA1F2">
          <v:shape id="_x0000_s1052" type="#_x0000_t75" style="position:absolute;margin-left:1.4pt;margin-top:-1.8pt;width:217.5pt;height:106.45pt;z-index:251632640;mso-wrap-distance-left:0;mso-wrap-distance-right:0;mso-position-horizontal:absolute;mso-position-horizontal-relative:text;mso-position-vertical:absolute;mso-position-vertical-relative:text" filled="t" stroked="t" strokeweight=".05pt">
            <v:fill color2="black"/>
            <v:imagedata r:id="rId34" o:title=""/>
          </v:shape>
        </w:pict>
      </w:r>
    </w:p>
    <w:p w14:paraId="14329E6C" w14:textId="77777777" w:rsidR="00000000" w:rsidRDefault="007D11F5">
      <w:pPr>
        <w:tabs>
          <w:tab w:val="left" w:pos="1440"/>
          <w:tab w:val="left" w:pos="1800"/>
          <w:tab w:val="left" w:pos="2160"/>
        </w:tabs>
      </w:pPr>
    </w:p>
    <w:p w14:paraId="74F45A64" w14:textId="77777777" w:rsidR="00000000" w:rsidRDefault="007D11F5">
      <w:pPr>
        <w:tabs>
          <w:tab w:val="left" w:pos="1440"/>
          <w:tab w:val="left" w:pos="1800"/>
          <w:tab w:val="left" w:pos="2160"/>
        </w:tabs>
      </w:pPr>
    </w:p>
    <w:p w14:paraId="5D3CA144" w14:textId="77777777" w:rsidR="00000000" w:rsidRDefault="007D11F5">
      <w:pPr>
        <w:tabs>
          <w:tab w:val="left" w:pos="1440"/>
          <w:tab w:val="left" w:pos="1800"/>
          <w:tab w:val="left" w:pos="2160"/>
        </w:tabs>
      </w:pPr>
    </w:p>
    <w:p w14:paraId="7A03A01E" w14:textId="77777777" w:rsidR="00000000" w:rsidRDefault="007D11F5">
      <w:pPr>
        <w:tabs>
          <w:tab w:val="left" w:pos="1440"/>
          <w:tab w:val="left" w:pos="1800"/>
          <w:tab w:val="left" w:pos="2160"/>
        </w:tabs>
      </w:pPr>
    </w:p>
    <w:p w14:paraId="782286BF" w14:textId="77777777" w:rsidR="00000000" w:rsidRDefault="007D11F5">
      <w:pPr>
        <w:tabs>
          <w:tab w:val="left" w:pos="1440"/>
          <w:tab w:val="left" w:pos="1800"/>
          <w:tab w:val="left" w:pos="2160"/>
        </w:tabs>
      </w:pPr>
    </w:p>
    <w:p w14:paraId="5F98444C" w14:textId="77777777" w:rsidR="00000000" w:rsidRDefault="007D11F5">
      <w:pPr>
        <w:tabs>
          <w:tab w:val="left" w:pos="1440"/>
          <w:tab w:val="left" w:pos="1800"/>
          <w:tab w:val="left" w:pos="2160"/>
        </w:tabs>
      </w:pPr>
    </w:p>
    <w:p w14:paraId="6F80FBA3" w14:textId="77777777" w:rsidR="00000000" w:rsidRDefault="007D11F5">
      <w:pPr>
        <w:tabs>
          <w:tab w:val="left" w:pos="1440"/>
          <w:tab w:val="left" w:pos="1800"/>
          <w:tab w:val="left" w:pos="2160"/>
        </w:tabs>
      </w:pPr>
    </w:p>
    <w:p w14:paraId="424288DC" w14:textId="77777777" w:rsidR="00000000" w:rsidRDefault="007D11F5">
      <w:pPr>
        <w:pStyle w:val="Plattetekst"/>
        <w:rPr>
          <w:shd w:val="clear" w:color="auto" w:fill="C0C0C0"/>
        </w:rPr>
      </w:pPr>
      <w:r>
        <w:t xml:space="preserve">Format </w:t>
      </w:r>
      <w:proofErr w:type="spellStart"/>
      <w:r>
        <w:t>xlsx</w:t>
      </w:r>
      <w:proofErr w:type="spellEnd"/>
      <w:r>
        <w:t xml:space="preserve"> bestand (= </w:t>
      </w:r>
      <w:proofErr w:type="gramStart"/>
      <w:r>
        <w:t>Objecten  format</w:t>
      </w:r>
      <w:proofErr w:type="gramEnd"/>
      <w:r>
        <w:t xml:space="preserve"> II) zie bijlage .</w:t>
      </w:r>
    </w:p>
    <w:p w14:paraId="0D894873"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bestand met </w:t>
      </w:r>
      <w:proofErr w:type="gramStart"/>
      <w:r>
        <w:t>Objecten  format</w:t>
      </w:r>
      <w:proofErr w:type="gramEnd"/>
      <w:r>
        <w:t xml:space="preserve"> II.</w:t>
      </w:r>
    </w:p>
    <w:p w14:paraId="66AD2629" w14:textId="77777777" w:rsidR="00000000" w:rsidRDefault="007D11F5">
      <w:pPr>
        <w:pStyle w:val="Plattetekst"/>
        <w:rPr>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r>
        <w:rPr>
          <w:lang w:val="en-US"/>
        </w:rPr>
        <w:t>.</w:t>
      </w:r>
    </w:p>
    <w:p w14:paraId="1B9DF08D" w14:textId="77777777" w:rsidR="00000000" w:rsidRDefault="007D11F5">
      <w:pPr>
        <w:pStyle w:val="Plattetekst"/>
        <w:rPr>
          <w:shd w:val="clear" w:color="auto" w:fill="C0C0C0"/>
          <w:lang w:val="en-US"/>
        </w:rPr>
      </w:pPr>
      <w:proofErr w:type="spellStart"/>
      <w:r>
        <w:rPr>
          <w:shd w:val="clear" w:color="auto" w:fill="C0C0C0"/>
          <w:lang w:val="en-US"/>
        </w:rPr>
        <w:t>Testen</w:t>
      </w:r>
      <w:proofErr w:type="spellEnd"/>
      <w:r>
        <w:rPr>
          <w:shd w:val="clear" w:color="auto" w:fill="C0C0C0"/>
          <w:lang w:val="en-US"/>
        </w:rPr>
        <w:t xml:space="preserve"> 1</w:t>
      </w:r>
      <w:r>
        <w:rPr>
          <w:lang w:val="en-US"/>
        </w:rPr>
        <w:t xml:space="preserve">: test excel </w:t>
      </w:r>
      <w:proofErr w:type="spellStart"/>
      <w:r>
        <w:rPr>
          <w:lang w:val="en-US"/>
        </w:rPr>
        <w:t>bestand</w:t>
      </w:r>
      <w:proofErr w:type="spellEnd"/>
      <w:r>
        <w:rPr>
          <w:lang w:val="en-US"/>
        </w:rPr>
        <w:t>.</w:t>
      </w:r>
    </w:p>
    <w:p w14:paraId="15221C27" w14:textId="77777777" w:rsidR="00000000" w:rsidRDefault="007D11F5">
      <w:pPr>
        <w:pStyle w:val="Plattetekst"/>
        <w:rPr>
          <w:lang w:val="en-US"/>
        </w:rPr>
      </w:pPr>
      <w:proofErr w:type="spellStart"/>
      <w:proofErr w:type="gramStart"/>
      <w:r>
        <w:rPr>
          <w:shd w:val="clear" w:color="auto" w:fill="C0C0C0"/>
          <w:lang w:val="en-US"/>
        </w:rPr>
        <w:t>Sl</w:t>
      </w:r>
      <w:r>
        <w:rPr>
          <w:shd w:val="clear" w:color="auto" w:fill="C0C0C0"/>
          <w:lang w:val="en-US"/>
        </w:rPr>
        <w:t>uiten</w:t>
      </w:r>
      <w:proofErr w:type="spellEnd"/>
      <w:r>
        <w:rPr>
          <w:lang w:val="en-US"/>
        </w:rPr>
        <w:t xml:space="preserve"> :</w:t>
      </w:r>
      <w:proofErr w:type="gramEnd"/>
      <w:r>
        <w:rPr>
          <w:lang w:val="en-US"/>
        </w:rPr>
        <w:t xml:space="preserve"> Sluit window.</w:t>
      </w:r>
    </w:p>
    <w:p w14:paraId="589ED038" w14:textId="77777777" w:rsidR="00000000" w:rsidRDefault="007D11F5">
      <w:pPr>
        <w:pStyle w:val="Kop2"/>
        <w:pageBreakBefore/>
      </w:pPr>
      <w:bookmarkStart w:id="25" w:name="__RefHeading__3274_20499839"/>
      <w:bookmarkEnd w:id="25"/>
      <w:proofErr w:type="spellStart"/>
      <w:r>
        <w:rPr>
          <w:lang w:val="en-US"/>
        </w:rPr>
        <w:lastRenderedPageBreak/>
        <w:t>Bekijk</w:t>
      </w:r>
      <w:proofErr w:type="spellEnd"/>
      <w:r>
        <w:rPr>
          <w:lang w:val="en-US"/>
        </w:rPr>
        <w:t xml:space="preserve"> (sub)Object/</w:t>
      </w:r>
      <w:proofErr w:type="spellStart"/>
      <w:r>
        <w:rPr>
          <w:lang w:val="en-US"/>
        </w:rPr>
        <w:t>bewerking</w:t>
      </w:r>
      <w:proofErr w:type="spellEnd"/>
      <w:r>
        <w:rPr>
          <w:lang w:val="en-US"/>
        </w:rPr>
        <w:t xml:space="preserve"> </w:t>
      </w:r>
      <w:proofErr w:type="spellStart"/>
      <w:r>
        <w:rPr>
          <w:lang w:val="en-US"/>
        </w:rPr>
        <w:t>eigenschappen</w:t>
      </w:r>
      <w:proofErr w:type="spellEnd"/>
    </w:p>
    <w:p w14:paraId="5FA6DC31" w14:textId="77777777" w:rsidR="00000000" w:rsidRDefault="007D11F5">
      <w:pPr>
        <w:pStyle w:val="Plattetekst"/>
        <w:rPr>
          <w:szCs w:val="22"/>
          <w:lang w:val="en-US"/>
        </w:rPr>
      </w:pPr>
      <w:r>
        <w:t xml:space="preserve">Druk op  </w:t>
      </w:r>
      <w:r>
        <w:pict w14:anchorId="56677A9C">
          <v:shape id="_x0000_i1030" type="#_x0000_t75" style="width:16.5pt;height:12.75pt" filled="t">
            <v:fill color2="black"/>
            <v:imagedata r:id="rId13" o:title=""/>
          </v:shape>
        </w:pict>
      </w:r>
      <w:r>
        <w:t xml:space="preserve">  in de regel van het te bekijken (sub)Object/bewerking.</w:t>
      </w:r>
    </w:p>
    <w:p w14:paraId="1F5A3A90" w14:textId="77777777" w:rsidR="00000000" w:rsidRDefault="007D11F5">
      <w:pPr>
        <w:pStyle w:val="Plattetekst"/>
      </w:pPr>
      <w:r>
        <w:rPr>
          <w:szCs w:val="22"/>
          <w:lang w:val="en-US"/>
        </w:rPr>
        <w:t xml:space="preserve">Het </w:t>
      </w:r>
      <w:proofErr w:type="spellStart"/>
      <w:r>
        <w:rPr>
          <w:szCs w:val="22"/>
          <w:lang w:val="en-US"/>
        </w:rPr>
        <w:t>nieuwe</w:t>
      </w:r>
      <w:proofErr w:type="spellEnd"/>
      <w:r>
        <w:rPr>
          <w:szCs w:val="22"/>
          <w:lang w:val="en-US"/>
        </w:rPr>
        <w:t xml:space="preserve"> window </w:t>
      </w:r>
      <w:proofErr w:type="spellStart"/>
      <w:r>
        <w:rPr>
          <w:szCs w:val="22"/>
          <w:lang w:val="en-US"/>
        </w:rPr>
        <w:t>geeft</w:t>
      </w:r>
      <w:proofErr w:type="spellEnd"/>
      <w:r>
        <w:rPr>
          <w:szCs w:val="22"/>
          <w:lang w:val="en-US"/>
        </w:rPr>
        <w:t xml:space="preserve"> </w:t>
      </w:r>
      <w:proofErr w:type="spellStart"/>
      <w:r>
        <w:rPr>
          <w:szCs w:val="22"/>
          <w:lang w:val="en-US"/>
        </w:rPr>
        <w:t>een</w:t>
      </w:r>
      <w:proofErr w:type="spellEnd"/>
      <w:r>
        <w:rPr>
          <w:szCs w:val="22"/>
          <w:lang w:val="en-US"/>
        </w:rPr>
        <w:t xml:space="preserve"> </w:t>
      </w:r>
      <w:proofErr w:type="spellStart"/>
      <w:r>
        <w:rPr>
          <w:szCs w:val="22"/>
          <w:lang w:val="en-US"/>
        </w:rPr>
        <w:t>overzicht</w:t>
      </w:r>
      <w:proofErr w:type="spellEnd"/>
      <w:r>
        <w:rPr>
          <w:szCs w:val="22"/>
          <w:lang w:val="en-US"/>
        </w:rPr>
        <w:t xml:space="preserve"> van de (sub)Object/</w:t>
      </w:r>
      <w:proofErr w:type="spellStart"/>
      <w:r>
        <w:rPr>
          <w:szCs w:val="22"/>
          <w:lang w:val="en-US"/>
        </w:rPr>
        <w:t>bewerking</w:t>
      </w:r>
      <w:proofErr w:type="spellEnd"/>
      <w:r>
        <w:rPr>
          <w:szCs w:val="22"/>
          <w:lang w:val="en-US"/>
        </w:rPr>
        <w:t xml:space="preserve"> </w:t>
      </w:r>
      <w:proofErr w:type="spellStart"/>
      <w:r>
        <w:rPr>
          <w:szCs w:val="22"/>
          <w:lang w:val="en-US"/>
        </w:rPr>
        <w:t>eigenschappen</w:t>
      </w:r>
      <w:proofErr w:type="spellEnd"/>
      <w:r>
        <w:rPr>
          <w:szCs w:val="22"/>
          <w:lang w:val="en-US"/>
        </w:rPr>
        <w:t xml:space="preserve">, status en </w:t>
      </w:r>
      <w:proofErr w:type="spellStart"/>
      <w:r>
        <w:rPr>
          <w:szCs w:val="22"/>
          <w:lang w:val="en-US"/>
        </w:rPr>
        <w:t>versie</w:t>
      </w:r>
      <w:proofErr w:type="spellEnd"/>
      <w:r>
        <w:rPr>
          <w:szCs w:val="22"/>
          <w:lang w:val="en-US"/>
        </w:rPr>
        <w:t xml:space="preserve"> van het </w:t>
      </w:r>
      <w:proofErr w:type="spellStart"/>
      <w:r>
        <w:rPr>
          <w:szCs w:val="22"/>
          <w:lang w:val="en-US"/>
        </w:rPr>
        <w:t>geselecteerde</w:t>
      </w:r>
      <w:proofErr w:type="spellEnd"/>
      <w:r>
        <w:rPr>
          <w:szCs w:val="22"/>
          <w:lang w:val="en-US"/>
        </w:rPr>
        <w:t xml:space="preserve"> (su</w:t>
      </w:r>
      <w:r>
        <w:rPr>
          <w:szCs w:val="22"/>
          <w:lang w:val="en-US"/>
        </w:rPr>
        <w:t>b)Object/</w:t>
      </w:r>
      <w:proofErr w:type="spellStart"/>
      <w:r>
        <w:rPr>
          <w:szCs w:val="22"/>
          <w:lang w:val="en-US"/>
        </w:rPr>
        <w:t>bewerking</w:t>
      </w:r>
      <w:proofErr w:type="spellEnd"/>
      <w:r>
        <w:rPr>
          <w:szCs w:val="22"/>
          <w:lang w:val="en-US"/>
        </w:rPr>
        <w:t>.</w:t>
      </w:r>
    </w:p>
    <w:p w14:paraId="63857C54" w14:textId="77777777" w:rsidR="00000000" w:rsidRDefault="007D11F5">
      <w:pPr>
        <w:pStyle w:val="Plattetekst"/>
        <w:rPr>
          <w:szCs w:val="22"/>
          <w:lang w:val="en-US"/>
        </w:rPr>
      </w:pPr>
      <w:r>
        <w:pict w14:anchorId="5AD78744">
          <v:shape id="_x0000_s1050" type="#_x0000_t75" style="position:absolute;margin-left:25.1pt;margin-top:7.45pt;width:186.05pt;height:588.45pt;z-index:251630592;mso-wrap-distance-left:0;mso-wrap-distance-right:0;mso-position-horizontal:absolute;mso-position-horizontal-relative:text;mso-position-vertical:absolute;mso-position-vertical-relative:text" filled="t" stroked="t" strokeweight=".05pt">
            <v:fill color2="black"/>
            <v:imagedata r:id="rId35" o:title=""/>
            <w10:wrap type="topAndBottom"/>
          </v:shape>
        </w:pict>
      </w:r>
    </w:p>
    <w:p w14:paraId="12FF9070" w14:textId="77777777" w:rsidR="00000000" w:rsidRDefault="007D11F5">
      <w:pPr>
        <w:pStyle w:val="Kop1"/>
        <w:pageBreakBefore/>
        <w:spacing w:line="240" w:lineRule="atLeast"/>
        <w:rPr>
          <w:szCs w:val="22"/>
          <w:lang w:val="en-US"/>
        </w:rPr>
      </w:pPr>
      <w:bookmarkStart w:id="26" w:name="__RefHeading__3276_20499839"/>
      <w:bookmarkEnd w:id="26"/>
      <w:proofErr w:type="spellStart"/>
      <w:r>
        <w:rPr>
          <w:szCs w:val="22"/>
          <w:lang w:val="en-US"/>
        </w:rPr>
        <w:lastRenderedPageBreak/>
        <w:t>Objecten</w:t>
      </w:r>
      <w:proofErr w:type="spellEnd"/>
      <w:r>
        <w:rPr>
          <w:szCs w:val="22"/>
          <w:lang w:val="en-US"/>
        </w:rPr>
        <w:t xml:space="preserve"> &gt; </w:t>
      </w:r>
      <w:proofErr w:type="spellStart"/>
      <w:r>
        <w:rPr>
          <w:szCs w:val="22"/>
          <w:lang w:val="en-US"/>
        </w:rPr>
        <w:t>Objecten</w:t>
      </w:r>
      <w:proofErr w:type="spellEnd"/>
      <w:r>
        <w:rPr>
          <w:szCs w:val="22"/>
          <w:lang w:val="en-US"/>
        </w:rPr>
        <w:t xml:space="preserve"> </w:t>
      </w:r>
      <w:proofErr w:type="spellStart"/>
      <w:r>
        <w:rPr>
          <w:szCs w:val="22"/>
          <w:lang w:val="en-US"/>
        </w:rPr>
        <w:t>zoeken</w:t>
      </w:r>
      <w:proofErr w:type="spellEnd"/>
    </w:p>
    <w:p w14:paraId="7154DE12" w14:textId="77777777" w:rsidR="00000000" w:rsidRDefault="007D11F5">
      <w:pPr>
        <w:pStyle w:val="Plattetekst"/>
        <w:rPr>
          <w:szCs w:val="22"/>
          <w:lang w:val="en-US"/>
        </w:rPr>
      </w:pPr>
      <w:r>
        <w:rPr>
          <w:szCs w:val="22"/>
          <w:lang w:val="en-US"/>
        </w:rPr>
        <w:t xml:space="preserve">De </w:t>
      </w:r>
      <w:proofErr w:type="spellStart"/>
      <w:r>
        <w:rPr>
          <w:szCs w:val="22"/>
          <w:lang w:val="en-US"/>
        </w:rPr>
        <w:t>pagina</w:t>
      </w:r>
      <w:proofErr w:type="spellEnd"/>
      <w:r>
        <w:rPr>
          <w:szCs w:val="22"/>
          <w:lang w:val="en-US"/>
        </w:rPr>
        <w:t xml:space="preserve"> '</w:t>
      </w:r>
      <w:proofErr w:type="spellStart"/>
      <w:r>
        <w:rPr>
          <w:szCs w:val="22"/>
          <w:shd w:val="clear" w:color="auto" w:fill="CCCCCC"/>
          <w:lang w:val="en-US"/>
        </w:rPr>
        <w:t>Objecten</w:t>
      </w:r>
      <w:proofErr w:type="spellEnd"/>
      <w:r>
        <w:rPr>
          <w:szCs w:val="22"/>
          <w:shd w:val="clear" w:color="auto" w:fill="CCCCCC"/>
          <w:lang w:val="en-US"/>
        </w:rPr>
        <w:t>&gt;</w:t>
      </w:r>
      <w:proofErr w:type="spellStart"/>
      <w:r>
        <w:rPr>
          <w:szCs w:val="22"/>
          <w:shd w:val="clear" w:color="auto" w:fill="CCCCCC"/>
          <w:lang w:val="en-US"/>
        </w:rPr>
        <w:t>Objecten</w:t>
      </w:r>
      <w:proofErr w:type="spellEnd"/>
      <w:r>
        <w:rPr>
          <w:szCs w:val="22"/>
          <w:shd w:val="clear" w:color="auto" w:fill="CCCCCC"/>
          <w:lang w:val="en-US"/>
        </w:rPr>
        <w:t xml:space="preserve"> </w:t>
      </w:r>
      <w:proofErr w:type="spellStart"/>
      <w:r>
        <w:rPr>
          <w:szCs w:val="22"/>
          <w:shd w:val="clear" w:color="auto" w:fill="CCCCCC"/>
          <w:lang w:val="en-US"/>
        </w:rPr>
        <w:t>Zoeken</w:t>
      </w:r>
      <w:proofErr w:type="spellEnd"/>
      <w:r>
        <w:rPr>
          <w:szCs w:val="22"/>
          <w:shd w:val="clear" w:color="auto" w:fill="CCCCCC"/>
          <w:lang w:val="en-US"/>
        </w:rPr>
        <w:t>'</w:t>
      </w:r>
      <w:r>
        <w:rPr>
          <w:szCs w:val="22"/>
          <w:lang w:val="en-US"/>
        </w:rPr>
        <w:t xml:space="preserve"> </w:t>
      </w:r>
      <w:proofErr w:type="spellStart"/>
      <w:r>
        <w:rPr>
          <w:szCs w:val="22"/>
          <w:lang w:val="en-US"/>
        </w:rPr>
        <w:t>bevat</w:t>
      </w:r>
      <w:proofErr w:type="spellEnd"/>
      <w:r>
        <w:rPr>
          <w:szCs w:val="22"/>
          <w:lang w:val="en-US"/>
        </w:rPr>
        <w:t xml:space="preserve"> </w:t>
      </w:r>
      <w:proofErr w:type="spellStart"/>
      <w:r>
        <w:rPr>
          <w:szCs w:val="22"/>
          <w:lang w:val="en-US"/>
        </w:rPr>
        <w:t>functionaliteit</w:t>
      </w:r>
      <w:proofErr w:type="spellEnd"/>
      <w:r>
        <w:rPr>
          <w:szCs w:val="22"/>
          <w:lang w:val="en-US"/>
        </w:rPr>
        <w:t xml:space="preserve"> om (sub)</w:t>
      </w:r>
      <w:proofErr w:type="spellStart"/>
      <w:r>
        <w:rPr>
          <w:szCs w:val="22"/>
          <w:lang w:val="en-US"/>
        </w:rPr>
        <w:t>Objecten</w:t>
      </w:r>
      <w:proofErr w:type="spellEnd"/>
      <w:r>
        <w:rPr>
          <w:szCs w:val="22"/>
          <w:lang w:val="en-US"/>
        </w:rPr>
        <w:t>/</w:t>
      </w:r>
      <w:proofErr w:type="spellStart"/>
      <w:r>
        <w:rPr>
          <w:szCs w:val="22"/>
          <w:lang w:val="en-US"/>
        </w:rPr>
        <w:t>bewerkingen</w:t>
      </w:r>
      <w:proofErr w:type="spellEnd"/>
      <w:r>
        <w:rPr>
          <w:szCs w:val="22"/>
          <w:lang w:val="en-US"/>
        </w:rPr>
        <w:t xml:space="preserve"> te </w:t>
      </w:r>
      <w:proofErr w:type="spellStart"/>
      <w:r>
        <w:rPr>
          <w:szCs w:val="22"/>
          <w:lang w:val="en-US"/>
        </w:rPr>
        <w:t>zoeken</w:t>
      </w:r>
      <w:proofErr w:type="spellEnd"/>
      <w:r>
        <w:rPr>
          <w:szCs w:val="22"/>
          <w:lang w:val="en-US"/>
        </w:rPr>
        <w:t xml:space="preserve"> </w:t>
      </w:r>
      <w:proofErr w:type="spellStart"/>
      <w:r>
        <w:rPr>
          <w:szCs w:val="22"/>
          <w:lang w:val="en-US"/>
        </w:rPr>
        <w:t>mbv</w:t>
      </w:r>
      <w:proofErr w:type="spellEnd"/>
      <w:r>
        <w:rPr>
          <w:szCs w:val="22"/>
          <w:lang w:val="en-US"/>
        </w:rPr>
        <w:t xml:space="preserve"> </w:t>
      </w:r>
      <w:proofErr w:type="spellStart"/>
      <w:r>
        <w:rPr>
          <w:szCs w:val="22"/>
          <w:lang w:val="en-US"/>
        </w:rPr>
        <w:t>een</w:t>
      </w:r>
      <w:proofErr w:type="spellEnd"/>
      <w:r>
        <w:rPr>
          <w:szCs w:val="22"/>
          <w:lang w:val="en-US"/>
        </w:rPr>
        <w:t xml:space="preserve"> </w:t>
      </w:r>
      <w:proofErr w:type="spellStart"/>
      <w:r>
        <w:rPr>
          <w:szCs w:val="22"/>
          <w:lang w:val="en-US"/>
        </w:rPr>
        <w:t>aantal</w:t>
      </w:r>
      <w:proofErr w:type="spellEnd"/>
      <w:r>
        <w:rPr>
          <w:szCs w:val="22"/>
          <w:lang w:val="en-US"/>
        </w:rPr>
        <w:t xml:space="preserve"> </w:t>
      </w:r>
      <w:proofErr w:type="spellStart"/>
      <w:r>
        <w:rPr>
          <w:szCs w:val="22"/>
          <w:lang w:val="en-US"/>
        </w:rPr>
        <w:t>zoekmogelijkheden</w:t>
      </w:r>
      <w:proofErr w:type="spellEnd"/>
      <w:r>
        <w:rPr>
          <w:szCs w:val="22"/>
          <w:lang w:val="en-US"/>
        </w:rPr>
        <w:t xml:space="preserve">. De </w:t>
      </w:r>
      <w:proofErr w:type="spellStart"/>
      <w:r>
        <w:rPr>
          <w:szCs w:val="22"/>
          <w:lang w:val="en-US"/>
        </w:rPr>
        <w:t>resultaten</w:t>
      </w:r>
      <w:proofErr w:type="spellEnd"/>
      <w:r>
        <w:rPr>
          <w:szCs w:val="22"/>
          <w:lang w:val="en-US"/>
        </w:rPr>
        <w:t xml:space="preserve"> van de </w:t>
      </w:r>
      <w:proofErr w:type="spellStart"/>
      <w:r>
        <w:rPr>
          <w:szCs w:val="22"/>
          <w:lang w:val="en-US"/>
        </w:rPr>
        <w:t>zoekaktie</w:t>
      </w:r>
      <w:proofErr w:type="spellEnd"/>
      <w:r>
        <w:rPr>
          <w:szCs w:val="22"/>
          <w:lang w:val="en-US"/>
        </w:rPr>
        <w:t xml:space="preserve"> </w:t>
      </w:r>
      <w:proofErr w:type="spellStart"/>
      <w:r>
        <w:rPr>
          <w:szCs w:val="22"/>
          <w:lang w:val="en-US"/>
        </w:rPr>
        <w:t>wordt</w:t>
      </w:r>
      <w:proofErr w:type="spellEnd"/>
      <w:r>
        <w:rPr>
          <w:szCs w:val="22"/>
          <w:lang w:val="en-US"/>
        </w:rPr>
        <w:t xml:space="preserve"> </w:t>
      </w:r>
      <w:proofErr w:type="spellStart"/>
      <w:r>
        <w:rPr>
          <w:szCs w:val="22"/>
          <w:lang w:val="en-US"/>
        </w:rPr>
        <w:t>gepresenteerd</w:t>
      </w:r>
      <w:proofErr w:type="spellEnd"/>
      <w:r>
        <w:rPr>
          <w:szCs w:val="22"/>
          <w:lang w:val="en-US"/>
        </w:rPr>
        <w:t xml:space="preserve"> </w:t>
      </w:r>
      <w:proofErr w:type="spellStart"/>
      <w:r>
        <w:rPr>
          <w:szCs w:val="22"/>
          <w:lang w:val="en-US"/>
        </w:rPr>
        <w:t>als</w:t>
      </w:r>
      <w:proofErr w:type="spellEnd"/>
      <w:r>
        <w:rPr>
          <w:szCs w:val="22"/>
          <w:lang w:val="en-US"/>
        </w:rPr>
        <w:t xml:space="preserve"> </w:t>
      </w:r>
      <w:proofErr w:type="spellStart"/>
      <w:r>
        <w:rPr>
          <w:szCs w:val="22"/>
          <w:lang w:val="en-US"/>
        </w:rPr>
        <w:t>een</w:t>
      </w:r>
      <w:proofErr w:type="spellEnd"/>
      <w:r>
        <w:rPr>
          <w:szCs w:val="22"/>
          <w:lang w:val="en-US"/>
        </w:rPr>
        <w:t xml:space="preserve"> </w:t>
      </w:r>
      <w:proofErr w:type="spellStart"/>
      <w:r>
        <w:rPr>
          <w:szCs w:val="22"/>
          <w:lang w:val="en-US"/>
        </w:rPr>
        <w:t>lijst</w:t>
      </w:r>
      <w:proofErr w:type="spellEnd"/>
      <w:r>
        <w:rPr>
          <w:szCs w:val="22"/>
          <w:lang w:val="en-US"/>
        </w:rPr>
        <w:t xml:space="preserve"> </w:t>
      </w:r>
      <w:proofErr w:type="gramStart"/>
      <w:r>
        <w:rPr>
          <w:szCs w:val="22"/>
          <w:lang w:val="en-US"/>
        </w:rPr>
        <w:t>van  (</w:t>
      </w:r>
      <w:proofErr w:type="gramEnd"/>
      <w:r>
        <w:rPr>
          <w:szCs w:val="22"/>
          <w:lang w:val="en-US"/>
        </w:rPr>
        <w:t>sub)</w:t>
      </w:r>
      <w:proofErr w:type="spellStart"/>
      <w:r>
        <w:rPr>
          <w:szCs w:val="22"/>
          <w:lang w:val="en-US"/>
        </w:rPr>
        <w:t>Objecten</w:t>
      </w:r>
      <w:proofErr w:type="spellEnd"/>
      <w:r>
        <w:rPr>
          <w:szCs w:val="22"/>
          <w:lang w:val="en-US"/>
        </w:rPr>
        <w:t>/</w:t>
      </w:r>
      <w:proofErr w:type="spellStart"/>
      <w:r>
        <w:rPr>
          <w:szCs w:val="22"/>
          <w:lang w:val="en-US"/>
        </w:rPr>
        <w:t>bewerkingen</w:t>
      </w:r>
      <w:proofErr w:type="spellEnd"/>
      <w:r>
        <w:rPr>
          <w:szCs w:val="22"/>
          <w:lang w:val="en-US"/>
        </w:rPr>
        <w:t xml:space="preserve">. De </w:t>
      </w:r>
      <w:proofErr w:type="spellStart"/>
      <w:r>
        <w:rPr>
          <w:szCs w:val="22"/>
          <w:lang w:val="en-US"/>
        </w:rPr>
        <w:t>eigenschappen</w:t>
      </w:r>
      <w:proofErr w:type="spellEnd"/>
      <w:r>
        <w:rPr>
          <w:szCs w:val="22"/>
          <w:lang w:val="en-US"/>
        </w:rPr>
        <w:t xml:space="preserve"> van de </w:t>
      </w:r>
      <w:proofErr w:type="spellStart"/>
      <w:r>
        <w:rPr>
          <w:szCs w:val="22"/>
          <w:lang w:val="en-US"/>
        </w:rPr>
        <w:t>gevonden</w:t>
      </w:r>
      <w:proofErr w:type="spellEnd"/>
      <w:r>
        <w:rPr>
          <w:szCs w:val="22"/>
          <w:lang w:val="en-US"/>
        </w:rPr>
        <w:t xml:space="preserve"> (sub)</w:t>
      </w:r>
      <w:proofErr w:type="spellStart"/>
      <w:r>
        <w:rPr>
          <w:szCs w:val="22"/>
          <w:lang w:val="en-US"/>
        </w:rPr>
        <w:t>Objecten</w:t>
      </w:r>
      <w:proofErr w:type="spellEnd"/>
      <w:r>
        <w:rPr>
          <w:szCs w:val="22"/>
          <w:lang w:val="en-US"/>
        </w:rPr>
        <w:t>/</w:t>
      </w:r>
      <w:proofErr w:type="spellStart"/>
      <w:r>
        <w:rPr>
          <w:szCs w:val="22"/>
          <w:lang w:val="en-US"/>
        </w:rPr>
        <w:t>bewerkingen</w:t>
      </w:r>
      <w:proofErr w:type="spellEnd"/>
      <w:r>
        <w:rPr>
          <w:szCs w:val="22"/>
          <w:lang w:val="en-US"/>
        </w:rPr>
        <w:t xml:space="preserve"> </w:t>
      </w:r>
      <w:proofErr w:type="spellStart"/>
      <w:r>
        <w:rPr>
          <w:szCs w:val="22"/>
          <w:lang w:val="en-US"/>
        </w:rPr>
        <w:t>kunnen</w:t>
      </w:r>
      <w:proofErr w:type="spellEnd"/>
      <w:r>
        <w:rPr>
          <w:szCs w:val="22"/>
          <w:lang w:val="en-US"/>
        </w:rPr>
        <w:t xml:space="preserve"> </w:t>
      </w:r>
      <w:proofErr w:type="spellStart"/>
      <w:r>
        <w:rPr>
          <w:szCs w:val="22"/>
          <w:lang w:val="en-US"/>
        </w:rPr>
        <w:t>worden</w:t>
      </w:r>
      <w:proofErr w:type="spellEnd"/>
      <w:r>
        <w:rPr>
          <w:szCs w:val="22"/>
          <w:lang w:val="en-US"/>
        </w:rPr>
        <w:t xml:space="preserve"> </w:t>
      </w:r>
      <w:proofErr w:type="spellStart"/>
      <w:r>
        <w:rPr>
          <w:szCs w:val="22"/>
          <w:lang w:val="en-US"/>
        </w:rPr>
        <w:t>gepresenteerd</w:t>
      </w:r>
      <w:proofErr w:type="spellEnd"/>
      <w:r>
        <w:rPr>
          <w:szCs w:val="22"/>
          <w:lang w:val="en-US"/>
        </w:rPr>
        <w:t xml:space="preserve">.  </w:t>
      </w:r>
      <w:proofErr w:type="spellStart"/>
      <w:r>
        <w:rPr>
          <w:szCs w:val="22"/>
          <w:lang w:val="en-US"/>
        </w:rPr>
        <w:t>Zie</w:t>
      </w:r>
      <w:proofErr w:type="spellEnd"/>
      <w:r>
        <w:rPr>
          <w:szCs w:val="22"/>
          <w:lang w:val="en-US"/>
        </w:rPr>
        <w:t xml:space="preserve"> </w:t>
      </w:r>
      <w:proofErr w:type="spellStart"/>
      <w:proofErr w:type="gramStart"/>
      <w:r>
        <w:rPr>
          <w:szCs w:val="22"/>
          <w:lang w:val="en-US"/>
        </w:rPr>
        <w:t>hiervoor</w:t>
      </w:r>
      <w:proofErr w:type="spellEnd"/>
      <w:r>
        <w:rPr>
          <w:szCs w:val="22"/>
          <w:lang w:val="en-US"/>
        </w:rPr>
        <w:t xml:space="preserve">  ‘</w:t>
      </w:r>
      <w:proofErr w:type="spellStart"/>
      <w:proofErr w:type="gramEnd"/>
      <w:r>
        <w:rPr>
          <w:szCs w:val="22"/>
          <w:lang w:val="en-US"/>
        </w:rPr>
        <w:t>Bekijk</w:t>
      </w:r>
      <w:proofErr w:type="spellEnd"/>
      <w:r>
        <w:rPr>
          <w:szCs w:val="22"/>
          <w:lang w:val="en-US"/>
        </w:rPr>
        <w:t xml:space="preserve"> (sub)Object/</w:t>
      </w:r>
      <w:proofErr w:type="spellStart"/>
      <w:r>
        <w:rPr>
          <w:szCs w:val="22"/>
          <w:lang w:val="en-US"/>
        </w:rPr>
        <w:t>bewerking</w:t>
      </w:r>
      <w:proofErr w:type="spellEnd"/>
      <w:r>
        <w:rPr>
          <w:szCs w:val="22"/>
          <w:lang w:val="en-US"/>
        </w:rPr>
        <w:t xml:space="preserve"> </w:t>
      </w:r>
      <w:proofErr w:type="spellStart"/>
      <w:r>
        <w:rPr>
          <w:szCs w:val="22"/>
          <w:lang w:val="en-US"/>
        </w:rPr>
        <w:t>eigenschappen</w:t>
      </w:r>
      <w:proofErr w:type="spellEnd"/>
      <w:r>
        <w:rPr>
          <w:szCs w:val="22"/>
          <w:lang w:val="en-US"/>
        </w:rPr>
        <w:t>’.</w:t>
      </w:r>
    </w:p>
    <w:p w14:paraId="5FD83A05" w14:textId="77777777" w:rsidR="00000000" w:rsidRDefault="007D11F5">
      <w:pPr>
        <w:pStyle w:val="Plattetekst"/>
        <w:rPr>
          <w:szCs w:val="22"/>
          <w:lang w:val="en-US"/>
        </w:rPr>
      </w:pPr>
    </w:p>
    <w:p w14:paraId="0536B7CC" w14:textId="77777777" w:rsidR="00000000" w:rsidRDefault="007D11F5">
      <w:pPr>
        <w:pStyle w:val="Plattetekst"/>
        <w:rPr>
          <w:szCs w:val="22"/>
          <w:lang w:val="en-US"/>
        </w:rPr>
      </w:pPr>
      <w:r>
        <w:pict w14:anchorId="196D1851">
          <v:shape id="_x0000_s1053" type="#_x0000_t75" style="position:absolute;margin-left:3pt;margin-top:.05pt;width:409.35pt;height:30.6pt;z-index:251633664;mso-wrap-distance-left:0;mso-wrap-distance-right:0;mso-position-horizontal:absolute;mso-position-horizontal-relative:text;mso-position-vertical:absolute;mso-position-vertical-relative:text" filled="t" stroked="t" strokeweight=".05pt">
            <v:fill color2="black"/>
            <v:imagedata r:id="rId36" o:title=""/>
          </v:shape>
        </w:pict>
      </w:r>
    </w:p>
    <w:p w14:paraId="1F35C8C1" w14:textId="77777777" w:rsidR="00000000" w:rsidRDefault="007D11F5">
      <w:pPr>
        <w:pStyle w:val="Plattetekst"/>
        <w:rPr>
          <w:szCs w:val="22"/>
          <w:lang w:val="en-US"/>
        </w:rPr>
      </w:pPr>
    </w:p>
    <w:p w14:paraId="6D635E11" w14:textId="77777777" w:rsidR="00000000" w:rsidRDefault="007D11F5">
      <w:pPr>
        <w:pStyle w:val="Plattetekst"/>
        <w:rPr>
          <w:szCs w:val="22"/>
          <w:lang w:val="en-US"/>
        </w:rPr>
      </w:pPr>
    </w:p>
    <w:p w14:paraId="181C96BB" w14:textId="77777777" w:rsidR="00000000" w:rsidRDefault="007D11F5">
      <w:pPr>
        <w:pStyle w:val="Plattetekst"/>
      </w:pPr>
      <w:proofErr w:type="gramStart"/>
      <w:r>
        <w:rPr>
          <w:szCs w:val="22"/>
          <w:lang w:val="en-US"/>
        </w:rPr>
        <w:t xml:space="preserve">De  </w:t>
      </w:r>
      <w:proofErr w:type="spellStart"/>
      <w:r>
        <w:rPr>
          <w:szCs w:val="22"/>
          <w:lang w:val="en-US"/>
        </w:rPr>
        <w:t>volgende</w:t>
      </w:r>
      <w:proofErr w:type="spellEnd"/>
      <w:proofErr w:type="gramEnd"/>
      <w:r>
        <w:rPr>
          <w:szCs w:val="22"/>
          <w:lang w:val="en-US"/>
        </w:rPr>
        <w:t xml:space="preserve"> </w:t>
      </w:r>
      <w:proofErr w:type="spellStart"/>
      <w:r>
        <w:rPr>
          <w:szCs w:val="22"/>
          <w:lang w:val="en-US"/>
        </w:rPr>
        <w:t>mogelijkheden</w:t>
      </w:r>
      <w:proofErr w:type="spellEnd"/>
      <w:r>
        <w:rPr>
          <w:szCs w:val="22"/>
          <w:lang w:val="en-US"/>
        </w:rPr>
        <w:t xml:space="preserve"> </w:t>
      </w:r>
      <w:proofErr w:type="spellStart"/>
      <w:r>
        <w:rPr>
          <w:szCs w:val="22"/>
          <w:lang w:val="en-US"/>
        </w:rPr>
        <w:t>voor</w:t>
      </w:r>
      <w:proofErr w:type="spellEnd"/>
      <w:r>
        <w:rPr>
          <w:szCs w:val="22"/>
          <w:lang w:val="en-US"/>
        </w:rPr>
        <w:t xml:space="preserve"> het </w:t>
      </w:r>
      <w:proofErr w:type="spellStart"/>
      <w:r>
        <w:rPr>
          <w:szCs w:val="22"/>
          <w:lang w:val="en-US"/>
        </w:rPr>
        <w:t>zoeken</w:t>
      </w:r>
      <w:proofErr w:type="spellEnd"/>
      <w:r>
        <w:rPr>
          <w:szCs w:val="22"/>
          <w:lang w:val="en-US"/>
        </w:rPr>
        <w:t xml:space="preserve"> van (sub)</w:t>
      </w:r>
      <w:proofErr w:type="spellStart"/>
      <w:r>
        <w:rPr>
          <w:szCs w:val="22"/>
          <w:lang w:val="en-US"/>
        </w:rPr>
        <w:t>Objecten</w:t>
      </w:r>
      <w:proofErr w:type="spellEnd"/>
      <w:r>
        <w:rPr>
          <w:szCs w:val="22"/>
          <w:lang w:val="en-US"/>
        </w:rPr>
        <w:t>/</w:t>
      </w:r>
      <w:proofErr w:type="spellStart"/>
      <w:r>
        <w:rPr>
          <w:szCs w:val="22"/>
          <w:lang w:val="en-US"/>
        </w:rPr>
        <w:t>bewerkingen</w:t>
      </w:r>
      <w:proofErr w:type="spellEnd"/>
      <w:r>
        <w:rPr>
          <w:szCs w:val="22"/>
          <w:lang w:val="en-US"/>
        </w:rPr>
        <w:t xml:space="preserve"> </w:t>
      </w:r>
      <w:proofErr w:type="spellStart"/>
      <w:r>
        <w:rPr>
          <w:szCs w:val="22"/>
          <w:lang w:val="en-US"/>
        </w:rPr>
        <w:t>zijn</w:t>
      </w:r>
      <w:proofErr w:type="spellEnd"/>
      <w:r>
        <w:rPr>
          <w:szCs w:val="22"/>
          <w:lang w:val="en-US"/>
        </w:rPr>
        <w:t xml:space="preserve"> </w:t>
      </w:r>
      <w:proofErr w:type="spellStart"/>
      <w:r>
        <w:rPr>
          <w:szCs w:val="22"/>
          <w:lang w:val="en-US"/>
        </w:rPr>
        <w:t>be</w:t>
      </w:r>
      <w:r>
        <w:rPr>
          <w:szCs w:val="22"/>
          <w:lang w:val="en-US"/>
        </w:rPr>
        <w:t>schikbaar</w:t>
      </w:r>
      <w:proofErr w:type="spellEnd"/>
      <w:r>
        <w:rPr>
          <w:szCs w:val="22"/>
          <w:lang w:val="en-US"/>
        </w:rPr>
        <w:t>:</w:t>
      </w:r>
    </w:p>
    <w:p w14:paraId="1BCF54C9" w14:textId="77777777" w:rsidR="00000000" w:rsidRDefault="007D11F5">
      <w:pPr>
        <w:pStyle w:val="Plattetekst"/>
      </w:pPr>
      <w:r>
        <w:t xml:space="preserve">1 – filter Hoofdgroep: Selecteer een </w:t>
      </w:r>
      <w:proofErr w:type="gramStart"/>
      <w:r>
        <w:t>Hoofdgroep :</w:t>
      </w:r>
      <w:proofErr w:type="gramEnd"/>
      <w:r>
        <w:t xml:space="preserve"> </w:t>
      </w:r>
    </w:p>
    <w:p w14:paraId="7BF4561E" w14:textId="77777777" w:rsidR="00000000" w:rsidRDefault="007D11F5">
      <w:pPr>
        <w:pStyle w:val="Plattetekst"/>
        <w:rPr>
          <w:szCs w:val="22"/>
          <w:lang w:val="en-US"/>
        </w:rPr>
      </w:pPr>
      <w:r>
        <w:pict w14:anchorId="094AA263">
          <v:shape id="_x0000_i1031" type="#_x0000_t75" style="width:239.25pt;height:23.25pt" filled="t">
            <v:fill color2="black"/>
            <v:imagedata r:id="rId37" o:title=""/>
          </v:shape>
        </w:pict>
      </w:r>
    </w:p>
    <w:p w14:paraId="6798B874" w14:textId="77777777" w:rsidR="00000000" w:rsidRDefault="007D11F5">
      <w:pPr>
        <w:pStyle w:val="Plattetekst"/>
        <w:rPr>
          <w:szCs w:val="22"/>
          <w:lang w:val="en-US"/>
        </w:rPr>
      </w:pPr>
      <w:proofErr w:type="spellStart"/>
      <w:r>
        <w:rPr>
          <w:szCs w:val="22"/>
          <w:lang w:val="en-US"/>
        </w:rPr>
        <w:t>Standaard</w:t>
      </w:r>
      <w:proofErr w:type="spellEnd"/>
      <w:r>
        <w:rPr>
          <w:szCs w:val="22"/>
          <w:lang w:val="en-US"/>
        </w:rPr>
        <w:t xml:space="preserve"> </w:t>
      </w:r>
      <w:proofErr w:type="spellStart"/>
      <w:r>
        <w:rPr>
          <w:szCs w:val="22"/>
          <w:lang w:val="en-US"/>
        </w:rPr>
        <w:t>staat</w:t>
      </w:r>
      <w:proofErr w:type="spellEnd"/>
      <w:r>
        <w:rPr>
          <w:szCs w:val="22"/>
          <w:lang w:val="en-US"/>
        </w:rPr>
        <w:t xml:space="preserve"> </w:t>
      </w:r>
      <w:proofErr w:type="spellStart"/>
      <w:r>
        <w:rPr>
          <w:szCs w:val="22"/>
          <w:lang w:val="en-US"/>
        </w:rPr>
        <w:t>deze</w:t>
      </w:r>
      <w:proofErr w:type="spellEnd"/>
      <w:r>
        <w:rPr>
          <w:szCs w:val="22"/>
          <w:lang w:val="en-US"/>
        </w:rPr>
        <w:t xml:space="preserve"> </w:t>
      </w:r>
      <w:proofErr w:type="gramStart"/>
      <w:r>
        <w:rPr>
          <w:szCs w:val="22"/>
          <w:lang w:val="en-US"/>
        </w:rPr>
        <w:t>op  '</w:t>
      </w:r>
      <w:proofErr w:type="gramEnd"/>
      <w:r>
        <w:rPr>
          <w:szCs w:val="22"/>
          <w:lang w:val="en-US"/>
        </w:rPr>
        <w:t xml:space="preserve">Alle' . Dan </w:t>
      </w:r>
      <w:proofErr w:type="spellStart"/>
      <w:r>
        <w:rPr>
          <w:szCs w:val="22"/>
          <w:lang w:val="en-US"/>
        </w:rPr>
        <w:t>wordt</w:t>
      </w:r>
      <w:proofErr w:type="spellEnd"/>
      <w:r>
        <w:rPr>
          <w:szCs w:val="22"/>
          <w:lang w:val="en-US"/>
        </w:rPr>
        <w:t xml:space="preserve"> </w:t>
      </w:r>
      <w:proofErr w:type="spellStart"/>
      <w:r>
        <w:rPr>
          <w:szCs w:val="22"/>
          <w:lang w:val="en-US"/>
        </w:rPr>
        <w:t>gezocht</w:t>
      </w:r>
      <w:proofErr w:type="spellEnd"/>
      <w:r>
        <w:rPr>
          <w:szCs w:val="22"/>
          <w:lang w:val="en-US"/>
        </w:rPr>
        <w:t xml:space="preserve"> over ‘Alle’ </w:t>
      </w:r>
      <w:proofErr w:type="spellStart"/>
      <w:r>
        <w:rPr>
          <w:szCs w:val="22"/>
          <w:lang w:val="en-US"/>
        </w:rPr>
        <w:t>hoofdgroepen</w:t>
      </w:r>
      <w:proofErr w:type="spellEnd"/>
      <w:r>
        <w:rPr>
          <w:szCs w:val="22"/>
          <w:lang w:val="en-US"/>
        </w:rPr>
        <w:t>.</w:t>
      </w:r>
    </w:p>
    <w:p w14:paraId="68E92835" w14:textId="77777777" w:rsidR="00000000" w:rsidRDefault="007D11F5">
      <w:pPr>
        <w:pStyle w:val="Plattetekst"/>
        <w:rPr>
          <w:szCs w:val="22"/>
          <w:lang w:val="en-US"/>
        </w:rPr>
      </w:pPr>
    </w:p>
    <w:p w14:paraId="53B872F0" w14:textId="77777777" w:rsidR="00000000" w:rsidRDefault="007D11F5">
      <w:pPr>
        <w:pStyle w:val="Plattetekst"/>
      </w:pPr>
      <w:r>
        <w:t>2 – Kies methode:</w:t>
      </w:r>
    </w:p>
    <w:p w14:paraId="661E3A6D" w14:textId="77777777" w:rsidR="00000000" w:rsidRDefault="007D11F5">
      <w:pPr>
        <w:rPr>
          <w:szCs w:val="22"/>
          <w:lang w:val="en-US"/>
        </w:rPr>
      </w:pPr>
      <w:r>
        <w:rPr>
          <w:szCs w:val="22"/>
          <w:lang w:val="en-US"/>
        </w:rPr>
        <w:pict w14:anchorId="0F4463F8">
          <v:shape id="_x0000_i1032" type="#_x0000_t75" style="width:91.5pt;height:22.5pt" filled="t">
            <v:fill color2="black"/>
            <v:imagedata r:id="rId38" o:title=""/>
          </v:shape>
        </w:pict>
      </w:r>
    </w:p>
    <w:p w14:paraId="30B44E40" w14:textId="77777777" w:rsidR="00000000" w:rsidRDefault="007D11F5">
      <w:pPr>
        <w:rPr>
          <w:szCs w:val="22"/>
          <w:lang w:val="en-US"/>
        </w:rPr>
      </w:pPr>
    </w:p>
    <w:p w14:paraId="102AC13F" w14:textId="77777777" w:rsidR="00000000" w:rsidRDefault="007D11F5">
      <w:pPr>
        <w:pStyle w:val="Plattetekst"/>
      </w:pPr>
      <w:proofErr w:type="spellStart"/>
      <w:r>
        <w:rPr>
          <w:szCs w:val="22"/>
          <w:lang w:val="en-US"/>
        </w:rPr>
        <w:t>Hier</w:t>
      </w:r>
      <w:proofErr w:type="spellEnd"/>
      <w:r>
        <w:rPr>
          <w:szCs w:val="22"/>
          <w:lang w:val="en-US"/>
        </w:rPr>
        <w:t xml:space="preserve"> </w:t>
      </w:r>
      <w:proofErr w:type="spellStart"/>
      <w:r>
        <w:rPr>
          <w:szCs w:val="22"/>
          <w:lang w:val="en-US"/>
        </w:rPr>
        <w:t>zijn</w:t>
      </w:r>
      <w:proofErr w:type="spellEnd"/>
      <w:r>
        <w:rPr>
          <w:szCs w:val="22"/>
          <w:lang w:val="en-US"/>
        </w:rPr>
        <w:t xml:space="preserve"> 4 </w:t>
      </w:r>
      <w:proofErr w:type="spellStart"/>
      <w:r>
        <w:rPr>
          <w:szCs w:val="22"/>
          <w:lang w:val="en-US"/>
        </w:rPr>
        <w:t>zoekmethoden</w:t>
      </w:r>
      <w:proofErr w:type="spellEnd"/>
      <w:r>
        <w:rPr>
          <w:szCs w:val="22"/>
          <w:lang w:val="en-US"/>
        </w:rPr>
        <w:t xml:space="preserve"> </w:t>
      </w:r>
      <w:proofErr w:type="spellStart"/>
      <w:r>
        <w:rPr>
          <w:szCs w:val="22"/>
          <w:lang w:val="en-US"/>
        </w:rPr>
        <w:t>mogelijk</w:t>
      </w:r>
      <w:proofErr w:type="spellEnd"/>
      <w:r>
        <w:rPr>
          <w:szCs w:val="22"/>
          <w:lang w:val="en-US"/>
        </w:rPr>
        <w:t>:</w:t>
      </w:r>
    </w:p>
    <w:p w14:paraId="5344591D" w14:textId="77777777" w:rsidR="00000000" w:rsidRDefault="007D11F5">
      <w:pPr>
        <w:pStyle w:val="Plattetekst"/>
        <w:numPr>
          <w:ilvl w:val="0"/>
          <w:numId w:val="7"/>
        </w:numPr>
      </w:pPr>
      <w:r>
        <w:t>Zoekterm</w:t>
      </w:r>
    </w:p>
    <w:p w14:paraId="001B9577" w14:textId="77777777" w:rsidR="00000000" w:rsidRDefault="007D11F5">
      <w:pPr>
        <w:pStyle w:val="Plattetekst"/>
        <w:numPr>
          <w:ilvl w:val="0"/>
          <w:numId w:val="7"/>
        </w:numPr>
        <w:rPr>
          <w:szCs w:val="22"/>
          <w:lang w:val="en-US"/>
        </w:rPr>
      </w:pPr>
      <w:proofErr w:type="gramStart"/>
      <w:r>
        <w:t>nummer</w:t>
      </w:r>
      <w:proofErr w:type="gramEnd"/>
    </w:p>
    <w:p w14:paraId="3D41A73C" w14:textId="77777777" w:rsidR="00000000" w:rsidRDefault="007D11F5">
      <w:pPr>
        <w:pStyle w:val="Plattetekst"/>
        <w:numPr>
          <w:ilvl w:val="0"/>
          <w:numId w:val="7"/>
        </w:numPr>
        <w:rPr>
          <w:szCs w:val="22"/>
          <w:lang w:val="en-US"/>
        </w:rPr>
      </w:pPr>
      <w:proofErr w:type="spellStart"/>
      <w:r>
        <w:rPr>
          <w:szCs w:val="22"/>
          <w:lang w:val="en-US"/>
        </w:rPr>
        <w:t>versie</w:t>
      </w:r>
      <w:proofErr w:type="spellEnd"/>
      <w:r>
        <w:rPr>
          <w:szCs w:val="22"/>
          <w:lang w:val="en-US"/>
        </w:rPr>
        <w:t>-status</w:t>
      </w:r>
    </w:p>
    <w:p w14:paraId="1AB97AB3" w14:textId="77777777" w:rsidR="00000000" w:rsidRDefault="007D11F5">
      <w:pPr>
        <w:pStyle w:val="Plattetekst"/>
        <w:numPr>
          <w:ilvl w:val="0"/>
          <w:numId w:val="7"/>
        </w:numPr>
        <w:rPr>
          <w:szCs w:val="22"/>
          <w:lang w:val="en-US"/>
        </w:rPr>
      </w:pPr>
      <w:r>
        <w:rPr>
          <w:szCs w:val="22"/>
          <w:lang w:val="en-US"/>
        </w:rPr>
        <w:t>view</w:t>
      </w:r>
    </w:p>
    <w:p w14:paraId="58A4D4FB" w14:textId="77777777" w:rsidR="00000000" w:rsidRDefault="007D11F5">
      <w:pPr>
        <w:pStyle w:val="Plattetekst"/>
        <w:rPr>
          <w:szCs w:val="22"/>
          <w:lang w:val="en-US"/>
        </w:rPr>
      </w:pPr>
    </w:p>
    <w:p w14:paraId="468B849D" w14:textId="77777777" w:rsidR="00000000" w:rsidRDefault="007D11F5">
      <w:pPr>
        <w:pStyle w:val="Plattetekst"/>
        <w:rPr>
          <w:szCs w:val="22"/>
          <w:lang w:val="en-US"/>
        </w:rPr>
      </w:pPr>
      <w:r>
        <w:pict w14:anchorId="4DBBD6D1">
          <v:shape id="_x0000_s1054" type="#_x0000_t75" style="position:absolute;margin-left:2.45pt;margin-top:7.55pt;width:276.6pt;height:24.6pt;z-index:251634688;mso-wrap-distance-left:0;mso-wrap-distance-right:0;mso-position-horizontal:absolute;mso-position-horizontal-relative:text;mso-position-vertical:absolute;mso-position-vertical-relative:text" filled="t" stroked="t" strokeweight=".05pt">
            <v:fill color2="black"/>
            <v:imagedata r:id="rId39" o:title=""/>
          </v:shape>
        </w:pict>
      </w:r>
    </w:p>
    <w:p w14:paraId="716B564C" w14:textId="77777777" w:rsidR="00000000" w:rsidRDefault="007D11F5">
      <w:pPr>
        <w:pStyle w:val="Plattetekst"/>
        <w:rPr>
          <w:szCs w:val="22"/>
          <w:lang w:val="en-US"/>
        </w:rPr>
      </w:pPr>
    </w:p>
    <w:p w14:paraId="3DDA8497" w14:textId="77777777" w:rsidR="00000000" w:rsidRDefault="007D11F5">
      <w:pPr>
        <w:pStyle w:val="Plattetekst"/>
      </w:pPr>
      <w:proofErr w:type="spellStart"/>
      <w:r>
        <w:rPr>
          <w:szCs w:val="22"/>
          <w:lang w:val="en-US"/>
        </w:rPr>
        <w:t>Vul</w:t>
      </w:r>
      <w:proofErr w:type="spellEnd"/>
      <w:r>
        <w:rPr>
          <w:szCs w:val="22"/>
          <w:lang w:val="en-US"/>
        </w:rPr>
        <w:t xml:space="preserve"> </w:t>
      </w:r>
      <w:proofErr w:type="spellStart"/>
      <w:r>
        <w:rPr>
          <w:szCs w:val="22"/>
          <w:lang w:val="en-US"/>
        </w:rPr>
        <w:t>zoekterm</w:t>
      </w:r>
      <w:proofErr w:type="spellEnd"/>
      <w:r>
        <w:rPr>
          <w:szCs w:val="22"/>
          <w:lang w:val="en-US"/>
        </w:rPr>
        <w:t xml:space="preserve"> in.</w:t>
      </w:r>
    </w:p>
    <w:p w14:paraId="031D6CC0" w14:textId="77777777" w:rsidR="00000000" w:rsidRDefault="007D11F5">
      <w:pPr>
        <w:pStyle w:val="Plattetekst"/>
        <w:rPr>
          <w:szCs w:val="22"/>
          <w:lang w:val="en-US"/>
        </w:rPr>
      </w:pPr>
      <w:r>
        <w:pict w14:anchorId="3A2CF2D5">
          <v:shape id="_x0000_s1055" type="#_x0000_t75" style="position:absolute;margin-left:1.1pt;margin-top:7pt;width:282.6pt;height:25.35pt;z-index:251635712;mso-wrap-distance-left:0;mso-wrap-distance-right:0;mso-position-horizontal:absolute;mso-position-horizontal-relative:text;mso-position-vertical:absolute;mso-position-vertical-relative:text" filled="t" stroked="t" strokeweight=".05pt">
            <v:fill color2="black"/>
            <v:imagedata r:id="rId40" o:title=""/>
          </v:shape>
        </w:pict>
      </w:r>
    </w:p>
    <w:p w14:paraId="1AE1B7B3" w14:textId="77777777" w:rsidR="00000000" w:rsidRDefault="007D11F5">
      <w:pPr>
        <w:pStyle w:val="Plattetekst"/>
        <w:rPr>
          <w:szCs w:val="22"/>
          <w:lang w:val="en-US"/>
        </w:rPr>
      </w:pPr>
    </w:p>
    <w:p w14:paraId="60511F7A" w14:textId="77777777" w:rsidR="00000000" w:rsidRDefault="007D11F5">
      <w:pPr>
        <w:pStyle w:val="Plattetekst"/>
        <w:rPr>
          <w:szCs w:val="22"/>
          <w:lang w:val="en-US"/>
        </w:rPr>
      </w:pPr>
      <w:proofErr w:type="spellStart"/>
      <w:proofErr w:type="gramStart"/>
      <w:r>
        <w:rPr>
          <w:szCs w:val="22"/>
          <w:lang w:val="en-US"/>
        </w:rPr>
        <w:t>Vul</w:t>
      </w:r>
      <w:proofErr w:type="spellEnd"/>
      <w:r>
        <w:rPr>
          <w:szCs w:val="22"/>
          <w:lang w:val="en-US"/>
        </w:rPr>
        <w:t xml:space="preserve">  </w:t>
      </w:r>
      <w:proofErr w:type="spellStart"/>
      <w:r>
        <w:rPr>
          <w:szCs w:val="22"/>
          <w:lang w:val="en-US"/>
        </w:rPr>
        <w:t>nummer</w:t>
      </w:r>
      <w:proofErr w:type="spellEnd"/>
      <w:proofErr w:type="gramEnd"/>
      <w:r>
        <w:rPr>
          <w:szCs w:val="22"/>
          <w:lang w:val="en-US"/>
        </w:rPr>
        <w:t xml:space="preserve"> (id) van </w:t>
      </w:r>
      <w:proofErr w:type="spellStart"/>
      <w:r>
        <w:rPr>
          <w:szCs w:val="22"/>
          <w:lang w:val="en-US"/>
        </w:rPr>
        <w:t>een</w:t>
      </w:r>
      <w:proofErr w:type="spellEnd"/>
      <w:r>
        <w:rPr>
          <w:szCs w:val="22"/>
          <w:lang w:val="en-US"/>
        </w:rPr>
        <w:t xml:space="preserve"> (sub)Object/</w:t>
      </w:r>
      <w:proofErr w:type="spellStart"/>
      <w:r>
        <w:rPr>
          <w:szCs w:val="22"/>
          <w:lang w:val="en-US"/>
        </w:rPr>
        <w:t>bewerking</w:t>
      </w:r>
      <w:proofErr w:type="spellEnd"/>
      <w:r>
        <w:rPr>
          <w:szCs w:val="22"/>
          <w:lang w:val="en-US"/>
        </w:rPr>
        <w:t xml:space="preserve"> in.</w:t>
      </w:r>
    </w:p>
    <w:p w14:paraId="233166CF" w14:textId="77777777" w:rsidR="00000000" w:rsidRDefault="007D11F5">
      <w:pPr>
        <w:pStyle w:val="Plattetekst"/>
      </w:pPr>
      <w:r>
        <w:rPr>
          <w:szCs w:val="22"/>
          <w:lang w:val="en-US"/>
        </w:rPr>
        <w:t xml:space="preserve">De knop </w:t>
      </w:r>
      <w:r>
        <w:rPr>
          <w:szCs w:val="22"/>
          <w:shd w:val="clear" w:color="auto" w:fill="C0C0C0"/>
          <w:lang w:val="en-US"/>
        </w:rPr>
        <w:t>Clear</w:t>
      </w:r>
      <w:r>
        <w:rPr>
          <w:szCs w:val="22"/>
          <w:lang w:val="en-US"/>
        </w:rPr>
        <w:t xml:space="preserve"> </w:t>
      </w:r>
      <w:proofErr w:type="spellStart"/>
      <w:r>
        <w:rPr>
          <w:szCs w:val="22"/>
          <w:lang w:val="en-US"/>
        </w:rPr>
        <w:t>maakt</w:t>
      </w:r>
      <w:proofErr w:type="spellEnd"/>
      <w:r>
        <w:rPr>
          <w:szCs w:val="22"/>
          <w:lang w:val="en-US"/>
        </w:rPr>
        <w:t xml:space="preserve"> het </w:t>
      </w:r>
      <w:proofErr w:type="spellStart"/>
      <w:r>
        <w:rPr>
          <w:szCs w:val="22"/>
          <w:lang w:val="en-US"/>
        </w:rPr>
        <w:t>zoekscherm</w:t>
      </w:r>
      <w:proofErr w:type="spellEnd"/>
      <w:r>
        <w:rPr>
          <w:szCs w:val="22"/>
          <w:lang w:val="en-US"/>
        </w:rPr>
        <w:t xml:space="preserve"> </w:t>
      </w:r>
      <w:proofErr w:type="spellStart"/>
      <w:r>
        <w:rPr>
          <w:szCs w:val="22"/>
          <w:lang w:val="en-US"/>
        </w:rPr>
        <w:t>leeg</w:t>
      </w:r>
      <w:proofErr w:type="spellEnd"/>
    </w:p>
    <w:p w14:paraId="3941E4B9" w14:textId="77777777" w:rsidR="00000000" w:rsidRDefault="007D11F5">
      <w:pPr>
        <w:pStyle w:val="Plattetekst"/>
        <w:rPr>
          <w:szCs w:val="22"/>
          <w:lang w:val="en-US"/>
        </w:rPr>
      </w:pPr>
      <w:r>
        <w:pict w14:anchorId="696CA639">
          <v:shape id="_x0000_s1058" type="#_x0000_t75" style="position:absolute;margin-left:1.65pt;margin-top:.05pt;width:295.35pt;height:22.35pt;z-index:251638784;mso-wrap-distance-left:0;mso-wrap-distance-right:0;mso-position-horizontal:absolute;mso-position-horizontal-relative:text;mso-position-vertical:absolute;mso-position-vertical-relative:text" filled="t" stroked="t" strokeweight=".05pt">
            <v:fill color2="black"/>
            <v:imagedata r:id="rId41" o:title=""/>
          </v:shape>
        </w:pict>
      </w:r>
    </w:p>
    <w:p w14:paraId="2FF058A9" w14:textId="77777777" w:rsidR="00000000" w:rsidRDefault="007D11F5">
      <w:pPr>
        <w:pStyle w:val="Plattetekst"/>
      </w:pPr>
    </w:p>
    <w:p w14:paraId="328621DD" w14:textId="77777777" w:rsidR="00000000" w:rsidRDefault="007D11F5">
      <w:pPr>
        <w:pStyle w:val="Plattetekst"/>
      </w:pPr>
      <w:r>
        <w:t>Selecteer hier uit een lijst de versie en de status.</w:t>
      </w:r>
    </w:p>
    <w:p w14:paraId="5ECDE649" w14:textId="77777777" w:rsidR="00000000" w:rsidRDefault="007D11F5">
      <w:pPr>
        <w:pStyle w:val="Plattetekst"/>
      </w:pPr>
      <w:r>
        <w:t>De status kan zijn:</w:t>
      </w:r>
    </w:p>
    <w:p w14:paraId="1C0877E8" w14:textId="77777777" w:rsidR="00000000" w:rsidRDefault="007D11F5">
      <w:pPr>
        <w:pStyle w:val="Plattetekst"/>
        <w:numPr>
          <w:ilvl w:val="0"/>
          <w:numId w:val="7"/>
        </w:numPr>
      </w:pPr>
      <w:r>
        <w:t>NIEUW</w:t>
      </w:r>
    </w:p>
    <w:p w14:paraId="0BECBCA7" w14:textId="77777777" w:rsidR="00000000" w:rsidRDefault="007D11F5">
      <w:pPr>
        <w:pStyle w:val="Plattetekst"/>
        <w:numPr>
          <w:ilvl w:val="0"/>
          <w:numId w:val="7"/>
        </w:numPr>
        <w:rPr>
          <w:szCs w:val="22"/>
          <w:lang w:val="en-US"/>
        </w:rPr>
      </w:pPr>
      <w:r>
        <w:t>GEWIJZIGD</w:t>
      </w:r>
    </w:p>
    <w:p w14:paraId="140DFD15" w14:textId="77777777" w:rsidR="00000000" w:rsidRDefault="007D11F5">
      <w:pPr>
        <w:pStyle w:val="Plattetekst"/>
        <w:numPr>
          <w:ilvl w:val="0"/>
          <w:numId w:val="7"/>
        </w:numPr>
        <w:rPr>
          <w:szCs w:val="22"/>
          <w:lang w:val="en-US"/>
        </w:rPr>
      </w:pPr>
      <w:r>
        <w:rPr>
          <w:szCs w:val="22"/>
          <w:lang w:val="en-US"/>
        </w:rPr>
        <w:t>VERVALLEN</w:t>
      </w:r>
    </w:p>
    <w:p w14:paraId="77B2BAC2" w14:textId="77777777" w:rsidR="00000000" w:rsidRDefault="007D11F5">
      <w:pPr>
        <w:pStyle w:val="Plattetekst"/>
        <w:rPr>
          <w:szCs w:val="22"/>
          <w:lang w:val="en-US"/>
        </w:rPr>
      </w:pPr>
    </w:p>
    <w:p w14:paraId="1EB3A428" w14:textId="77777777" w:rsidR="00000000" w:rsidRDefault="007D11F5">
      <w:pPr>
        <w:pStyle w:val="Plattetekst"/>
        <w:rPr>
          <w:szCs w:val="22"/>
          <w:lang w:val="en-US"/>
        </w:rPr>
      </w:pPr>
      <w:r>
        <w:pict w14:anchorId="0831D88A">
          <v:shape id="_x0000_s1056" type="#_x0000_t75" style="position:absolute;margin-left:.35pt;margin-top:5.95pt;width:206.85pt;height:26.85pt;z-index:251636736;mso-wrap-distance-left:0;mso-wrap-distance-right:0;mso-position-horizontal:absolute;mso-position-horizontal-relative:text;mso-position-vertical:absolute;mso-position-vertical-relative:text" filled="t" stroked="t" strokeweight=".05pt">
            <v:fill color2="black"/>
            <v:imagedata r:id="rId42" o:title=""/>
          </v:shape>
        </w:pict>
      </w:r>
    </w:p>
    <w:p w14:paraId="6CAD59C9" w14:textId="77777777" w:rsidR="00000000" w:rsidRDefault="007D11F5">
      <w:pPr>
        <w:pStyle w:val="Plattetekst"/>
        <w:rPr>
          <w:szCs w:val="22"/>
          <w:lang w:val="en-US"/>
        </w:rPr>
      </w:pPr>
    </w:p>
    <w:p w14:paraId="515A6A41" w14:textId="77777777" w:rsidR="00000000" w:rsidRDefault="007D11F5">
      <w:pPr>
        <w:pStyle w:val="Plattetekst"/>
        <w:rPr>
          <w:szCs w:val="22"/>
          <w:lang w:val="en-US"/>
        </w:rPr>
      </w:pPr>
      <w:proofErr w:type="spellStart"/>
      <w:r>
        <w:rPr>
          <w:szCs w:val="22"/>
          <w:lang w:val="en-US"/>
        </w:rPr>
        <w:t>Selecteer</w:t>
      </w:r>
      <w:proofErr w:type="spellEnd"/>
      <w:r>
        <w:rPr>
          <w:szCs w:val="22"/>
          <w:lang w:val="en-US"/>
        </w:rPr>
        <w:t xml:space="preserve"> </w:t>
      </w:r>
      <w:proofErr w:type="spellStart"/>
      <w:r>
        <w:rPr>
          <w:szCs w:val="22"/>
          <w:lang w:val="en-US"/>
        </w:rPr>
        <w:t>hier</w:t>
      </w:r>
      <w:proofErr w:type="spellEnd"/>
      <w:r>
        <w:rPr>
          <w:szCs w:val="22"/>
          <w:lang w:val="en-US"/>
        </w:rPr>
        <w:t xml:space="preserve"> </w:t>
      </w:r>
      <w:proofErr w:type="spellStart"/>
      <w:r>
        <w:rPr>
          <w:szCs w:val="22"/>
          <w:lang w:val="en-US"/>
        </w:rPr>
        <w:t>uit</w:t>
      </w:r>
      <w:proofErr w:type="spellEnd"/>
      <w:r>
        <w:rPr>
          <w:szCs w:val="22"/>
          <w:lang w:val="en-US"/>
        </w:rPr>
        <w:t xml:space="preserve"> </w:t>
      </w:r>
      <w:proofErr w:type="spellStart"/>
      <w:r>
        <w:rPr>
          <w:szCs w:val="22"/>
          <w:lang w:val="en-US"/>
        </w:rPr>
        <w:t>een</w:t>
      </w:r>
      <w:proofErr w:type="spellEnd"/>
      <w:r>
        <w:rPr>
          <w:szCs w:val="22"/>
          <w:lang w:val="en-US"/>
        </w:rPr>
        <w:t xml:space="preserve"> </w:t>
      </w:r>
      <w:proofErr w:type="spellStart"/>
      <w:r>
        <w:rPr>
          <w:szCs w:val="22"/>
          <w:lang w:val="en-US"/>
        </w:rPr>
        <w:t>lijst</w:t>
      </w:r>
      <w:proofErr w:type="spellEnd"/>
      <w:r>
        <w:rPr>
          <w:szCs w:val="22"/>
          <w:lang w:val="en-US"/>
        </w:rPr>
        <w:t xml:space="preserve"> de view.</w:t>
      </w:r>
    </w:p>
    <w:p w14:paraId="14AB31BB" w14:textId="77777777" w:rsidR="00000000" w:rsidRDefault="007D11F5">
      <w:pPr>
        <w:pStyle w:val="Plattetekst"/>
        <w:rPr>
          <w:szCs w:val="22"/>
          <w:lang w:val="en-US"/>
        </w:rPr>
      </w:pPr>
    </w:p>
    <w:p w14:paraId="069F9EEA" w14:textId="77777777" w:rsidR="00000000" w:rsidRDefault="007D11F5">
      <w:pPr>
        <w:pStyle w:val="Plattetekst"/>
        <w:rPr>
          <w:szCs w:val="22"/>
          <w:lang w:val="en-US"/>
        </w:rPr>
      </w:pPr>
      <w:r>
        <w:rPr>
          <w:szCs w:val="22"/>
          <w:lang w:val="en-US"/>
        </w:rPr>
        <w:t xml:space="preserve">Na </w:t>
      </w:r>
      <w:proofErr w:type="spellStart"/>
      <w:r>
        <w:rPr>
          <w:szCs w:val="22"/>
          <w:lang w:val="en-US"/>
        </w:rPr>
        <w:t>instellen</w:t>
      </w:r>
      <w:proofErr w:type="spellEnd"/>
      <w:r>
        <w:rPr>
          <w:szCs w:val="22"/>
          <w:lang w:val="en-US"/>
        </w:rPr>
        <w:t xml:space="preserve"> van d</w:t>
      </w:r>
      <w:r>
        <w:rPr>
          <w:szCs w:val="22"/>
          <w:lang w:val="en-US"/>
        </w:rPr>
        <w:t xml:space="preserve">e </w:t>
      </w:r>
      <w:proofErr w:type="spellStart"/>
      <w:r>
        <w:rPr>
          <w:szCs w:val="22"/>
          <w:lang w:val="en-US"/>
        </w:rPr>
        <w:t>zoekfilters</w:t>
      </w:r>
      <w:proofErr w:type="spellEnd"/>
      <w:r>
        <w:rPr>
          <w:szCs w:val="22"/>
          <w:lang w:val="en-US"/>
        </w:rPr>
        <w:t xml:space="preserve"> </w:t>
      </w:r>
      <w:proofErr w:type="spellStart"/>
      <w:r>
        <w:rPr>
          <w:szCs w:val="22"/>
          <w:lang w:val="en-US"/>
        </w:rPr>
        <w:t>wordt</w:t>
      </w:r>
      <w:proofErr w:type="spellEnd"/>
      <w:r>
        <w:rPr>
          <w:szCs w:val="22"/>
          <w:lang w:val="en-US"/>
        </w:rPr>
        <w:t xml:space="preserve"> het </w:t>
      </w:r>
      <w:proofErr w:type="spellStart"/>
      <w:r>
        <w:rPr>
          <w:szCs w:val="22"/>
          <w:lang w:val="en-US"/>
        </w:rPr>
        <w:t>zoeken</w:t>
      </w:r>
      <w:proofErr w:type="spellEnd"/>
      <w:r>
        <w:rPr>
          <w:szCs w:val="22"/>
          <w:lang w:val="en-US"/>
        </w:rPr>
        <w:t xml:space="preserve"> </w:t>
      </w:r>
      <w:proofErr w:type="spellStart"/>
      <w:r>
        <w:rPr>
          <w:szCs w:val="22"/>
          <w:lang w:val="en-US"/>
        </w:rPr>
        <w:t>gestart</w:t>
      </w:r>
      <w:proofErr w:type="spellEnd"/>
      <w:r>
        <w:rPr>
          <w:szCs w:val="22"/>
          <w:lang w:val="en-US"/>
        </w:rPr>
        <w:t xml:space="preserve"> </w:t>
      </w:r>
      <w:proofErr w:type="spellStart"/>
      <w:r>
        <w:rPr>
          <w:szCs w:val="22"/>
          <w:lang w:val="en-US"/>
        </w:rPr>
        <w:t>na</w:t>
      </w:r>
      <w:proofErr w:type="spellEnd"/>
      <w:r>
        <w:rPr>
          <w:szCs w:val="22"/>
          <w:lang w:val="en-US"/>
        </w:rPr>
        <w:t xml:space="preserve"> </w:t>
      </w:r>
      <w:proofErr w:type="spellStart"/>
      <w:r>
        <w:rPr>
          <w:szCs w:val="22"/>
          <w:lang w:val="en-US"/>
        </w:rPr>
        <w:t>drukken</w:t>
      </w:r>
      <w:proofErr w:type="spellEnd"/>
      <w:r>
        <w:rPr>
          <w:szCs w:val="22"/>
          <w:lang w:val="en-US"/>
        </w:rPr>
        <w:t xml:space="preserve"> op de </w:t>
      </w:r>
      <w:proofErr w:type="gramStart"/>
      <w:r>
        <w:rPr>
          <w:szCs w:val="22"/>
          <w:lang w:val="en-US"/>
        </w:rPr>
        <w:t xml:space="preserve">knop  </w:t>
      </w:r>
      <w:proofErr w:type="spellStart"/>
      <w:r>
        <w:rPr>
          <w:szCs w:val="22"/>
          <w:shd w:val="clear" w:color="auto" w:fill="C0C0C0"/>
          <w:lang w:val="en-US"/>
        </w:rPr>
        <w:t>Zoek</w:t>
      </w:r>
      <w:proofErr w:type="spellEnd"/>
      <w:proofErr w:type="gramEnd"/>
      <w:r>
        <w:rPr>
          <w:szCs w:val="22"/>
          <w:lang w:val="en-US"/>
        </w:rPr>
        <w:t xml:space="preserve"> .</w:t>
      </w:r>
    </w:p>
    <w:p w14:paraId="34A03187" w14:textId="77777777" w:rsidR="00000000" w:rsidRDefault="007D11F5">
      <w:pPr>
        <w:pStyle w:val="Plattetekst"/>
        <w:rPr>
          <w:szCs w:val="22"/>
          <w:lang w:val="en-US"/>
        </w:rPr>
      </w:pPr>
      <w:proofErr w:type="gramStart"/>
      <w:r>
        <w:rPr>
          <w:szCs w:val="22"/>
          <w:lang w:val="en-US"/>
        </w:rPr>
        <w:t>Alle  (</w:t>
      </w:r>
      <w:proofErr w:type="gramEnd"/>
      <w:r>
        <w:rPr>
          <w:szCs w:val="22"/>
          <w:lang w:val="en-US"/>
        </w:rPr>
        <w:t>sub)</w:t>
      </w:r>
      <w:proofErr w:type="spellStart"/>
      <w:r>
        <w:rPr>
          <w:szCs w:val="22"/>
          <w:lang w:val="en-US"/>
        </w:rPr>
        <w:t>Objecten</w:t>
      </w:r>
      <w:proofErr w:type="spellEnd"/>
      <w:r>
        <w:rPr>
          <w:szCs w:val="22"/>
          <w:lang w:val="en-US"/>
        </w:rPr>
        <w:t>/</w:t>
      </w:r>
      <w:proofErr w:type="spellStart"/>
      <w:r>
        <w:rPr>
          <w:szCs w:val="22"/>
          <w:lang w:val="en-US"/>
        </w:rPr>
        <w:t>bewerkingen</w:t>
      </w:r>
      <w:proofErr w:type="spellEnd"/>
      <w:r>
        <w:rPr>
          <w:szCs w:val="22"/>
          <w:lang w:val="en-US"/>
        </w:rPr>
        <w:t xml:space="preserve"> die </w:t>
      </w:r>
      <w:proofErr w:type="spellStart"/>
      <w:r>
        <w:rPr>
          <w:szCs w:val="22"/>
          <w:lang w:val="en-US"/>
        </w:rPr>
        <w:t>voldoen</w:t>
      </w:r>
      <w:proofErr w:type="spellEnd"/>
      <w:r>
        <w:rPr>
          <w:szCs w:val="22"/>
          <w:lang w:val="en-US"/>
        </w:rPr>
        <w:t xml:space="preserve"> </w:t>
      </w:r>
      <w:proofErr w:type="spellStart"/>
      <w:r>
        <w:rPr>
          <w:szCs w:val="22"/>
          <w:lang w:val="en-US"/>
        </w:rPr>
        <w:t>aan</w:t>
      </w:r>
      <w:proofErr w:type="spellEnd"/>
      <w:r>
        <w:rPr>
          <w:szCs w:val="22"/>
          <w:lang w:val="en-US"/>
        </w:rPr>
        <w:t xml:space="preserve"> het </w:t>
      </w:r>
      <w:proofErr w:type="spellStart"/>
      <w:r>
        <w:rPr>
          <w:szCs w:val="22"/>
          <w:lang w:val="en-US"/>
        </w:rPr>
        <w:t>zoekcriteria</w:t>
      </w:r>
      <w:proofErr w:type="spellEnd"/>
      <w:r>
        <w:rPr>
          <w:szCs w:val="22"/>
          <w:lang w:val="en-US"/>
        </w:rPr>
        <w:t xml:space="preserve"> </w:t>
      </w:r>
      <w:proofErr w:type="spellStart"/>
      <w:r>
        <w:rPr>
          <w:szCs w:val="22"/>
          <w:lang w:val="en-US"/>
        </w:rPr>
        <w:t>worden</w:t>
      </w:r>
      <w:proofErr w:type="spellEnd"/>
      <w:r>
        <w:rPr>
          <w:szCs w:val="22"/>
          <w:lang w:val="en-US"/>
        </w:rPr>
        <w:t xml:space="preserve"> </w:t>
      </w:r>
      <w:proofErr w:type="spellStart"/>
      <w:r>
        <w:rPr>
          <w:szCs w:val="22"/>
          <w:lang w:val="en-US"/>
        </w:rPr>
        <w:t>getoond</w:t>
      </w:r>
      <w:proofErr w:type="spellEnd"/>
      <w:r>
        <w:rPr>
          <w:szCs w:val="22"/>
          <w:lang w:val="en-US"/>
        </w:rPr>
        <w:t>.</w:t>
      </w:r>
    </w:p>
    <w:p w14:paraId="0098DC91" w14:textId="77777777" w:rsidR="00000000" w:rsidRDefault="007D11F5">
      <w:pPr>
        <w:pStyle w:val="Plattetekst"/>
      </w:pPr>
      <w:proofErr w:type="spellStart"/>
      <w:r>
        <w:rPr>
          <w:szCs w:val="22"/>
          <w:lang w:val="en-US"/>
        </w:rPr>
        <w:t>Voorbeeldscherm</w:t>
      </w:r>
      <w:proofErr w:type="spellEnd"/>
      <w:r>
        <w:rPr>
          <w:szCs w:val="22"/>
          <w:lang w:val="en-US"/>
        </w:rPr>
        <w:t xml:space="preserve">: </w:t>
      </w:r>
      <w:proofErr w:type="spellStart"/>
      <w:r>
        <w:rPr>
          <w:szCs w:val="22"/>
          <w:lang w:val="en-US"/>
        </w:rPr>
        <w:t>Zoeken</w:t>
      </w:r>
      <w:proofErr w:type="spellEnd"/>
      <w:r>
        <w:rPr>
          <w:szCs w:val="22"/>
          <w:lang w:val="en-US"/>
        </w:rPr>
        <w:t xml:space="preserve"> in Alle </w:t>
      </w:r>
      <w:proofErr w:type="spellStart"/>
      <w:r>
        <w:rPr>
          <w:szCs w:val="22"/>
          <w:lang w:val="en-US"/>
        </w:rPr>
        <w:t>hoofgroepen</w:t>
      </w:r>
      <w:proofErr w:type="spellEnd"/>
      <w:r>
        <w:rPr>
          <w:szCs w:val="22"/>
          <w:lang w:val="en-US"/>
        </w:rPr>
        <w:t xml:space="preserve"> op </w:t>
      </w:r>
      <w:proofErr w:type="spellStart"/>
      <w:r>
        <w:rPr>
          <w:szCs w:val="22"/>
          <w:lang w:val="en-US"/>
        </w:rPr>
        <w:t>zoekterm</w:t>
      </w:r>
      <w:proofErr w:type="spellEnd"/>
      <w:r>
        <w:rPr>
          <w:szCs w:val="22"/>
          <w:lang w:val="en-US"/>
        </w:rPr>
        <w:t xml:space="preserve"> '</w:t>
      </w:r>
      <w:proofErr w:type="spellStart"/>
      <w:r>
        <w:rPr>
          <w:szCs w:val="22"/>
          <w:lang w:val="en-US"/>
        </w:rPr>
        <w:t>damwand</w:t>
      </w:r>
      <w:proofErr w:type="spellEnd"/>
      <w:r>
        <w:rPr>
          <w:szCs w:val="22"/>
          <w:lang w:val="en-US"/>
        </w:rPr>
        <w:t>'</w:t>
      </w:r>
    </w:p>
    <w:p w14:paraId="035255F6" w14:textId="77777777" w:rsidR="00000000" w:rsidRDefault="007D11F5">
      <w:pPr>
        <w:pStyle w:val="Plattetekst"/>
        <w:rPr>
          <w:szCs w:val="22"/>
          <w:lang w:val="en-US"/>
        </w:rPr>
      </w:pPr>
      <w:r>
        <w:pict w14:anchorId="7B4CD4F6">
          <v:shape id="_x0000_s1057" type="#_x0000_t75" style="position:absolute;margin-left:0;margin-top:6.05pt;width:475.65pt;height:73.55pt;z-index:251637760;mso-wrap-distance-left:0;mso-wrap-distance-right:0;mso-position-horizontal:center;mso-position-horizontal-relative:text;mso-position-vertical:absolute;mso-position-vertical-relative:text" filled="t" stroked="t" strokeweight=".05pt">
            <v:fill color2="black"/>
            <v:imagedata r:id="rId43" o:title=""/>
            <w10:wrap type="topAndBottom"/>
          </v:shape>
        </w:pict>
      </w:r>
    </w:p>
    <w:p w14:paraId="08B86316" w14:textId="77777777" w:rsidR="00000000" w:rsidRDefault="007D11F5">
      <w:pPr>
        <w:pStyle w:val="Plattetekst"/>
        <w:rPr>
          <w:szCs w:val="22"/>
          <w:lang w:val="en-US"/>
        </w:rPr>
      </w:pPr>
    </w:p>
    <w:p w14:paraId="24BE021E" w14:textId="77777777" w:rsidR="00000000" w:rsidRDefault="007D11F5">
      <w:pPr>
        <w:pStyle w:val="Kop1"/>
        <w:pageBreakBefore/>
        <w:spacing w:line="240" w:lineRule="atLeast"/>
        <w:rPr>
          <w:szCs w:val="22"/>
          <w:lang w:val="en-US"/>
        </w:rPr>
      </w:pPr>
      <w:bookmarkStart w:id="27" w:name="__RefHeading__3278_20499839"/>
      <w:bookmarkEnd w:id="27"/>
      <w:proofErr w:type="spellStart"/>
      <w:r>
        <w:rPr>
          <w:szCs w:val="22"/>
          <w:lang w:val="en-US"/>
        </w:rPr>
        <w:lastRenderedPageBreak/>
        <w:t>Bibliotheken</w:t>
      </w:r>
      <w:proofErr w:type="spellEnd"/>
      <w:r>
        <w:rPr>
          <w:szCs w:val="22"/>
          <w:lang w:val="en-US"/>
        </w:rPr>
        <w:t xml:space="preserve"> &gt; </w:t>
      </w:r>
      <w:proofErr w:type="spellStart"/>
      <w:r>
        <w:rPr>
          <w:szCs w:val="22"/>
          <w:lang w:val="en-US"/>
        </w:rPr>
        <w:t>Symbool</w:t>
      </w:r>
      <w:proofErr w:type="spellEnd"/>
      <w:r>
        <w:rPr>
          <w:szCs w:val="22"/>
          <w:lang w:val="en-US"/>
        </w:rPr>
        <w:t xml:space="preserve"> </w:t>
      </w:r>
      <w:proofErr w:type="spellStart"/>
      <w:r>
        <w:rPr>
          <w:szCs w:val="22"/>
          <w:lang w:val="en-US"/>
        </w:rPr>
        <w:t>bibliotheken</w:t>
      </w:r>
      <w:proofErr w:type="spellEnd"/>
    </w:p>
    <w:p w14:paraId="2864102A" w14:textId="77777777" w:rsidR="00000000" w:rsidRDefault="007D11F5">
      <w:pPr>
        <w:pStyle w:val="Kop2"/>
      </w:pPr>
      <w:bookmarkStart w:id="28" w:name="__RefHeading__3320_20499839"/>
      <w:bookmarkEnd w:id="28"/>
      <w:proofErr w:type="spellStart"/>
      <w:r>
        <w:rPr>
          <w:szCs w:val="22"/>
          <w:lang w:val="en-US"/>
        </w:rPr>
        <w:t>W</w:t>
      </w:r>
      <w:r>
        <w:rPr>
          <w:szCs w:val="22"/>
          <w:lang w:val="en-US"/>
        </w:rPr>
        <w:t>eergave</w:t>
      </w:r>
      <w:proofErr w:type="spellEnd"/>
    </w:p>
    <w:p w14:paraId="21CCDEC5" w14:textId="77777777" w:rsidR="00000000" w:rsidRDefault="007D11F5">
      <w:pPr>
        <w:pStyle w:val="Plattetekst"/>
        <w:spacing w:before="240" w:line="240" w:lineRule="atLeast"/>
      </w:pPr>
      <w:r>
        <w:t>Op pagina '</w:t>
      </w:r>
      <w:proofErr w:type="gramStart"/>
      <w:r>
        <w:rPr>
          <w:shd w:val="clear" w:color="auto" w:fill="C0C0C0"/>
        </w:rPr>
        <w:t>Symbool  bibliotheken</w:t>
      </w:r>
      <w:proofErr w:type="gramEnd"/>
      <w:r>
        <w:rPr>
          <w:shd w:val="clear" w:color="auto" w:fill="C0C0C0"/>
        </w:rPr>
        <w:t>'</w:t>
      </w:r>
      <w:r>
        <w:t xml:space="preserve"> worden de NLCS Symbool bibliotheken weergegeven.</w:t>
      </w:r>
      <w:r>
        <w:br/>
        <w:t>Weergave is op basis van selectie Versie en Status.</w:t>
      </w:r>
    </w:p>
    <w:p w14:paraId="4B8AF84B" w14:textId="77777777" w:rsidR="00000000" w:rsidRDefault="007D11F5">
      <w:pPr>
        <w:pStyle w:val="Plattetekst"/>
        <w:spacing w:before="240" w:line="240" w:lineRule="atLeast"/>
      </w:pPr>
      <w:r>
        <w:pict w14:anchorId="4D92CF5D">
          <v:shape id="_x0000_s1059" type="#_x0000_t75" style="position:absolute;margin-left:1.5pt;margin-top:.05pt;width:302.1pt;height:23.85pt;z-index:251639808;mso-wrap-distance-left:0;mso-wrap-distance-right:0;mso-position-horizontal:absolute;mso-position-horizontal-relative:text;mso-position-vertical:absolute;mso-position-vertical-relative:text" filled="t" stroked="t" strokeweight=".05pt">
            <v:fill color2="black"/>
            <v:imagedata r:id="rId44" o:title=""/>
          </v:shape>
        </w:pict>
      </w:r>
    </w:p>
    <w:p w14:paraId="2D642F16" w14:textId="77777777" w:rsidR="00000000" w:rsidRDefault="007D11F5">
      <w:pPr>
        <w:pStyle w:val="Plattetekst"/>
        <w:rPr>
          <w:szCs w:val="22"/>
          <w:lang w:val="en-US"/>
        </w:rPr>
      </w:pPr>
      <w:r>
        <w:t xml:space="preserve">Kies Versie: * </w:t>
      </w:r>
      <w:proofErr w:type="gramStart"/>
      <w:r>
        <w:t>=  alle</w:t>
      </w:r>
      <w:proofErr w:type="gramEnd"/>
      <w:r>
        <w:t xml:space="preserve"> versies of specifiek versienummer.</w:t>
      </w:r>
    </w:p>
    <w:p w14:paraId="776F30A9" w14:textId="77777777" w:rsidR="00000000" w:rsidRDefault="007D11F5">
      <w:pPr>
        <w:pStyle w:val="Plattetekst"/>
      </w:pPr>
      <w:proofErr w:type="spellStart"/>
      <w:r>
        <w:rPr>
          <w:szCs w:val="22"/>
          <w:lang w:val="en-US"/>
        </w:rPr>
        <w:t>Kies</w:t>
      </w:r>
      <w:proofErr w:type="spellEnd"/>
      <w:r>
        <w:rPr>
          <w:szCs w:val="22"/>
          <w:lang w:val="en-US"/>
        </w:rPr>
        <w:t xml:space="preserve"> Status: </w:t>
      </w:r>
      <w:proofErr w:type="gramStart"/>
      <w:r>
        <w:rPr>
          <w:szCs w:val="22"/>
          <w:lang w:val="en-US"/>
        </w:rPr>
        <w:t>*  =</w:t>
      </w:r>
      <w:proofErr w:type="gramEnd"/>
      <w:r>
        <w:rPr>
          <w:szCs w:val="22"/>
          <w:lang w:val="en-US"/>
        </w:rPr>
        <w:t xml:space="preserve">  alle </w:t>
      </w:r>
      <w:proofErr w:type="spellStart"/>
      <w:r>
        <w:rPr>
          <w:szCs w:val="22"/>
          <w:lang w:val="en-US"/>
        </w:rPr>
        <w:t>behalve</w:t>
      </w:r>
      <w:proofErr w:type="spellEnd"/>
      <w:r>
        <w:rPr>
          <w:szCs w:val="22"/>
          <w:lang w:val="en-US"/>
        </w:rPr>
        <w:t xml:space="preserve"> '</w:t>
      </w:r>
      <w:proofErr w:type="spellStart"/>
      <w:r>
        <w:rPr>
          <w:szCs w:val="22"/>
          <w:lang w:val="en-US"/>
        </w:rPr>
        <w:t>vervallen</w:t>
      </w:r>
      <w:proofErr w:type="spellEnd"/>
      <w:r>
        <w:rPr>
          <w:szCs w:val="22"/>
          <w:lang w:val="en-US"/>
        </w:rPr>
        <w:t xml:space="preserve">' of </w:t>
      </w:r>
      <w:proofErr w:type="spellStart"/>
      <w:r>
        <w:rPr>
          <w:szCs w:val="22"/>
          <w:lang w:val="en-US"/>
        </w:rPr>
        <w:t>specie</w:t>
      </w:r>
      <w:r>
        <w:rPr>
          <w:szCs w:val="22"/>
          <w:lang w:val="en-US"/>
        </w:rPr>
        <w:t>ke</w:t>
      </w:r>
      <w:proofErr w:type="spellEnd"/>
      <w:r>
        <w:rPr>
          <w:szCs w:val="22"/>
          <w:lang w:val="en-US"/>
        </w:rPr>
        <w:t xml:space="preserve"> status.</w:t>
      </w:r>
    </w:p>
    <w:p w14:paraId="7FAAC325" w14:textId="77777777" w:rsidR="00000000" w:rsidRDefault="007D11F5">
      <w:pPr>
        <w:pStyle w:val="Plattetekst"/>
      </w:pPr>
      <w:r>
        <w:pict w14:anchorId="1429EF24">
          <v:shape id="_x0000_s1060" type="#_x0000_t75" style="position:absolute;margin-left:2.95pt;margin-top:9.25pt;width:473.35pt;height:213.3pt;z-index:251640832;mso-wrap-distance-left:0;mso-wrap-distance-right:0;mso-position-horizontal:absolute;mso-position-horizontal-relative:text;mso-position-vertical:absolute;mso-position-vertical-relative:text" filled="t" stroked="t" strokeweight=".05pt">
            <v:fill color2="black"/>
            <v:imagedata r:id="rId45" o:title=""/>
          </v:shape>
        </w:pict>
      </w:r>
    </w:p>
    <w:p w14:paraId="550D571B" w14:textId="77777777" w:rsidR="00000000" w:rsidRDefault="007D11F5">
      <w:pPr>
        <w:pStyle w:val="Plattetekst"/>
      </w:pPr>
    </w:p>
    <w:p w14:paraId="7BD3799A" w14:textId="77777777" w:rsidR="00000000" w:rsidRDefault="007D11F5">
      <w:pPr>
        <w:pStyle w:val="Plattetekst"/>
      </w:pPr>
    </w:p>
    <w:p w14:paraId="7AECFE21" w14:textId="77777777" w:rsidR="00000000" w:rsidRDefault="007D11F5">
      <w:pPr>
        <w:pStyle w:val="Plattetekst"/>
      </w:pPr>
    </w:p>
    <w:p w14:paraId="70DE3B7C" w14:textId="77777777" w:rsidR="00000000" w:rsidRDefault="007D11F5">
      <w:pPr>
        <w:pStyle w:val="Plattetekst"/>
      </w:pPr>
    </w:p>
    <w:p w14:paraId="189CFBDC" w14:textId="77777777" w:rsidR="00000000" w:rsidRDefault="007D11F5">
      <w:pPr>
        <w:pStyle w:val="Plattetekst"/>
      </w:pPr>
    </w:p>
    <w:p w14:paraId="5976EB7B" w14:textId="77777777" w:rsidR="00000000" w:rsidRDefault="007D11F5">
      <w:pPr>
        <w:pStyle w:val="Plattetekst"/>
      </w:pPr>
    </w:p>
    <w:p w14:paraId="4234AF3E" w14:textId="77777777" w:rsidR="00000000" w:rsidRDefault="007D11F5">
      <w:pPr>
        <w:pStyle w:val="Plattetekst"/>
      </w:pPr>
    </w:p>
    <w:p w14:paraId="7A33A407" w14:textId="77777777" w:rsidR="00000000" w:rsidRDefault="007D11F5">
      <w:pPr>
        <w:pStyle w:val="Plattetekst"/>
      </w:pPr>
    </w:p>
    <w:p w14:paraId="2A289DD3" w14:textId="77777777" w:rsidR="00000000" w:rsidRDefault="007D11F5">
      <w:pPr>
        <w:pStyle w:val="Plattetekst"/>
      </w:pPr>
    </w:p>
    <w:p w14:paraId="733B7619" w14:textId="77777777" w:rsidR="00000000" w:rsidRDefault="007D11F5">
      <w:pPr>
        <w:pStyle w:val="Plattetekst"/>
      </w:pPr>
    </w:p>
    <w:p w14:paraId="4B2EA41A" w14:textId="77777777" w:rsidR="00000000" w:rsidRDefault="007D11F5">
      <w:pPr>
        <w:pStyle w:val="Plattetekst"/>
      </w:pPr>
    </w:p>
    <w:p w14:paraId="575A5F92" w14:textId="77777777" w:rsidR="00000000" w:rsidRDefault="007D11F5">
      <w:pPr>
        <w:pStyle w:val="Plattetekst"/>
      </w:pPr>
    </w:p>
    <w:p w14:paraId="411153FB" w14:textId="77777777" w:rsidR="00000000" w:rsidRDefault="007D11F5">
      <w:pPr>
        <w:pStyle w:val="Plattetekst"/>
      </w:pPr>
      <w:r>
        <w:t>Onderaan kolom 'Opmerkingen</w:t>
      </w:r>
      <w:proofErr w:type="gramStart"/>
      <w:r>
        <w:t>'  staat</w:t>
      </w:r>
      <w:proofErr w:type="gramEnd"/>
      <w:r>
        <w:t xml:space="preserve"> het genereerde Excel bestanden met symbool bibliotheken.</w:t>
      </w:r>
    </w:p>
    <w:p w14:paraId="50CFAC42" w14:textId="77777777" w:rsidR="00000000" w:rsidRDefault="007D11F5">
      <w:pPr>
        <w:pStyle w:val="Plattetekst"/>
      </w:pPr>
      <w:r>
        <w:t>In kolom “Excel' staat per bibliotheek het genereerde Excel bestanden met symbolen van de betreffende bibliotheek.</w:t>
      </w:r>
    </w:p>
    <w:p w14:paraId="4A104548" w14:textId="77777777" w:rsidR="00000000" w:rsidRDefault="007D11F5">
      <w:pPr>
        <w:pStyle w:val="Plattetekst"/>
        <w:rPr>
          <w:lang w:val="en-US"/>
        </w:rPr>
      </w:pPr>
      <w:r>
        <w:t>Onderaan deze kolom sta</w:t>
      </w:r>
      <w:r>
        <w:t xml:space="preserve">at 1 zip </w:t>
      </w:r>
      <w:proofErr w:type="gramStart"/>
      <w:r>
        <w:t>bestand  met</w:t>
      </w:r>
      <w:proofErr w:type="gramEnd"/>
      <w:r>
        <w:t xml:space="preserve"> daarin opgenomen alle symbool bibliotheek  Excel bestanden.</w:t>
      </w:r>
    </w:p>
    <w:p w14:paraId="6D3EA4CF" w14:textId="77777777" w:rsidR="00000000" w:rsidRDefault="007D11F5">
      <w:pPr>
        <w:pStyle w:val="Kop2"/>
        <w:pageBreakBefore/>
        <w:rPr>
          <w:lang w:val="en-US"/>
        </w:rPr>
      </w:pPr>
      <w:bookmarkStart w:id="29" w:name="__RefHeading__3322_20499839"/>
      <w:bookmarkEnd w:id="29"/>
      <w:proofErr w:type="spellStart"/>
      <w:r>
        <w:rPr>
          <w:lang w:val="en-US"/>
        </w:rPr>
        <w:lastRenderedPageBreak/>
        <w:t>Wijzigen</w:t>
      </w:r>
      <w:proofErr w:type="spellEnd"/>
      <w:r>
        <w:rPr>
          <w:lang w:val="en-US"/>
        </w:rPr>
        <w:t>/</w:t>
      </w:r>
      <w:proofErr w:type="spellStart"/>
      <w:r>
        <w:rPr>
          <w:lang w:val="en-US"/>
        </w:rPr>
        <w:t>Toevoegen</w:t>
      </w:r>
      <w:proofErr w:type="spellEnd"/>
      <w:r>
        <w:rPr>
          <w:lang w:val="en-US"/>
        </w:rPr>
        <w:t xml:space="preserve"> (*)</w:t>
      </w:r>
    </w:p>
    <w:p w14:paraId="1745883F" w14:textId="77777777" w:rsidR="00000000" w:rsidRDefault="007D11F5">
      <w:pPr>
        <w:pStyle w:val="Plattetekst"/>
        <w:rPr>
          <w:lang w:val="en-US"/>
        </w:rPr>
      </w:pPr>
      <w:proofErr w:type="spellStart"/>
      <w:r>
        <w:rPr>
          <w:lang w:val="en-US"/>
        </w:rPr>
        <w:t>Wijzigen</w:t>
      </w:r>
      <w:proofErr w:type="spellEnd"/>
      <w:r>
        <w:rPr>
          <w:lang w:val="en-US"/>
        </w:rPr>
        <w:t xml:space="preserve"> en </w:t>
      </w:r>
      <w:proofErr w:type="spellStart"/>
      <w:r>
        <w:rPr>
          <w:lang w:val="en-US"/>
        </w:rPr>
        <w:t>Toevoegen</w:t>
      </w:r>
      <w:proofErr w:type="spellEnd"/>
      <w:r>
        <w:rPr>
          <w:lang w:val="en-US"/>
        </w:rPr>
        <w:t xml:space="preserve"> van </w:t>
      </w:r>
      <w:proofErr w:type="spellStart"/>
      <w:r>
        <w:rPr>
          <w:lang w:val="en-US"/>
        </w:rPr>
        <w:t>Symbool</w:t>
      </w:r>
      <w:proofErr w:type="spellEnd"/>
      <w:r>
        <w:rPr>
          <w:lang w:val="en-US"/>
        </w:rPr>
        <w:t xml:space="preserve"> </w:t>
      </w:r>
      <w:proofErr w:type="spellStart"/>
      <w:r>
        <w:rPr>
          <w:lang w:val="en-US"/>
        </w:rPr>
        <w:t>bibliotheken</w:t>
      </w:r>
      <w:proofErr w:type="spellEnd"/>
      <w:r>
        <w:rPr>
          <w:lang w:val="en-US"/>
        </w:rPr>
        <w:t xml:space="preserve"> en </w:t>
      </w:r>
      <w:proofErr w:type="spellStart"/>
      <w:r>
        <w:rPr>
          <w:lang w:val="en-US"/>
        </w:rPr>
        <w:t>Symbolen</w:t>
      </w:r>
      <w:proofErr w:type="spellEnd"/>
      <w:r>
        <w:rPr>
          <w:lang w:val="en-US"/>
        </w:rPr>
        <w:t xml:space="preserve"> </w:t>
      </w:r>
      <w:proofErr w:type="spellStart"/>
      <w:r>
        <w:rPr>
          <w:lang w:val="en-US"/>
        </w:rPr>
        <w:t>gaat</w:t>
      </w:r>
      <w:proofErr w:type="spellEnd"/>
      <w:r>
        <w:rPr>
          <w:lang w:val="en-US"/>
        </w:rPr>
        <w:t xml:space="preserve"> </w:t>
      </w:r>
      <w:proofErr w:type="spellStart"/>
      <w:r>
        <w:rPr>
          <w:lang w:val="en-US"/>
        </w:rPr>
        <w:t>dmv</w:t>
      </w:r>
      <w:proofErr w:type="spellEnd"/>
      <w:r>
        <w:rPr>
          <w:lang w:val="en-US"/>
        </w:rPr>
        <w:t xml:space="preserve"> </w:t>
      </w:r>
      <w:proofErr w:type="spellStart"/>
      <w:r>
        <w:rPr>
          <w:lang w:val="en-US"/>
        </w:rPr>
        <w:t>importen</w:t>
      </w:r>
      <w:proofErr w:type="spellEnd"/>
      <w:r>
        <w:rPr>
          <w:lang w:val="en-US"/>
        </w:rPr>
        <w:t xml:space="preserve"> van </w:t>
      </w:r>
      <w:proofErr w:type="spellStart"/>
      <w:r>
        <w:rPr>
          <w:lang w:val="en-US"/>
        </w:rPr>
        <w:t>een</w:t>
      </w:r>
      <w:proofErr w:type="spellEnd"/>
      <w:r>
        <w:rPr>
          <w:lang w:val="en-US"/>
        </w:rPr>
        <w:t xml:space="preserve"> Excel </w:t>
      </w:r>
      <w:proofErr w:type="spellStart"/>
      <w:r>
        <w:rPr>
          <w:lang w:val="en-US"/>
        </w:rPr>
        <w:t>bestand</w:t>
      </w:r>
      <w:proofErr w:type="spellEnd"/>
      <w:r>
        <w:rPr>
          <w:lang w:val="en-US"/>
        </w:rPr>
        <w:t>.</w:t>
      </w:r>
    </w:p>
    <w:p w14:paraId="618893DB" w14:textId="77777777" w:rsidR="00000000" w:rsidRDefault="007D11F5">
      <w:pPr>
        <w:pStyle w:val="Plattetekst"/>
        <w:rPr>
          <w:lang w:val="en-US"/>
        </w:rPr>
      </w:pPr>
    </w:p>
    <w:p w14:paraId="4F9D1086" w14:textId="77777777" w:rsidR="00000000" w:rsidRDefault="007D11F5">
      <w:pPr>
        <w:pStyle w:val="Plattetekst"/>
      </w:pPr>
      <w:r>
        <w:rPr>
          <w:lang w:val="en-US"/>
        </w:rPr>
        <w:t xml:space="preserve">Druk op </w:t>
      </w:r>
      <w:proofErr w:type="spellStart"/>
      <w:r>
        <w:rPr>
          <w:shd w:val="clear" w:color="auto" w:fill="CCCCCC"/>
          <w:lang w:val="en-US"/>
        </w:rPr>
        <w:t>Sbibliotheken</w:t>
      </w:r>
      <w:proofErr w:type="spellEnd"/>
      <w:r>
        <w:rPr>
          <w:shd w:val="clear" w:color="auto" w:fill="CCCCCC"/>
          <w:lang w:val="en-US"/>
        </w:rPr>
        <w:t xml:space="preserve"> </w:t>
      </w:r>
      <w:proofErr w:type="spellStart"/>
      <w:r>
        <w:rPr>
          <w:shd w:val="clear" w:color="auto" w:fill="CCCCCC"/>
          <w:lang w:val="en-US"/>
        </w:rPr>
        <w:t>importeren</w:t>
      </w:r>
      <w:proofErr w:type="spellEnd"/>
    </w:p>
    <w:p w14:paraId="578FC7F5" w14:textId="77777777" w:rsidR="00000000" w:rsidRDefault="007D11F5">
      <w:pPr>
        <w:pStyle w:val="Plattetekst"/>
        <w:rPr>
          <w:shd w:val="clear" w:color="auto" w:fill="C0C0C0"/>
          <w:lang w:val="en-US"/>
        </w:rPr>
      </w:pPr>
      <w:r>
        <w:pict w14:anchorId="27C7EF14">
          <v:shape id="_x0000_s1061" type="#_x0000_t75" style="position:absolute;margin-left:3pt;margin-top:.05pt;width:210.5pt;height:82.85pt;z-index:251641856;mso-wrap-distance-left:0;mso-wrap-distance-right:0;mso-position-horizontal:absolute;mso-position-horizontal-relative:text;mso-position-vertical:absolute;mso-position-vertical-relative:text" filled="t" stroked="t" strokeweight=".05pt">
            <v:fill color2="black"/>
            <v:imagedata r:id="rId46" o:title=""/>
          </v:shape>
        </w:pict>
      </w:r>
    </w:p>
    <w:p w14:paraId="41F6F5B2" w14:textId="77777777" w:rsidR="00000000" w:rsidRDefault="007D11F5">
      <w:pPr>
        <w:pStyle w:val="Plattetekst"/>
        <w:rPr>
          <w:shd w:val="clear" w:color="auto" w:fill="C0C0C0"/>
          <w:lang w:val="en-US"/>
        </w:rPr>
      </w:pPr>
    </w:p>
    <w:p w14:paraId="3A3C7286" w14:textId="77777777" w:rsidR="00000000" w:rsidRDefault="007D11F5">
      <w:pPr>
        <w:pStyle w:val="Plattetekst"/>
        <w:rPr>
          <w:shd w:val="clear" w:color="auto" w:fill="C0C0C0"/>
          <w:lang w:val="en-US"/>
        </w:rPr>
      </w:pPr>
    </w:p>
    <w:p w14:paraId="3C0255BF" w14:textId="77777777" w:rsidR="00000000" w:rsidRDefault="007D11F5">
      <w:pPr>
        <w:pStyle w:val="Plattetekst"/>
        <w:rPr>
          <w:shd w:val="clear" w:color="auto" w:fill="C0C0C0"/>
          <w:lang w:val="en-US"/>
        </w:rPr>
      </w:pPr>
    </w:p>
    <w:p w14:paraId="40A05CC6" w14:textId="77777777" w:rsidR="00000000" w:rsidRDefault="007D11F5">
      <w:pPr>
        <w:pStyle w:val="Plattetekst"/>
        <w:rPr>
          <w:shd w:val="clear" w:color="auto" w:fill="C0C0C0"/>
          <w:lang w:val="en-US"/>
        </w:rPr>
      </w:pPr>
    </w:p>
    <w:p w14:paraId="6313F058" w14:textId="77777777" w:rsidR="00000000" w:rsidRDefault="007D11F5">
      <w:pPr>
        <w:pStyle w:val="Plattetekst"/>
      </w:pPr>
      <w:r>
        <w:t>Kies de met</w:t>
      </w:r>
      <w:r>
        <w:t>hode van importeren:</w:t>
      </w:r>
    </w:p>
    <w:p w14:paraId="0EF846B3" w14:textId="77777777" w:rsidR="00000000" w:rsidRDefault="007D11F5">
      <w:pPr>
        <w:pStyle w:val="Plattetekst"/>
        <w:numPr>
          <w:ilvl w:val="0"/>
          <w:numId w:val="6"/>
        </w:numPr>
      </w:pPr>
      <w:proofErr w:type="spellStart"/>
      <w:proofErr w:type="gramStart"/>
      <w:r>
        <w:t>xlsx</w:t>
      </w:r>
      <w:proofErr w:type="spellEnd"/>
      <w:proofErr w:type="gramEnd"/>
      <w:r>
        <w:t xml:space="preserve"> met nieuwe Symbool bibliotheken</w:t>
      </w:r>
    </w:p>
    <w:p w14:paraId="65BCF5A0" w14:textId="77777777" w:rsidR="00000000" w:rsidRDefault="007D11F5">
      <w:pPr>
        <w:pStyle w:val="Plattetekst"/>
        <w:numPr>
          <w:ilvl w:val="0"/>
          <w:numId w:val="6"/>
        </w:numPr>
      </w:pPr>
      <w:proofErr w:type="spellStart"/>
      <w:proofErr w:type="gramStart"/>
      <w:r>
        <w:t>xlsx</w:t>
      </w:r>
      <w:proofErr w:type="spellEnd"/>
      <w:proofErr w:type="gramEnd"/>
      <w:r>
        <w:t xml:space="preserve"> met update Symbool bibliotheken</w:t>
      </w:r>
    </w:p>
    <w:p w14:paraId="1D27E899" w14:textId="77777777" w:rsidR="00000000" w:rsidRDefault="007D11F5">
      <w:pPr>
        <w:pStyle w:val="Plattetekst"/>
      </w:pPr>
    </w:p>
    <w:p w14:paraId="1F12F785" w14:textId="77777777" w:rsidR="00000000" w:rsidRDefault="007D11F5">
      <w:pPr>
        <w:pStyle w:val="Plattetekst"/>
      </w:pPr>
      <w:proofErr w:type="spellStart"/>
      <w:proofErr w:type="gramStart"/>
      <w:r>
        <w:rPr>
          <w:lang w:val="en-US"/>
        </w:rPr>
        <w:t>Methode</w:t>
      </w:r>
      <w:proofErr w:type="spellEnd"/>
      <w:r>
        <w:rPr>
          <w:lang w:val="en-US"/>
        </w:rPr>
        <w:t xml:space="preserve"> :</w:t>
      </w:r>
      <w:proofErr w:type="gramEnd"/>
      <w:r>
        <w:rPr>
          <w:lang w:val="en-US"/>
        </w:rPr>
        <w:t xml:space="preserve"> xlsx met </w:t>
      </w:r>
      <w:proofErr w:type="spellStart"/>
      <w:r>
        <w:rPr>
          <w:lang w:val="en-US"/>
        </w:rPr>
        <w:t>nieuwe</w:t>
      </w:r>
      <w:proofErr w:type="spellEnd"/>
      <w:r>
        <w:rPr>
          <w:lang w:val="en-US"/>
        </w:rPr>
        <w:t xml:space="preserve"> </w:t>
      </w:r>
      <w:proofErr w:type="spellStart"/>
      <w:r>
        <w:rPr>
          <w:lang w:val="en-US"/>
        </w:rPr>
        <w:t>Symbool</w:t>
      </w:r>
      <w:proofErr w:type="spellEnd"/>
      <w:r>
        <w:rPr>
          <w:lang w:val="en-US"/>
        </w:rPr>
        <w:t xml:space="preserve"> </w:t>
      </w:r>
      <w:proofErr w:type="spellStart"/>
      <w:r>
        <w:rPr>
          <w:lang w:val="en-US"/>
        </w:rPr>
        <w:t>bibliotheken</w:t>
      </w:r>
      <w:proofErr w:type="spellEnd"/>
    </w:p>
    <w:p w14:paraId="35AE7D2A" w14:textId="77777777" w:rsidR="00000000" w:rsidRDefault="007D11F5">
      <w:pPr>
        <w:pStyle w:val="Plattetekst"/>
      </w:pPr>
      <w:r>
        <w:pict w14:anchorId="3C2B922E">
          <v:shape id="_x0000_s1062" type="#_x0000_t75" style="position:absolute;margin-left:2.25pt;margin-top:-.75pt;width:217.75pt;height:114.8pt;z-index:251642880;mso-wrap-distance-left:0;mso-wrap-distance-right:0;mso-position-horizontal:absolute;mso-position-horizontal-relative:text;mso-position-vertical:absolute;mso-position-vertical-relative:text" filled="t" stroked="t" strokeweight=".05pt">
            <v:fill color2="black"/>
            <v:imagedata r:id="rId47" o:title=""/>
          </v:shape>
        </w:pict>
      </w:r>
    </w:p>
    <w:p w14:paraId="0204718E" w14:textId="77777777" w:rsidR="00000000" w:rsidRDefault="007D11F5">
      <w:pPr>
        <w:pStyle w:val="Plattetekst"/>
      </w:pPr>
    </w:p>
    <w:p w14:paraId="7F84F806" w14:textId="77777777" w:rsidR="00000000" w:rsidRDefault="007D11F5">
      <w:pPr>
        <w:pStyle w:val="Plattetekst"/>
      </w:pPr>
    </w:p>
    <w:p w14:paraId="2B2BFB2A" w14:textId="77777777" w:rsidR="00000000" w:rsidRDefault="007D11F5">
      <w:pPr>
        <w:pStyle w:val="Plattetekst"/>
      </w:pPr>
    </w:p>
    <w:p w14:paraId="514F43E9" w14:textId="77777777" w:rsidR="00000000" w:rsidRDefault="007D11F5">
      <w:pPr>
        <w:pStyle w:val="Plattetekst"/>
      </w:pPr>
    </w:p>
    <w:p w14:paraId="68ED30B0" w14:textId="77777777" w:rsidR="00000000" w:rsidRDefault="007D11F5">
      <w:pPr>
        <w:pStyle w:val="Plattetekst"/>
      </w:pPr>
    </w:p>
    <w:p w14:paraId="6E71B11E" w14:textId="77777777" w:rsidR="00000000" w:rsidRDefault="007D11F5">
      <w:pPr>
        <w:pStyle w:val="Plattetekst"/>
        <w:rPr>
          <w:shd w:val="clear" w:color="auto" w:fill="C0C0C0"/>
          <w:lang w:val="en-US"/>
        </w:rPr>
      </w:pPr>
    </w:p>
    <w:p w14:paraId="1AA4BC4B" w14:textId="77777777" w:rsidR="00000000" w:rsidRDefault="007D11F5">
      <w:pPr>
        <w:pStyle w:val="Plattetekst"/>
        <w:rPr>
          <w:shd w:val="clear" w:color="auto" w:fill="C0C0C0"/>
        </w:rPr>
      </w:pPr>
      <w:r>
        <w:t xml:space="preserve">Format </w:t>
      </w:r>
      <w:proofErr w:type="spellStart"/>
      <w:r>
        <w:t>xlsx</w:t>
      </w:r>
      <w:proofErr w:type="spellEnd"/>
      <w:r>
        <w:t xml:space="preserve"> bestand (= Symbool bibliotheken format I) zie bijlage.</w:t>
      </w:r>
    </w:p>
    <w:p w14:paraId="3CD84E68"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bestand met</w:t>
      </w:r>
      <w:r>
        <w:t xml:space="preserve"> Symbool bibliotheken format I.</w:t>
      </w:r>
    </w:p>
    <w:p w14:paraId="5144B85B" w14:textId="77777777" w:rsidR="00000000" w:rsidRDefault="007D11F5">
      <w:pPr>
        <w:pStyle w:val="Plattetekst"/>
        <w:rPr>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r>
        <w:rPr>
          <w:lang w:val="en-US"/>
        </w:rPr>
        <w:t>.</w:t>
      </w:r>
    </w:p>
    <w:p w14:paraId="54616D53" w14:textId="77777777" w:rsidR="00000000" w:rsidRDefault="007D11F5">
      <w:pPr>
        <w:pStyle w:val="Plattetekst"/>
        <w:rPr>
          <w:lang w:val="en-US"/>
        </w:rPr>
      </w:pPr>
      <w:proofErr w:type="spellStart"/>
      <w:r>
        <w:rPr>
          <w:shd w:val="clear" w:color="auto" w:fill="C0C0C0"/>
          <w:lang w:val="en-US"/>
        </w:rPr>
        <w:t>Sluiten</w:t>
      </w:r>
      <w:proofErr w:type="spellEnd"/>
      <w:r>
        <w:rPr>
          <w:shd w:val="clear" w:color="auto" w:fill="C0C0C0"/>
          <w:lang w:val="en-US"/>
        </w:rPr>
        <w:t xml:space="preserve"> </w:t>
      </w:r>
      <w:r>
        <w:rPr>
          <w:lang w:val="en-US"/>
        </w:rPr>
        <w:t>Sluit window.</w:t>
      </w:r>
    </w:p>
    <w:p w14:paraId="38ABE311" w14:textId="77777777" w:rsidR="00000000" w:rsidRDefault="007D11F5">
      <w:pPr>
        <w:pStyle w:val="Plattetekst"/>
      </w:pPr>
      <w:proofErr w:type="spellStart"/>
      <w:proofErr w:type="gramStart"/>
      <w:r>
        <w:rPr>
          <w:lang w:val="en-US"/>
        </w:rPr>
        <w:t>Methode</w:t>
      </w:r>
      <w:proofErr w:type="spellEnd"/>
      <w:r>
        <w:rPr>
          <w:lang w:val="en-US"/>
        </w:rPr>
        <w:t xml:space="preserve"> :</w:t>
      </w:r>
      <w:proofErr w:type="gramEnd"/>
      <w:r>
        <w:rPr>
          <w:lang w:val="en-US"/>
        </w:rPr>
        <w:t xml:space="preserve"> xlsx met update </w:t>
      </w:r>
      <w:proofErr w:type="spellStart"/>
      <w:r>
        <w:rPr>
          <w:lang w:val="en-US"/>
        </w:rPr>
        <w:t>Symbool</w:t>
      </w:r>
      <w:proofErr w:type="spellEnd"/>
      <w:r>
        <w:rPr>
          <w:lang w:val="en-US"/>
        </w:rPr>
        <w:t xml:space="preserve"> </w:t>
      </w:r>
      <w:proofErr w:type="spellStart"/>
      <w:r>
        <w:rPr>
          <w:lang w:val="en-US"/>
        </w:rPr>
        <w:t>bibliotheken</w:t>
      </w:r>
      <w:proofErr w:type="spellEnd"/>
    </w:p>
    <w:p w14:paraId="3532DBD1" w14:textId="77777777" w:rsidR="00000000" w:rsidRDefault="007D11F5">
      <w:pPr>
        <w:pStyle w:val="Plattetekst"/>
        <w:rPr>
          <w:shd w:val="clear" w:color="auto" w:fill="C0C0C0"/>
          <w:lang w:val="en-US"/>
        </w:rPr>
      </w:pPr>
      <w:r>
        <w:pict w14:anchorId="6E93C63A">
          <v:shape id="_x0000_s1063" type="#_x0000_t75" style="position:absolute;margin-left:1.45pt;margin-top:1.5pt;width:226.2pt;height:121.2pt;z-index:251643904;mso-wrap-distance-left:0;mso-wrap-distance-right:0;mso-position-horizontal:absolute;mso-position-horizontal-relative:text;mso-position-vertical:absolute;mso-position-vertical-relative:text" filled="t" stroked="t" strokeweight=".05pt">
            <v:fill color2="black"/>
            <v:imagedata r:id="rId48" o:title=""/>
          </v:shape>
        </w:pict>
      </w:r>
    </w:p>
    <w:p w14:paraId="7B27B631" w14:textId="77777777" w:rsidR="00000000" w:rsidRDefault="007D11F5">
      <w:pPr>
        <w:pStyle w:val="Plattetekst"/>
        <w:rPr>
          <w:shd w:val="clear" w:color="auto" w:fill="C0C0C0"/>
          <w:lang w:val="en-US"/>
        </w:rPr>
      </w:pPr>
    </w:p>
    <w:p w14:paraId="3D856AC4" w14:textId="77777777" w:rsidR="00000000" w:rsidRDefault="007D11F5">
      <w:pPr>
        <w:pStyle w:val="Plattetekst"/>
        <w:rPr>
          <w:shd w:val="clear" w:color="auto" w:fill="C0C0C0"/>
          <w:lang w:val="en-US"/>
        </w:rPr>
      </w:pPr>
    </w:p>
    <w:p w14:paraId="425DA982" w14:textId="77777777" w:rsidR="00000000" w:rsidRDefault="007D11F5">
      <w:pPr>
        <w:pStyle w:val="Plattetekst"/>
        <w:rPr>
          <w:shd w:val="clear" w:color="auto" w:fill="C0C0C0"/>
          <w:lang w:val="en-US"/>
        </w:rPr>
      </w:pPr>
    </w:p>
    <w:p w14:paraId="1E3CC4EF" w14:textId="77777777" w:rsidR="00000000" w:rsidRDefault="007D11F5">
      <w:pPr>
        <w:pStyle w:val="Plattetekst"/>
        <w:rPr>
          <w:shd w:val="clear" w:color="auto" w:fill="C0C0C0"/>
          <w:lang w:val="en-US"/>
        </w:rPr>
      </w:pPr>
    </w:p>
    <w:p w14:paraId="1C5BBD19" w14:textId="77777777" w:rsidR="00000000" w:rsidRDefault="007D11F5">
      <w:pPr>
        <w:pStyle w:val="Plattetekst"/>
        <w:rPr>
          <w:shd w:val="clear" w:color="auto" w:fill="C0C0C0"/>
          <w:lang w:val="en-US"/>
        </w:rPr>
      </w:pPr>
    </w:p>
    <w:p w14:paraId="06722B5F" w14:textId="77777777" w:rsidR="00000000" w:rsidRDefault="007D11F5">
      <w:pPr>
        <w:pStyle w:val="Plattetekst"/>
        <w:rPr>
          <w:shd w:val="clear" w:color="auto" w:fill="C0C0C0"/>
          <w:lang w:val="en-US"/>
        </w:rPr>
      </w:pPr>
    </w:p>
    <w:p w14:paraId="64F69355" w14:textId="77777777" w:rsidR="00000000" w:rsidRDefault="007D11F5">
      <w:pPr>
        <w:pStyle w:val="Plattetekst"/>
        <w:rPr>
          <w:shd w:val="clear" w:color="auto" w:fill="C0C0C0"/>
        </w:rPr>
      </w:pPr>
      <w:r>
        <w:t xml:space="preserve">Format </w:t>
      </w:r>
      <w:proofErr w:type="spellStart"/>
      <w:r>
        <w:t>xlsx</w:t>
      </w:r>
      <w:proofErr w:type="spellEnd"/>
      <w:r>
        <w:t xml:space="preserve"> bestand (= Symbool bibliotheken format II) zie bijlage.</w:t>
      </w:r>
    </w:p>
    <w:p w14:paraId="627F0A14"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best</w:t>
      </w:r>
      <w:r>
        <w:t>and met Symbool bibliotheken format II.</w:t>
      </w:r>
    </w:p>
    <w:p w14:paraId="3EB2982D" w14:textId="77777777" w:rsidR="00000000" w:rsidRDefault="007D11F5">
      <w:pPr>
        <w:pStyle w:val="Plattetekst"/>
        <w:rPr>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r>
        <w:rPr>
          <w:lang w:val="en-US"/>
        </w:rPr>
        <w:t>.</w:t>
      </w:r>
    </w:p>
    <w:p w14:paraId="6484DA4D" w14:textId="77777777" w:rsidR="00000000" w:rsidRDefault="007D11F5">
      <w:pPr>
        <w:pStyle w:val="Plattetekst"/>
        <w:rPr>
          <w:shd w:val="clear" w:color="auto" w:fill="C0C0C0"/>
          <w:lang w:val="en-US"/>
        </w:rPr>
      </w:pPr>
      <w:proofErr w:type="spellStart"/>
      <w:r>
        <w:rPr>
          <w:shd w:val="clear" w:color="auto" w:fill="C0C0C0"/>
          <w:lang w:val="en-US"/>
        </w:rPr>
        <w:t>Sluiten</w:t>
      </w:r>
      <w:proofErr w:type="spellEnd"/>
      <w:r>
        <w:rPr>
          <w:shd w:val="clear" w:color="auto" w:fill="C0C0C0"/>
          <w:lang w:val="en-US"/>
        </w:rPr>
        <w:t xml:space="preserve"> </w:t>
      </w:r>
      <w:r>
        <w:rPr>
          <w:lang w:val="en-US"/>
        </w:rPr>
        <w:t>Sluit window.</w:t>
      </w:r>
    </w:p>
    <w:p w14:paraId="57B7A1A6" w14:textId="77777777" w:rsidR="00000000" w:rsidRDefault="007D11F5">
      <w:pPr>
        <w:pStyle w:val="Plattetekst"/>
        <w:rPr>
          <w:shd w:val="clear" w:color="auto" w:fill="C0C0C0"/>
          <w:lang w:val="en-US"/>
        </w:rPr>
      </w:pPr>
    </w:p>
    <w:p w14:paraId="3AC149CD" w14:textId="77777777" w:rsidR="00000000" w:rsidRDefault="007D11F5">
      <w:pPr>
        <w:pStyle w:val="Plattetekst"/>
        <w:rPr>
          <w:shd w:val="clear" w:color="auto" w:fill="C0C0C0"/>
          <w:lang w:val="en-US"/>
        </w:rPr>
      </w:pPr>
    </w:p>
    <w:p w14:paraId="243917EA" w14:textId="77777777" w:rsidR="00000000" w:rsidRDefault="007D11F5">
      <w:pPr>
        <w:pStyle w:val="Plattetekst"/>
      </w:pPr>
      <w:r>
        <w:rPr>
          <w:lang w:val="en-US"/>
        </w:rPr>
        <w:t xml:space="preserve">Druk op </w:t>
      </w:r>
      <w:proofErr w:type="spellStart"/>
      <w:r>
        <w:rPr>
          <w:shd w:val="clear" w:color="auto" w:fill="C0C0C0"/>
          <w:lang w:val="en-US"/>
        </w:rPr>
        <w:t>Symbolen</w:t>
      </w:r>
      <w:proofErr w:type="spellEnd"/>
      <w:r>
        <w:rPr>
          <w:shd w:val="clear" w:color="auto" w:fill="C0C0C0"/>
          <w:lang w:val="en-US"/>
        </w:rPr>
        <w:t xml:space="preserve"> </w:t>
      </w:r>
      <w:proofErr w:type="spellStart"/>
      <w:r>
        <w:rPr>
          <w:shd w:val="clear" w:color="auto" w:fill="C0C0C0"/>
          <w:lang w:val="en-US"/>
        </w:rPr>
        <w:t>importeren</w:t>
      </w:r>
      <w:proofErr w:type="spellEnd"/>
    </w:p>
    <w:p w14:paraId="3D5728B3" w14:textId="77777777" w:rsidR="00000000" w:rsidRDefault="007D11F5">
      <w:pPr>
        <w:pStyle w:val="Plattetekst"/>
        <w:rPr>
          <w:shd w:val="clear" w:color="auto" w:fill="C0C0C0"/>
          <w:lang w:val="en-US"/>
        </w:rPr>
      </w:pPr>
      <w:r>
        <w:pict w14:anchorId="36287EE8">
          <v:shape id="_x0000_s1064" type="#_x0000_t75" style="position:absolute;margin-left:1.9pt;margin-top:.05pt;width:242.45pt;height:86.15pt;z-index:251644928;mso-wrap-distance-left:0;mso-wrap-distance-right:0;mso-position-horizontal:absolute;mso-position-horizontal-relative:text;mso-position-vertical:absolute;mso-position-vertical-relative:text" filled="t" stroked="t" strokeweight=".05pt">
            <v:fill color2="black"/>
            <v:imagedata r:id="rId49" o:title=""/>
          </v:shape>
        </w:pict>
      </w:r>
    </w:p>
    <w:p w14:paraId="53C139D0" w14:textId="77777777" w:rsidR="00000000" w:rsidRDefault="007D11F5">
      <w:pPr>
        <w:pStyle w:val="Plattetekst"/>
        <w:rPr>
          <w:shd w:val="clear" w:color="auto" w:fill="C0C0C0"/>
          <w:lang w:val="en-US"/>
        </w:rPr>
      </w:pPr>
    </w:p>
    <w:p w14:paraId="36D3B1C9" w14:textId="77777777" w:rsidR="00000000" w:rsidRDefault="007D11F5">
      <w:pPr>
        <w:pStyle w:val="Plattetekst"/>
        <w:rPr>
          <w:shd w:val="clear" w:color="auto" w:fill="C0C0C0"/>
          <w:lang w:val="en-US"/>
        </w:rPr>
      </w:pPr>
    </w:p>
    <w:p w14:paraId="725841F6" w14:textId="77777777" w:rsidR="00000000" w:rsidRDefault="007D11F5">
      <w:pPr>
        <w:pStyle w:val="Plattetekst"/>
        <w:rPr>
          <w:shd w:val="clear" w:color="auto" w:fill="C0C0C0"/>
          <w:lang w:val="en-US"/>
        </w:rPr>
      </w:pPr>
    </w:p>
    <w:p w14:paraId="3EE76152" w14:textId="77777777" w:rsidR="00000000" w:rsidRDefault="007D11F5">
      <w:pPr>
        <w:pStyle w:val="Plattetekst"/>
        <w:rPr>
          <w:shd w:val="clear" w:color="auto" w:fill="C0C0C0"/>
          <w:lang w:val="en-US"/>
        </w:rPr>
      </w:pPr>
    </w:p>
    <w:p w14:paraId="4D8D5071" w14:textId="77777777" w:rsidR="00000000" w:rsidRDefault="007D11F5">
      <w:pPr>
        <w:pStyle w:val="Plattetekst"/>
      </w:pPr>
      <w:r>
        <w:t>Kies de methode van importeren:</w:t>
      </w:r>
    </w:p>
    <w:p w14:paraId="4153EE18" w14:textId="77777777" w:rsidR="00000000" w:rsidRDefault="007D11F5">
      <w:pPr>
        <w:pStyle w:val="Plattetekst"/>
        <w:numPr>
          <w:ilvl w:val="0"/>
          <w:numId w:val="6"/>
        </w:numPr>
      </w:pPr>
      <w:proofErr w:type="spellStart"/>
      <w:proofErr w:type="gramStart"/>
      <w:r>
        <w:t>xlsx</w:t>
      </w:r>
      <w:proofErr w:type="spellEnd"/>
      <w:proofErr w:type="gramEnd"/>
      <w:r>
        <w:t xml:space="preserve"> met nieuwe Symbolen</w:t>
      </w:r>
    </w:p>
    <w:p w14:paraId="4BE1EFE6" w14:textId="77777777" w:rsidR="00000000" w:rsidRDefault="007D11F5">
      <w:pPr>
        <w:pStyle w:val="Plattetekst"/>
        <w:numPr>
          <w:ilvl w:val="0"/>
          <w:numId w:val="6"/>
        </w:numPr>
      </w:pPr>
      <w:proofErr w:type="spellStart"/>
      <w:proofErr w:type="gramStart"/>
      <w:r>
        <w:t>xlsx</w:t>
      </w:r>
      <w:proofErr w:type="spellEnd"/>
      <w:proofErr w:type="gramEnd"/>
      <w:r>
        <w:t xml:space="preserve"> met update Symbolen</w:t>
      </w:r>
    </w:p>
    <w:p w14:paraId="35BD3AF3" w14:textId="77777777" w:rsidR="00000000" w:rsidRDefault="007D11F5">
      <w:pPr>
        <w:pStyle w:val="Plattetekst"/>
      </w:pPr>
    </w:p>
    <w:p w14:paraId="378B4170" w14:textId="77777777" w:rsidR="00000000" w:rsidRDefault="007D11F5">
      <w:pPr>
        <w:pStyle w:val="Plattetekst"/>
      </w:pPr>
      <w:proofErr w:type="spellStart"/>
      <w:proofErr w:type="gramStart"/>
      <w:r>
        <w:rPr>
          <w:lang w:val="en-US"/>
        </w:rPr>
        <w:t>Methode</w:t>
      </w:r>
      <w:proofErr w:type="spellEnd"/>
      <w:r>
        <w:rPr>
          <w:lang w:val="en-US"/>
        </w:rPr>
        <w:t xml:space="preserve"> :</w:t>
      </w:r>
      <w:proofErr w:type="gramEnd"/>
      <w:r>
        <w:rPr>
          <w:lang w:val="en-US"/>
        </w:rPr>
        <w:t xml:space="preserve"> xlsx met </w:t>
      </w:r>
      <w:proofErr w:type="spellStart"/>
      <w:r>
        <w:rPr>
          <w:lang w:val="en-US"/>
        </w:rPr>
        <w:t>nieuwe</w:t>
      </w:r>
      <w:proofErr w:type="spellEnd"/>
      <w:r>
        <w:rPr>
          <w:lang w:val="en-US"/>
        </w:rPr>
        <w:t xml:space="preserve"> </w:t>
      </w:r>
      <w:proofErr w:type="spellStart"/>
      <w:r>
        <w:rPr>
          <w:lang w:val="en-US"/>
        </w:rPr>
        <w:t>S</w:t>
      </w:r>
      <w:r>
        <w:rPr>
          <w:lang w:val="en-US"/>
        </w:rPr>
        <w:t>ymbolen</w:t>
      </w:r>
      <w:proofErr w:type="spellEnd"/>
    </w:p>
    <w:p w14:paraId="745A3243" w14:textId="77777777" w:rsidR="00000000" w:rsidRDefault="007D11F5">
      <w:pPr>
        <w:pStyle w:val="Plattetekst"/>
      </w:pPr>
      <w:r>
        <w:pict w14:anchorId="4A994A0B">
          <v:shape id="_x0000_s1065" type="#_x0000_t75" style="position:absolute;margin-left:2.65pt;margin-top:2.9pt;width:250.35pt;height:154pt;z-index:251645952;mso-wrap-distance-left:0;mso-wrap-distance-right:0;mso-position-horizontal:absolute;mso-position-horizontal-relative:text;mso-position-vertical:absolute;mso-position-vertical-relative:text" filled="t" stroked="t" strokeweight=".05pt">
            <v:fill color2="black"/>
            <v:imagedata r:id="rId50" o:title=""/>
          </v:shape>
        </w:pict>
      </w:r>
    </w:p>
    <w:p w14:paraId="4347269B" w14:textId="77777777" w:rsidR="00000000" w:rsidRDefault="007D11F5">
      <w:pPr>
        <w:pStyle w:val="Plattetekst"/>
      </w:pPr>
    </w:p>
    <w:p w14:paraId="1BA0E24D" w14:textId="77777777" w:rsidR="00000000" w:rsidRDefault="007D11F5">
      <w:pPr>
        <w:pStyle w:val="Plattetekst"/>
      </w:pPr>
    </w:p>
    <w:p w14:paraId="06165D39" w14:textId="77777777" w:rsidR="00000000" w:rsidRDefault="007D11F5">
      <w:pPr>
        <w:pStyle w:val="Plattetekst"/>
      </w:pPr>
    </w:p>
    <w:p w14:paraId="2302FE7E" w14:textId="77777777" w:rsidR="00000000" w:rsidRDefault="007D11F5">
      <w:pPr>
        <w:pStyle w:val="Plattetekst"/>
      </w:pPr>
    </w:p>
    <w:p w14:paraId="44E9F6BF" w14:textId="77777777" w:rsidR="00000000" w:rsidRDefault="007D11F5">
      <w:pPr>
        <w:pStyle w:val="Plattetekst"/>
      </w:pPr>
    </w:p>
    <w:p w14:paraId="5EABE875" w14:textId="77777777" w:rsidR="00000000" w:rsidRDefault="007D11F5">
      <w:pPr>
        <w:pStyle w:val="Plattetekst"/>
        <w:rPr>
          <w:shd w:val="clear" w:color="auto" w:fill="C0C0C0"/>
          <w:lang w:val="en-US"/>
        </w:rPr>
      </w:pPr>
    </w:p>
    <w:p w14:paraId="0401C000" w14:textId="77777777" w:rsidR="00000000" w:rsidRDefault="007D11F5">
      <w:pPr>
        <w:pStyle w:val="Plattetekst"/>
        <w:rPr>
          <w:shd w:val="clear" w:color="auto" w:fill="C0C0C0"/>
          <w:lang w:val="en-US"/>
        </w:rPr>
      </w:pPr>
    </w:p>
    <w:p w14:paraId="522F7E44" w14:textId="77777777" w:rsidR="00000000" w:rsidRDefault="007D11F5">
      <w:pPr>
        <w:pStyle w:val="Plattetekst"/>
        <w:rPr>
          <w:shd w:val="clear" w:color="auto" w:fill="C0C0C0"/>
          <w:lang w:val="en-US"/>
        </w:rPr>
      </w:pPr>
    </w:p>
    <w:p w14:paraId="030BCE60" w14:textId="77777777" w:rsidR="00000000" w:rsidRDefault="007D11F5">
      <w:pPr>
        <w:pStyle w:val="Plattetekst"/>
        <w:rPr>
          <w:shd w:val="clear" w:color="auto" w:fill="C0C0C0"/>
        </w:rPr>
      </w:pPr>
      <w:r>
        <w:t xml:space="preserve">Format </w:t>
      </w:r>
      <w:proofErr w:type="spellStart"/>
      <w:r>
        <w:t>xlsx</w:t>
      </w:r>
      <w:proofErr w:type="spellEnd"/>
      <w:r>
        <w:t xml:space="preserve"> bestand (= Symbolen format I) zie bijlage.</w:t>
      </w:r>
    </w:p>
    <w:p w14:paraId="76F8D9EA"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bestand met Symbolen format I.</w:t>
      </w:r>
    </w:p>
    <w:p w14:paraId="43CCEA2F" w14:textId="77777777" w:rsidR="00000000" w:rsidRDefault="007D11F5">
      <w:pPr>
        <w:pStyle w:val="Plattetekst"/>
        <w:rPr>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r>
        <w:rPr>
          <w:lang w:val="en-US"/>
        </w:rPr>
        <w:t>.</w:t>
      </w:r>
    </w:p>
    <w:p w14:paraId="2740E784" w14:textId="77777777" w:rsidR="00000000" w:rsidRDefault="007D11F5">
      <w:pPr>
        <w:pStyle w:val="Plattetekst"/>
        <w:rPr>
          <w:lang w:val="en-US"/>
        </w:rPr>
      </w:pPr>
      <w:proofErr w:type="spellStart"/>
      <w:proofErr w:type="gramStart"/>
      <w:r>
        <w:rPr>
          <w:shd w:val="clear" w:color="auto" w:fill="C0C0C0"/>
          <w:lang w:val="en-US"/>
        </w:rPr>
        <w:t>Sluiten</w:t>
      </w:r>
      <w:proofErr w:type="spellEnd"/>
      <w:r>
        <w:rPr>
          <w:shd w:val="clear" w:color="auto" w:fill="C0C0C0"/>
          <w:lang w:val="en-US"/>
        </w:rPr>
        <w:t xml:space="preserve">  </w:t>
      </w:r>
      <w:r>
        <w:rPr>
          <w:lang w:val="en-US"/>
        </w:rPr>
        <w:t>Sluit</w:t>
      </w:r>
      <w:proofErr w:type="gramEnd"/>
      <w:r>
        <w:rPr>
          <w:lang w:val="en-US"/>
        </w:rPr>
        <w:t xml:space="preserve"> window.</w:t>
      </w:r>
    </w:p>
    <w:p w14:paraId="7FFE6FA4" w14:textId="77777777" w:rsidR="00000000" w:rsidRDefault="007D11F5">
      <w:pPr>
        <w:pStyle w:val="Plattetekst"/>
      </w:pPr>
      <w:proofErr w:type="spellStart"/>
      <w:proofErr w:type="gramStart"/>
      <w:r>
        <w:rPr>
          <w:lang w:val="en-US"/>
        </w:rPr>
        <w:t>Methode</w:t>
      </w:r>
      <w:proofErr w:type="spellEnd"/>
      <w:r>
        <w:rPr>
          <w:lang w:val="en-US"/>
        </w:rPr>
        <w:t xml:space="preserve"> :</w:t>
      </w:r>
      <w:proofErr w:type="gramEnd"/>
      <w:r>
        <w:rPr>
          <w:lang w:val="en-US"/>
        </w:rPr>
        <w:t xml:space="preserve"> xlsx met update \</w:t>
      </w:r>
      <w:proofErr w:type="spellStart"/>
      <w:r>
        <w:rPr>
          <w:lang w:val="en-US"/>
        </w:rPr>
        <w:t>Symbolen</w:t>
      </w:r>
      <w:proofErr w:type="spellEnd"/>
    </w:p>
    <w:p w14:paraId="5F0DEBB9" w14:textId="77777777" w:rsidR="00000000" w:rsidRDefault="007D11F5">
      <w:pPr>
        <w:pStyle w:val="Plattetekst"/>
        <w:rPr>
          <w:shd w:val="clear" w:color="auto" w:fill="C0C0C0"/>
          <w:lang w:val="en-US"/>
        </w:rPr>
      </w:pPr>
      <w:r>
        <w:pict w14:anchorId="75BA77F0">
          <v:shape id="_x0000_s1066" type="#_x0000_t75" style="position:absolute;margin-left:4.45pt;margin-top:.05pt;width:264.7pt;height:131.5pt;z-index:251646976;mso-wrap-distance-left:0;mso-wrap-distance-right:0;mso-position-horizontal:absolute;mso-position-horizontal-relative:text;mso-position-vertical:absolute;mso-position-vertical-relative:text" filled="t" stroked="t" strokeweight=".05pt">
            <v:fill color2="black"/>
            <v:imagedata r:id="rId51" o:title=""/>
          </v:shape>
        </w:pict>
      </w:r>
    </w:p>
    <w:p w14:paraId="34190FDE" w14:textId="77777777" w:rsidR="00000000" w:rsidRDefault="007D11F5">
      <w:pPr>
        <w:pStyle w:val="Plattetekst"/>
        <w:rPr>
          <w:shd w:val="clear" w:color="auto" w:fill="C0C0C0"/>
          <w:lang w:val="en-US"/>
        </w:rPr>
      </w:pPr>
    </w:p>
    <w:p w14:paraId="4082948F" w14:textId="77777777" w:rsidR="00000000" w:rsidRDefault="007D11F5">
      <w:pPr>
        <w:pStyle w:val="Plattetekst"/>
        <w:rPr>
          <w:shd w:val="clear" w:color="auto" w:fill="C0C0C0"/>
          <w:lang w:val="en-US"/>
        </w:rPr>
      </w:pPr>
    </w:p>
    <w:p w14:paraId="6C8A14C7" w14:textId="77777777" w:rsidR="00000000" w:rsidRDefault="007D11F5">
      <w:pPr>
        <w:pStyle w:val="Plattetekst"/>
        <w:rPr>
          <w:shd w:val="clear" w:color="auto" w:fill="C0C0C0"/>
          <w:lang w:val="en-US"/>
        </w:rPr>
      </w:pPr>
    </w:p>
    <w:p w14:paraId="084C068A" w14:textId="77777777" w:rsidR="00000000" w:rsidRDefault="007D11F5">
      <w:pPr>
        <w:pStyle w:val="Plattetekst"/>
        <w:rPr>
          <w:shd w:val="clear" w:color="auto" w:fill="C0C0C0"/>
          <w:lang w:val="en-US"/>
        </w:rPr>
      </w:pPr>
    </w:p>
    <w:p w14:paraId="67A39381" w14:textId="77777777" w:rsidR="00000000" w:rsidRDefault="007D11F5">
      <w:pPr>
        <w:pStyle w:val="Plattetekst"/>
        <w:rPr>
          <w:shd w:val="clear" w:color="auto" w:fill="C0C0C0"/>
          <w:lang w:val="en-US"/>
        </w:rPr>
      </w:pPr>
    </w:p>
    <w:p w14:paraId="095E9E9F" w14:textId="77777777" w:rsidR="00000000" w:rsidRDefault="007D11F5">
      <w:pPr>
        <w:pStyle w:val="Plattetekst"/>
        <w:rPr>
          <w:shd w:val="clear" w:color="auto" w:fill="C0C0C0"/>
          <w:lang w:val="en-US"/>
        </w:rPr>
      </w:pPr>
    </w:p>
    <w:p w14:paraId="0DF7FCAD" w14:textId="77777777" w:rsidR="00000000" w:rsidRDefault="007D11F5">
      <w:pPr>
        <w:pStyle w:val="Plattetekst"/>
        <w:rPr>
          <w:shd w:val="clear" w:color="auto" w:fill="C0C0C0"/>
          <w:lang w:val="en-US"/>
        </w:rPr>
      </w:pPr>
    </w:p>
    <w:p w14:paraId="7DA53430" w14:textId="77777777" w:rsidR="00000000" w:rsidRDefault="007D11F5">
      <w:pPr>
        <w:pStyle w:val="Plattetekst"/>
        <w:rPr>
          <w:shd w:val="clear" w:color="auto" w:fill="C0C0C0"/>
        </w:rPr>
      </w:pPr>
      <w:r>
        <w:t xml:space="preserve">Format </w:t>
      </w:r>
      <w:proofErr w:type="spellStart"/>
      <w:r>
        <w:t>xl</w:t>
      </w:r>
      <w:r>
        <w:t>sx</w:t>
      </w:r>
      <w:proofErr w:type="spellEnd"/>
      <w:r>
        <w:t xml:space="preserve"> bestand (= Symbolen format II) zie bijlage.</w:t>
      </w:r>
    </w:p>
    <w:p w14:paraId="45D0103F"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bestand met Symbolen format II.</w:t>
      </w:r>
    </w:p>
    <w:p w14:paraId="5A0C0FA3" w14:textId="77777777" w:rsidR="00000000" w:rsidRDefault="007D11F5">
      <w:pPr>
        <w:pStyle w:val="Plattetekst"/>
        <w:rPr>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r>
        <w:rPr>
          <w:lang w:val="en-US"/>
        </w:rPr>
        <w:t>.</w:t>
      </w:r>
    </w:p>
    <w:p w14:paraId="1BC0B663" w14:textId="77777777" w:rsidR="00000000" w:rsidRDefault="007D11F5">
      <w:pPr>
        <w:pStyle w:val="Plattetekst"/>
        <w:rPr>
          <w:szCs w:val="22"/>
          <w:lang w:val="en-US"/>
        </w:rPr>
      </w:pPr>
      <w:proofErr w:type="spellStart"/>
      <w:proofErr w:type="gramStart"/>
      <w:r>
        <w:rPr>
          <w:shd w:val="clear" w:color="auto" w:fill="C0C0C0"/>
          <w:lang w:val="en-US"/>
        </w:rPr>
        <w:t>Sluiten</w:t>
      </w:r>
      <w:proofErr w:type="spellEnd"/>
      <w:r>
        <w:rPr>
          <w:shd w:val="clear" w:color="auto" w:fill="C0C0C0"/>
          <w:lang w:val="en-US"/>
        </w:rPr>
        <w:t xml:space="preserve">  </w:t>
      </w:r>
      <w:r>
        <w:rPr>
          <w:lang w:val="en-US"/>
        </w:rPr>
        <w:t>Sluit</w:t>
      </w:r>
      <w:proofErr w:type="gramEnd"/>
      <w:r>
        <w:rPr>
          <w:lang w:val="en-US"/>
        </w:rPr>
        <w:t xml:space="preserve"> window.</w:t>
      </w:r>
    </w:p>
    <w:p w14:paraId="4B21A318" w14:textId="77777777" w:rsidR="00000000" w:rsidRDefault="007D11F5">
      <w:pPr>
        <w:pStyle w:val="Kop1"/>
        <w:pageBreakBefore/>
        <w:spacing w:line="240" w:lineRule="atLeast"/>
        <w:ind w:left="23" w:firstLine="0"/>
        <w:rPr>
          <w:szCs w:val="22"/>
          <w:lang w:val="en-US"/>
        </w:rPr>
      </w:pPr>
      <w:bookmarkStart w:id="30" w:name="__RefHeading__3345_20499839"/>
      <w:bookmarkEnd w:id="30"/>
      <w:proofErr w:type="spellStart"/>
      <w:r>
        <w:rPr>
          <w:szCs w:val="22"/>
          <w:lang w:val="en-US"/>
        </w:rPr>
        <w:lastRenderedPageBreak/>
        <w:t>Bibliotheken</w:t>
      </w:r>
      <w:proofErr w:type="spellEnd"/>
      <w:r>
        <w:rPr>
          <w:szCs w:val="22"/>
          <w:lang w:val="en-US"/>
        </w:rPr>
        <w:t xml:space="preserve"> &gt; </w:t>
      </w:r>
      <w:proofErr w:type="spellStart"/>
      <w:proofErr w:type="gramStart"/>
      <w:r>
        <w:rPr>
          <w:szCs w:val="22"/>
          <w:lang w:val="en-US"/>
        </w:rPr>
        <w:t>Symbool</w:t>
      </w:r>
      <w:proofErr w:type="spellEnd"/>
      <w:r>
        <w:rPr>
          <w:szCs w:val="22"/>
          <w:lang w:val="en-US"/>
        </w:rPr>
        <w:t xml:space="preserve">  </w:t>
      </w:r>
      <w:proofErr w:type="spellStart"/>
      <w:r>
        <w:rPr>
          <w:szCs w:val="22"/>
          <w:lang w:val="en-US"/>
        </w:rPr>
        <w:t>Objecten</w:t>
      </w:r>
      <w:proofErr w:type="spellEnd"/>
      <w:proofErr w:type="gramEnd"/>
    </w:p>
    <w:p w14:paraId="647AB339" w14:textId="77777777" w:rsidR="00000000" w:rsidRDefault="007D11F5">
      <w:pPr>
        <w:pStyle w:val="Kop2"/>
      </w:pPr>
      <w:bookmarkStart w:id="31" w:name="__RefHeading__3347_20499839"/>
      <w:bookmarkEnd w:id="31"/>
      <w:proofErr w:type="spellStart"/>
      <w:r>
        <w:rPr>
          <w:szCs w:val="22"/>
          <w:lang w:val="en-US"/>
        </w:rPr>
        <w:t>Weergave</w:t>
      </w:r>
      <w:proofErr w:type="spellEnd"/>
    </w:p>
    <w:p w14:paraId="523A73F0" w14:textId="77777777" w:rsidR="00000000" w:rsidRDefault="007D11F5">
      <w:pPr>
        <w:pStyle w:val="Plattetekst"/>
      </w:pPr>
      <w:r>
        <w:t xml:space="preserve">Op pagina </w:t>
      </w:r>
      <w:r>
        <w:rPr>
          <w:shd w:val="clear" w:color="auto" w:fill="CCCCCC"/>
        </w:rPr>
        <w:t>'</w:t>
      </w:r>
      <w:proofErr w:type="gramStart"/>
      <w:r>
        <w:rPr>
          <w:shd w:val="clear" w:color="auto" w:fill="CCCCCC"/>
        </w:rPr>
        <w:t>Symbool  Objecten</w:t>
      </w:r>
      <w:proofErr w:type="gramEnd"/>
      <w:r>
        <w:rPr>
          <w:shd w:val="clear" w:color="auto" w:fill="CCCCCC"/>
        </w:rPr>
        <w:t>'</w:t>
      </w:r>
      <w:r>
        <w:t xml:space="preserve"> worden </w:t>
      </w:r>
      <w:r>
        <w:t>de NLCS Symbolen weergegeven.</w:t>
      </w:r>
      <w:r>
        <w:br/>
        <w:t>Weergave is op basis van selectie Bibliotheek, Versie en Status.</w:t>
      </w:r>
    </w:p>
    <w:p w14:paraId="277E9D0C" w14:textId="77777777" w:rsidR="00000000" w:rsidRDefault="007D11F5">
      <w:pPr>
        <w:pStyle w:val="Plattetekst"/>
      </w:pPr>
    </w:p>
    <w:p w14:paraId="3F5BAD8D" w14:textId="77777777" w:rsidR="00000000" w:rsidRDefault="007D11F5">
      <w:pPr>
        <w:pStyle w:val="Plattetekst"/>
        <w:spacing w:before="240" w:line="240" w:lineRule="atLeast"/>
      </w:pPr>
      <w:r>
        <w:pict w14:anchorId="0D981A44">
          <v:shape id="_x0000_s1067" type="#_x0000_t75" style="position:absolute;margin-left:-.6pt;margin-top:.05pt;width:388.35pt;height:23.85pt;z-index:251648000;mso-wrap-distance-left:0;mso-wrap-distance-right:0;mso-position-horizontal:absolute;mso-position-horizontal-relative:text;mso-position-vertical:absolute;mso-position-vertical-relative:text" filled="t" stroked="t" strokeweight=".05pt">
            <v:fill color2="black"/>
            <v:imagedata r:id="rId52" o:title=""/>
          </v:shape>
        </w:pict>
      </w:r>
    </w:p>
    <w:p w14:paraId="3B1DCC0C" w14:textId="77777777" w:rsidR="00000000" w:rsidRDefault="007D11F5">
      <w:pPr>
        <w:pStyle w:val="Plattetekst"/>
      </w:pPr>
      <w:r>
        <w:t>Kies bibliotheek.</w:t>
      </w:r>
    </w:p>
    <w:p w14:paraId="0129A954" w14:textId="77777777" w:rsidR="00000000" w:rsidRDefault="007D11F5">
      <w:pPr>
        <w:pStyle w:val="Plattetekst"/>
        <w:rPr>
          <w:szCs w:val="22"/>
          <w:lang w:val="en-US"/>
        </w:rPr>
      </w:pPr>
      <w:r>
        <w:t xml:space="preserve">Kies Versie: * </w:t>
      </w:r>
      <w:proofErr w:type="gramStart"/>
      <w:r>
        <w:t>=  alle</w:t>
      </w:r>
      <w:proofErr w:type="gramEnd"/>
      <w:r>
        <w:t xml:space="preserve"> versies of specifiek versienummer.</w:t>
      </w:r>
    </w:p>
    <w:p w14:paraId="36519B23" w14:textId="77777777" w:rsidR="00000000" w:rsidRDefault="007D11F5">
      <w:pPr>
        <w:pStyle w:val="Plattetekst"/>
        <w:rPr>
          <w:szCs w:val="22"/>
          <w:lang w:val="en-US"/>
        </w:rPr>
      </w:pPr>
      <w:proofErr w:type="spellStart"/>
      <w:r>
        <w:rPr>
          <w:szCs w:val="22"/>
          <w:lang w:val="en-US"/>
        </w:rPr>
        <w:t>Kies</w:t>
      </w:r>
      <w:proofErr w:type="spellEnd"/>
      <w:r>
        <w:rPr>
          <w:szCs w:val="22"/>
          <w:lang w:val="en-US"/>
        </w:rPr>
        <w:t xml:space="preserve"> Status: </w:t>
      </w:r>
      <w:proofErr w:type="gramStart"/>
      <w:r>
        <w:rPr>
          <w:szCs w:val="22"/>
          <w:lang w:val="en-US"/>
        </w:rPr>
        <w:t>*  =</w:t>
      </w:r>
      <w:proofErr w:type="gramEnd"/>
      <w:r>
        <w:rPr>
          <w:szCs w:val="22"/>
          <w:lang w:val="en-US"/>
        </w:rPr>
        <w:t xml:space="preserve">  alle </w:t>
      </w:r>
      <w:proofErr w:type="spellStart"/>
      <w:r>
        <w:rPr>
          <w:szCs w:val="22"/>
          <w:lang w:val="en-US"/>
        </w:rPr>
        <w:t>behalve</w:t>
      </w:r>
      <w:proofErr w:type="spellEnd"/>
      <w:r>
        <w:rPr>
          <w:szCs w:val="22"/>
          <w:lang w:val="en-US"/>
        </w:rPr>
        <w:t xml:space="preserve"> '</w:t>
      </w:r>
      <w:proofErr w:type="spellStart"/>
      <w:r>
        <w:rPr>
          <w:szCs w:val="22"/>
          <w:lang w:val="en-US"/>
        </w:rPr>
        <w:t>vervallen</w:t>
      </w:r>
      <w:proofErr w:type="spellEnd"/>
      <w:r>
        <w:rPr>
          <w:szCs w:val="22"/>
          <w:lang w:val="en-US"/>
        </w:rPr>
        <w:t xml:space="preserve">' of </w:t>
      </w:r>
      <w:proofErr w:type="spellStart"/>
      <w:r>
        <w:rPr>
          <w:szCs w:val="22"/>
          <w:lang w:val="en-US"/>
        </w:rPr>
        <w:t>specieke</w:t>
      </w:r>
      <w:proofErr w:type="spellEnd"/>
      <w:r>
        <w:rPr>
          <w:szCs w:val="22"/>
          <w:lang w:val="en-US"/>
        </w:rPr>
        <w:t xml:space="preserve"> status.</w:t>
      </w:r>
    </w:p>
    <w:p w14:paraId="73B95A37" w14:textId="77777777" w:rsidR="00000000" w:rsidRDefault="007D11F5">
      <w:pPr>
        <w:pStyle w:val="Plattetekst"/>
        <w:rPr>
          <w:szCs w:val="22"/>
          <w:lang w:val="en-US"/>
        </w:rPr>
      </w:pPr>
    </w:p>
    <w:p w14:paraId="28C6E6BE" w14:textId="77777777" w:rsidR="00000000" w:rsidRDefault="007D11F5">
      <w:pPr>
        <w:pStyle w:val="Plattetekst"/>
        <w:rPr>
          <w:szCs w:val="22"/>
          <w:lang w:val="en-US"/>
        </w:rPr>
      </w:pPr>
      <w:r>
        <w:pict w14:anchorId="1F3461B8">
          <v:shape id="_x0000_s1068" type="#_x0000_t75" style="position:absolute;margin-left:0;margin-top:6.05pt;width:481.75pt;height:75.35pt;z-index:251649024;mso-wrap-distance-left:0;mso-wrap-distance-right:0;mso-position-horizontal:center;mso-position-horizontal-relative:text;mso-position-vertical:absolute;mso-position-vertical-relative:text" filled="t" stroked="t" strokeweight=".05pt">
            <v:fill color2="black"/>
            <v:imagedata r:id="rId53" o:title=""/>
          </v:shape>
        </w:pict>
      </w:r>
    </w:p>
    <w:p w14:paraId="718EDD1D" w14:textId="77777777" w:rsidR="00000000" w:rsidRDefault="007D11F5">
      <w:pPr>
        <w:pStyle w:val="Plattetekst"/>
        <w:rPr>
          <w:szCs w:val="22"/>
          <w:lang w:val="en-US"/>
        </w:rPr>
      </w:pPr>
    </w:p>
    <w:p w14:paraId="10C5966D" w14:textId="77777777" w:rsidR="00000000" w:rsidRDefault="007D11F5">
      <w:pPr>
        <w:pStyle w:val="Plattetekst"/>
        <w:rPr>
          <w:szCs w:val="22"/>
          <w:lang w:val="en-US"/>
        </w:rPr>
      </w:pPr>
    </w:p>
    <w:p w14:paraId="072894DD" w14:textId="77777777" w:rsidR="00000000" w:rsidRDefault="007D11F5">
      <w:pPr>
        <w:pStyle w:val="Plattetekst"/>
        <w:rPr>
          <w:szCs w:val="22"/>
          <w:lang w:val="en-US"/>
        </w:rPr>
      </w:pPr>
    </w:p>
    <w:p w14:paraId="3AE39DC7" w14:textId="77777777" w:rsidR="00000000" w:rsidRDefault="007D11F5">
      <w:pPr>
        <w:pStyle w:val="Plattetekst"/>
        <w:rPr>
          <w:szCs w:val="22"/>
          <w:lang w:val="en-US"/>
        </w:rPr>
      </w:pPr>
    </w:p>
    <w:p w14:paraId="4928BDAC" w14:textId="77777777" w:rsidR="00000000" w:rsidRDefault="007D11F5">
      <w:pPr>
        <w:pStyle w:val="Plattetekst"/>
        <w:rPr>
          <w:szCs w:val="22"/>
          <w:lang w:val="en-US"/>
        </w:rPr>
      </w:pPr>
      <w:r>
        <w:t>Onderaan de</w:t>
      </w:r>
      <w:r>
        <w:t xml:space="preserve"> tabel staat het totaal aan </w:t>
      </w:r>
      <w:proofErr w:type="gramStart"/>
      <w:r>
        <w:t>weergegeven  symbolen</w:t>
      </w:r>
      <w:proofErr w:type="gramEnd"/>
      <w:r>
        <w:t>.</w:t>
      </w:r>
    </w:p>
    <w:p w14:paraId="3B015C48" w14:textId="77777777" w:rsidR="00000000" w:rsidRDefault="007D11F5">
      <w:pPr>
        <w:pStyle w:val="Plattetekst"/>
      </w:pPr>
      <w:r>
        <w:rPr>
          <w:szCs w:val="22"/>
          <w:lang w:val="en-US"/>
        </w:rPr>
        <w:t xml:space="preserve">In </w:t>
      </w:r>
      <w:proofErr w:type="spellStart"/>
      <w:r>
        <w:rPr>
          <w:szCs w:val="22"/>
          <w:lang w:val="en-US"/>
        </w:rPr>
        <w:t>kolom</w:t>
      </w:r>
      <w:proofErr w:type="spellEnd"/>
      <w:r>
        <w:rPr>
          <w:szCs w:val="22"/>
          <w:lang w:val="en-US"/>
        </w:rPr>
        <w:t xml:space="preserve"> “</w:t>
      </w:r>
      <w:proofErr w:type="spellStart"/>
      <w:r>
        <w:rPr>
          <w:szCs w:val="22"/>
          <w:lang w:val="en-US"/>
        </w:rPr>
        <w:t>vk</w:t>
      </w:r>
      <w:proofErr w:type="spellEnd"/>
      <w:r>
        <w:rPr>
          <w:szCs w:val="22"/>
          <w:lang w:val="en-US"/>
        </w:rPr>
        <w:t xml:space="preserve">' </w:t>
      </w:r>
      <w:proofErr w:type="spellStart"/>
      <w:r>
        <w:rPr>
          <w:szCs w:val="22"/>
          <w:lang w:val="en-US"/>
        </w:rPr>
        <w:t>staat</w:t>
      </w:r>
      <w:proofErr w:type="spellEnd"/>
      <w:r>
        <w:rPr>
          <w:szCs w:val="22"/>
          <w:lang w:val="en-US"/>
        </w:rPr>
        <w:t xml:space="preserve"> per </w:t>
      </w:r>
      <w:proofErr w:type="spellStart"/>
      <w:r>
        <w:rPr>
          <w:szCs w:val="22"/>
          <w:lang w:val="en-US"/>
        </w:rPr>
        <w:t>symbool</w:t>
      </w:r>
      <w:proofErr w:type="spellEnd"/>
      <w:r>
        <w:rPr>
          <w:szCs w:val="22"/>
          <w:lang w:val="en-US"/>
        </w:rPr>
        <w:t xml:space="preserve"> </w:t>
      </w:r>
      <w:proofErr w:type="spellStart"/>
      <w:r>
        <w:rPr>
          <w:szCs w:val="22"/>
          <w:lang w:val="en-US"/>
        </w:rPr>
        <w:t>aangeven</w:t>
      </w:r>
      <w:proofErr w:type="spellEnd"/>
      <w:r>
        <w:rPr>
          <w:szCs w:val="22"/>
          <w:lang w:val="en-US"/>
        </w:rPr>
        <w:t xml:space="preserve"> </w:t>
      </w:r>
      <w:proofErr w:type="spellStart"/>
      <w:r>
        <w:rPr>
          <w:szCs w:val="22"/>
          <w:lang w:val="en-US"/>
        </w:rPr>
        <w:t>hoeveel</w:t>
      </w:r>
      <w:proofErr w:type="spellEnd"/>
      <w:r>
        <w:rPr>
          <w:szCs w:val="22"/>
          <w:lang w:val="en-US"/>
        </w:rPr>
        <w:t xml:space="preserve"> </w:t>
      </w:r>
      <w:proofErr w:type="spellStart"/>
      <w:r>
        <w:rPr>
          <w:szCs w:val="22"/>
          <w:lang w:val="en-US"/>
        </w:rPr>
        <w:t>keer</w:t>
      </w:r>
      <w:proofErr w:type="spellEnd"/>
      <w:r>
        <w:rPr>
          <w:szCs w:val="22"/>
          <w:lang w:val="en-US"/>
        </w:rPr>
        <w:t xml:space="preserve"> </w:t>
      </w:r>
      <w:proofErr w:type="spellStart"/>
      <w:r>
        <w:rPr>
          <w:szCs w:val="22"/>
          <w:lang w:val="en-US"/>
        </w:rPr>
        <w:t>dit</w:t>
      </w:r>
      <w:proofErr w:type="spellEnd"/>
      <w:r>
        <w:rPr>
          <w:szCs w:val="22"/>
          <w:lang w:val="en-US"/>
        </w:rPr>
        <w:t xml:space="preserve"> </w:t>
      </w:r>
      <w:proofErr w:type="spellStart"/>
      <w:r>
        <w:rPr>
          <w:szCs w:val="22"/>
          <w:lang w:val="en-US"/>
        </w:rPr>
        <w:t>symbool</w:t>
      </w:r>
      <w:proofErr w:type="spellEnd"/>
      <w:r>
        <w:rPr>
          <w:szCs w:val="22"/>
          <w:lang w:val="en-US"/>
        </w:rPr>
        <w:t xml:space="preserve"> </w:t>
      </w:r>
      <w:proofErr w:type="spellStart"/>
      <w:r>
        <w:rPr>
          <w:szCs w:val="22"/>
          <w:lang w:val="en-US"/>
        </w:rPr>
        <w:t>wordt</w:t>
      </w:r>
      <w:proofErr w:type="spellEnd"/>
      <w:r>
        <w:rPr>
          <w:szCs w:val="22"/>
          <w:lang w:val="en-US"/>
        </w:rPr>
        <w:t xml:space="preserve"> </w:t>
      </w:r>
      <w:proofErr w:type="spellStart"/>
      <w:r>
        <w:rPr>
          <w:szCs w:val="22"/>
          <w:lang w:val="en-US"/>
        </w:rPr>
        <w:t>toegepast</w:t>
      </w:r>
      <w:proofErr w:type="spellEnd"/>
      <w:r>
        <w:rPr>
          <w:szCs w:val="22"/>
          <w:lang w:val="en-US"/>
        </w:rPr>
        <w:t>.</w:t>
      </w:r>
    </w:p>
    <w:p w14:paraId="3E3E061B" w14:textId="77777777" w:rsidR="00000000" w:rsidRDefault="007D11F5">
      <w:pPr>
        <w:pStyle w:val="Plattetekst"/>
        <w:rPr>
          <w:rFonts w:eastAsia="Corbel" w:cs="Corbel"/>
          <w:szCs w:val="20"/>
          <w:lang w:val="en-US"/>
        </w:rPr>
      </w:pPr>
      <w:r>
        <w:pict w14:anchorId="3795A078">
          <v:shape id="_x0000_s1069" type="#_x0000_t75" style="position:absolute;margin-left:57.2pt;margin-top:-1.25pt;width:16.45pt;height:20.05pt;z-index:251650048;mso-wrap-distance-left:0;mso-wrap-distance-right:0;mso-position-horizontal:absolute;mso-position-horizontal-relative:text;mso-position-vertical:absolute;mso-position-vertical-relative:text" filled="t">
            <v:fill color2="black"/>
            <v:imagedata r:id="rId54" o:title=""/>
          </v:shape>
        </w:pict>
      </w:r>
      <w:r>
        <w:rPr>
          <w:szCs w:val="22"/>
          <w:lang w:val="en-US"/>
        </w:rPr>
        <w:t xml:space="preserve">Druk op knop          </w:t>
      </w:r>
      <w:r>
        <w:rPr>
          <w:rFonts w:eastAsia="Corbel" w:cs="Corbel"/>
          <w:szCs w:val="20"/>
          <w:lang w:val="en-US"/>
        </w:rPr>
        <w:t xml:space="preserve">in </w:t>
      </w:r>
      <w:proofErr w:type="gramStart"/>
      <w:r>
        <w:rPr>
          <w:rFonts w:eastAsia="Corbel" w:cs="Corbel"/>
          <w:szCs w:val="20"/>
          <w:lang w:val="en-US"/>
        </w:rPr>
        <w:t>de  regel</w:t>
      </w:r>
      <w:proofErr w:type="gramEnd"/>
      <w:r>
        <w:rPr>
          <w:rFonts w:eastAsia="Corbel" w:cs="Corbel"/>
          <w:szCs w:val="20"/>
          <w:lang w:val="en-US"/>
        </w:rPr>
        <w:t xml:space="preserve"> van het te </w:t>
      </w:r>
      <w:proofErr w:type="spellStart"/>
      <w:r>
        <w:rPr>
          <w:rFonts w:eastAsia="Corbel" w:cs="Corbel"/>
          <w:szCs w:val="20"/>
          <w:lang w:val="en-US"/>
        </w:rPr>
        <w:t>bekijken</w:t>
      </w:r>
      <w:proofErr w:type="spellEnd"/>
      <w:r>
        <w:rPr>
          <w:rFonts w:eastAsia="Corbel" w:cs="Corbel"/>
          <w:szCs w:val="20"/>
          <w:lang w:val="en-US"/>
        </w:rPr>
        <w:t xml:space="preserve"> </w:t>
      </w:r>
      <w:proofErr w:type="spellStart"/>
      <w:r>
        <w:rPr>
          <w:rFonts w:eastAsia="Corbel" w:cs="Corbel"/>
          <w:szCs w:val="20"/>
          <w:lang w:val="en-US"/>
        </w:rPr>
        <w:t>symbool</w:t>
      </w:r>
      <w:proofErr w:type="spellEnd"/>
      <w:r>
        <w:rPr>
          <w:rFonts w:eastAsia="Corbel" w:cs="Corbel"/>
          <w:szCs w:val="20"/>
          <w:lang w:val="en-US"/>
        </w:rPr>
        <w:t>.</w:t>
      </w:r>
    </w:p>
    <w:p w14:paraId="6C7D0C61" w14:textId="77777777" w:rsidR="00000000" w:rsidRDefault="007D11F5">
      <w:pPr>
        <w:pStyle w:val="Plattetekst"/>
      </w:pPr>
      <w:r>
        <w:rPr>
          <w:rFonts w:eastAsia="Corbel" w:cs="Corbel"/>
          <w:szCs w:val="20"/>
          <w:lang w:val="en-US"/>
        </w:rPr>
        <w:t xml:space="preserve">Het </w:t>
      </w:r>
      <w:proofErr w:type="spellStart"/>
      <w:r>
        <w:rPr>
          <w:rFonts w:eastAsia="Corbel" w:cs="Corbel"/>
          <w:szCs w:val="20"/>
          <w:lang w:val="en-US"/>
        </w:rPr>
        <w:t>nieuwe</w:t>
      </w:r>
      <w:proofErr w:type="spellEnd"/>
      <w:r>
        <w:rPr>
          <w:rFonts w:eastAsia="Corbel" w:cs="Corbel"/>
          <w:szCs w:val="20"/>
          <w:lang w:val="en-US"/>
        </w:rPr>
        <w:t xml:space="preserve"> window </w:t>
      </w:r>
      <w:proofErr w:type="spellStart"/>
      <w:r>
        <w:rPr>
          <w:rFonts w:eastAsia="Corbel" w:cs="Corbel"/>
          <w:szCs w:val="20"/>
          <w:lang w:val="en-US"/>
        </w:rPr>
        <w:t>geeft</w:t>
      </w:r>
      <w:proofErr w:type="spellEnd"/>
      <w:r>
        <w:rPr>
          <w:rFonts w:eastAsia="Corbel" w:cs="Corbel"/>
          <w:szCs w:val="20"/>
          <w:lang w:val="en-US"/>
        </w:rPr>
        <w:t xml:space="preserve"> </w:t>
      </w:r>
      <w:proofErr w:type="spellStart"/>
      <w:r>
        <w:rPr>
          <w:rFonts w:eastAsia="Corbel" w:cs="Corbel"/>
          <w:szCs w:val="20"/>
          <w:lang w:val="en-US"/>
        </w:rPr>
        <w:t>een</w:t>
      </w:r>
      <w:proofErr w:type="spellEnd"/>
      <w:r>
        <w:rPr>
          <w:rFonts w:eastAsia="Corbel" w:cs="Corbel"/>
          <w:szCs w:val="20"/>
          <w:lang w:val="en-US"/>
        </w:rPr>
        <w:t xml:space="preserve"> </w:t>
      </w:r>
      <w:proofErr w:type="spellStart"/>
      <w:r>
        <w:rPr>
          <w:rFonts w:eastAsia="Corbel" w:cs="Corbel"/>
          <w:szCs w:val="20"/>
          <w:lang w:val="en-US"/>
        </w:rPr>
        <w:t>overzicht</w:t>
      </w:r>
      <w:proofErr w:type="spellEnd"/>
      <w:r>
        <w:rPr>
          <w:rFonts w:eastAsia="Corbel" w:cs="Corbel"/>
          <w:szCs w:val="20"/>
          <w:lang w:val="en-US"/>
        </w:rPr>
        <w:t xml:space="preserve"> van de</w:t>
      </w:r>
      <w:r>
        <w:rPr>
          <w:rFonts w:eastAsia="Corbel" w:cs="Corbel"/>
          <w:szCs w:val="20"/>
          <w:lang w:val="en-US"/>
        </w:rPr>
        <w:t xml:space="preserve"> </w:t>
      </w:r>
      <w:proofErr w:type="spellStart"/>
      <w:r>
        <w:rPr>
          <w:rFonts w:eastAsia="Corbel" w:cs="Corbel"/>
          <w:szCs w:val="20"/>
          <w:lang w:val="en-US"/>
        </w:rPr>
        <w:t>Objecten</w:t>
      </w:r>
      <w:proofErr w:type="spellEnd"/>
      <w:r>
        <w:rPr>
          <w:rFonts w:eastAsia="Corbel" w:cs="Corbel"/>
          <w:szCs w:val="20"/>
          <w:lang w:val="en-US"/>
        </w:rPr>
        <w:t xml:space="preserve"> </w:t>
      </w:r>
      <w:proofErr w:type="spellStart"/>
      <w:r>
        <w:rPr>
          <w:rFonts w:eastAsia="Corbel" w:cs="Corbel"/>
          <w:szCs w:val="20"/>
          <w:lang w:val="en-US"/>
        </w:rPr>
        <w:t>waa</w:t>
      </w:r>
      <w:r>
        <w:rPr>
          <w:rFonts w:eastAsia="Corbel" w:cs="Corbel"/>
          <w:szCs w:val="20"/>
          <w:lang w:val="en-US"/>
        </w:rPr>
        <w:t>r</w:t>
      </w:r>
      <w:proofErr w:type="spellEnd"/>
      <w:r>
        <w:rPr>
          <w:rFonts w:eastAsia="Corbel" w:cs="Corbel"/>
          <w:szCs w:val="20"/>
          <w:lang w:val="en-US"/>
        </w:rPr>
        <w:t xml:space="preserve"> het </w:t>
      </w:r>
      <w:proofErr w:type="spellStart"/>
      <w:r>
        <w:rPr>
          <w:rFonts w:eastAsia="Corbel" w:cs="Corbel"/>
          <w:szCs w:val="20"/>
          <w:lang w:val="en-US"/>
        </w:rPr>
        <w:t>betreffende</w:t>
      </w:r>
      <w:proofErr w:type="spellEnd"/>
      <w:r>
        <w:rPr>
          <w:rFonts w:eastAsia="Corbel" w:cs="Corbel"/>
          <w:szCs w:val="20"/>
          <w:lang w:val="en-US"/>
        </w:rPr>
        <w:t xml:space="preserve"> </w:t>
      </w:r>
      <w:proofErr w:type="spellStart"/>
      <w:r>
        <w:rPr>
          <w:rFonts w:eastAsia="Corbel" w:cs="Corbel"/>
          <w:szCs w:val="20"/>
          <w:lang w:val="en-US"/>
        </w:rPr>
        <w:t>symbool</w:t>
      </w:r>
      <w:proofErr w:type="spellEnd"/>
      <w:r>
        <w:rPr>
          <w:rFonts w:eastAsia="Corbel" w:cs="Corbel"/>
          <w:szCs w:val="20"/>
          <w:lang w:val="en-US"/>
        </w:rPr>
        <w:t xml:space="preserve"> via </w:t>
      </w:r>
      <w:proofErr w:type="spellStart"/>
      <w:r>
        <w:rPr>
          <w:rFonts w:eastAsia="Corbel" w:cs="Corbel"/>
          <w:szCs w:val="20"/>
          <w:lang w:val="en-US"/>
        </w:rPr>
        <w:t>een</w:t>
      </w:r>
      <w:proofErr w:type="spellEnd"/>
      <w:r>
        <w:rPr>
          <w:rFonts w:eastAsia="Corbel" w:cs="Corbel"/>
          <w:szCs w:val="20"/>
          <w:lang w:val="en-US"/>
        </w:rPr>
        <w:t xml:space="preserve"> 'wildcard' </w:t>
      </w:r>
      <w:proofErr w:type="spellStart"/>
      <w:r>
        <w:rPr>
          <w:rFonts w:eastAsia="Corbel" w:cs="Corbel"/>
          <w:szCs w:val="20"/>
          <w:lang w:val="en-US"/>
        </w:rPr>
        <w:t>wordt</w:t>
      </w:r>
      <w:proofErr w:type="spellEnd"/>
      <w:r>
        <w:rPr>
          <w:rFonts w:eastAsia="Corbel" w:cs="Corbel"/>
          <w:szCs w:val="20"/>
          <w:lang w:val="en-US"/>
        </w:rPr>
        <w:t xml:space="preserve"> </w:t>
      </w:r>
      <w:proofErr w:type="spellStart"/>
      <w:r>
        <w:rPr>
          <w:rFonts w:eastAsia="Corbel" w:cs="Corbel"/>
          <w:szCs w:val="20"/>
          <w:lang w:val="en-US"/>
        </w:rPr>
        <w:t>toegepast</w:t>
      </w:r>
      <w:proofErr w:type="spellEnd"/>
      <w:r>
        <w:rPr>
          <w:rFonts w:eastAsia="Corbel" w:cs="Corbel"/>
          <w:szCs w:val="20"/>
          <w:lang w:val="en-US"/>
        </w:rPr>
        <w:t>.</w:t>
      </w:r>
    </w:p>
    <w:p w14:paraId="1450C586" w14:textId="77777777" w:rsidR="00000000" w:rsidRDefault="007D11F5">
      <w:pPr>
        <w:pStyle w:val="Plattetekst"/>
        <w:rPr>
          <w:rFonts w:eastAsia="Corbel" w:cs="Corbel"/>
          <w:szCs w:val="20"/>
          <w:lang w:val="en-US"/>
        </w:rPr>
      </w:pPr>
      <w:r>
        <w:pict w14:anchorId="0239E028">
          <v:shape id="_x0000_s1070" type="#_x0000_t75" style="position:absolute;margin-left:2.3pt;margin-top:4.7pt;width:404.7pt;height:100.7pt;z-index:251651072;mso-wrap-distance-left:0;mso-wrap-distance-right:0;mso-position-horizontal:absolute;mso-position-horizontal-relative:text;mso-position-vertical:absolute;mso-position-vertical-relative:text" filled="t" stroked="t" strokeweight=".05pt">
            <v:fill color2="black"/>
            <v:imagedata r:id="rId55" o:title=""/>
          </v:shape>
        </w:pict>
      </w:r>
    </w:p>
    <w:p w14:paraId="79B668E3" w14:textId="77777777" w:rsidR="00000000" w:rsidRDefault="007D11F5">
      <w:pPr>
        <w:pStyle w:val="Kop1"/>
        <w:pageBreakBefore/>
        <w:spacing w:line="240" w:lineRule="atLeast"/>
        <w:rPr>
          <w:szCs w:val="22"/>
          <w:lang w:val="en-US"/>
        </w:rPr>
      </w:pPr>
      <w:bookmarkStart w:id="32" w:name="__RefHeading__3349_20499839"/>
      <w:bookmarkEnd w:id="32"/>
      <w:proofErr w:type="spellStart"/>
      <w:r>
        <w:rPr>
          <w:szCs w:val="22"/>
          <w:lang w:val="en-US"/>
        </w:rPr>
        <w:lastRenderedPageBreak/>
        <w:t>Bibliotheken</w:t>
      </w:r>
      <w:proofErr w:type="spellEnd"/>
      <w:r>
        <w:rPr>
          <w:szCs w:val="22"/>
          <w:lang w:val="en-US"/>
        </w:rPr>
        <w:t xml:space="preserve"> &gt; </w:t>
      </w:r>
      <w:proofErr w:type="spellStart"/>
      <w:r>
        <w:rPr>
          <w:szCs w:val="22"/>
          <w:lang w:val="en-US"/>
        </w:rPr>
        <w:t>Arcering</w:t>
      </w:r>
      <w:proofErr w:type="spellEnd"/>
      <w:r>
        <w:rPr>
          <w:szCs w:val="22"/>
          <w:lang w:val="en-US"/>
        </w:rPr>
        <w:t xml:space="preserve"> </w:t>
      </w:r>
      <w:proofErr w:type="spellStart"/>
      <w:r>
        <w:rPr>
          <w:szCs w:val="22"/>
          <w:lang w:val="en-US"/>
        </w:rPr>
        <w:t>bibliotheken</w:t>
      </w:r>
      <w:proofErr w:type="spellEnd"/>
    </w:p>
    <w:p w14:paraId="65E2CA0B" w14:textId="77777777" w:rsidR="00000000" w:rsidRDefault="007D11F5">
      <w:pPr>
        <w:pStyle w:val="Kop2"/>
      </w:pPr>
      <w:bookmarkStart w:id="33" w:name="__RefHeading__3320_204998391"/>
      <w:bookmarkEnd w:id="33"/>
      <w:proofErr w:type="spellStart"/>
      <w:r>
        <w:rPr>
          <w:szCs w:val="22"/>
          <w:lang w:val="en-US"/>
        </w:rPr>
        <w:t>Weergave</w:t>
      </w:r>
      <w:proofErr w:type="spellEnd"/>
    </w:p>
    <w:p w14:paraId="486DF252" w14:textId="77777777" w:rsidR="00000000" w:rsidRDefault="007D11F5">
      <w:pPr>
        <w:pStyle w:val="Plattetekst"/>
        <w:spacing w:before="240" w:line="240" w:lineRule="atLeast"/>
      </w:pPr>
      <w:r>
        <w:t xml:space="preserve">Op pagina </w:t>
      </w:r>
      <w:r>
        <w:rPr>
          <w:shd w:val="clear" w:color="auto" w:fill="CCCCCC"/>
        </w:rPr>
        <w:t>'</w:t>
      </w:r>
      <w:proofErr w:type="gramStart"/>
      <w:r>
        <w:rPr>
          <w:shd w:val="clear" w:color="auto" w:fill="CCCCCC"/>
        </w:rPr>
        <w:t>Arcering  bibliotheken</w:t>
      </w:r>
      <w:proofErr w:type="gramEnd"/>
      <w:r>
        <w:rPr>
          <w:shd w:val="clear" w:color="auto" w:fill="CCCCCC"/>
        </w:rPr>
        <w:t>'</w:t>
      </w:r>
      <w:r>
        <w:t xml:space="preserve"> worden de NLCS Arcering  bibliotheken weergegeven.</w:t>
      </w:r>
      <w:r>
        <w:br/>
        <w:t>Weergave is op basis van selectie Versie en Status.</w:t>
      </w:r>
    </w:p>
    <w:p w14:paraId="3CF603F6" w14:textId="77777777" w:rsidR="00000000" w:rsidRDefault="007D11F5">
      <w:pPr>
        <w:pStyle w:val="Plattetekst"/>
        <w:spacing w:before="240" w:line="240" w:lineRule="atLeast"/>
      </w:pPr>
      <w:r>
        <w:pict w14:anchorId="015919BB">
          <v:shape id="_x0000_s1072" type="#_x0000_t75" style="position:absolute;margin-left:3.7pt;margin-top:2.4pt;width:301.35pt;height:21.6pt;z-index:251653120;mso-wrap-distance-left:0;mso-wrap-distance-right:0;mso-position-horizontal:absolute;mso-position-horizontal-relative:text;mso-position-vertical:absolute;mso-position-vertical-relative:text" filled="t" stroked="t" strokeweight=".05pt">
            <v:fill color2="black"/>
            <v:imagedata r:id="rId56" o:title=""/>
          </v:shape>
        </w:pict>
      </w:r>
    </w:p>
    <w:p w14:paraId="4502DBD8" w14:textId="77777777" w:rsidR="00000000" w:rsidRDefault="007D11F5">
      <w:pPr>
        <w:pStyle w:val="Plattetekst"/>
        <w:rPr>
          <w:szCs w:val="22"/>
          <w:lang w:val="en-US"/>
        </w:rPr>
      </w:pPr>
      <w:r>
        <w:t>Kies V</w:t>
      </w:r>
      <w:r>
        <w:t xml:space="preserve">ersie: * </w:t>
      </w:r>
      <w:proofErr w:type="gramStart"/>
      <w:r>
        <w:t>=  alle</w:t>
      </w:r>
      <w:proofErr w:type="gramEnd"/>
      <w:r>
        <w:t xml:space="preserve"> versies of specifiek versienummer.</w:t>
      </w:r>
    </w:p>
    <w:p w14:paraId="19B8C164" w14:textId="77777777" w:rsidR="00000000" w:rsidRDefault="007D11F5">
      <w:pPr>
        <w:pStyle w:val="Plattetekst"/>
      </w:pPr>
      <w:proofErr w:type="spellStart"/>
      <w:r>
        <w:rPr>
          <w:szCs w:val="22"/>
          <w:lang w:val="en-US"/>
        </w:rPr>
        <w:t>Kies</w:t>
      </w:r>
      <w:proofErr w:type="spellEnd"/>
      <w:r>
        <w:rPr>
          <w:szCs w:val="22"/>
          <w:lang w:val="en-US"/>
        </w:rPr>
        <w:t xml:space="preserve"> Status: </w:t>
      </w:r>
      <w:proofErr w:type="gramStart"/>
      <w:r>
        <w:rPr>
          <w:szCs w:val="22"/>
          <w:lang w:val="en-US"/>
        </w:rPr>
        <w:t>*  =</w:t>
      </w:r>
      <w:proofErr w:type="gramEnd"/>
      <w:r>
        <w:rPr>
          <w:szCs w:val="22"/>
          <w:lang w:val="en-US"/>
        </w:rPr>
        <w:t xml:space="preserve">  alle </w:t>
      </w:r>
      <w:proofErr w:type="spellStart"/>
      <w:r>
        <w:rPr>
          <w:szCs w:val="22"/>
          <w:lang w:val="en-US"/>
        </w:rPr>
        <w:t>behalve</w:t>
      </w:r>
      <w:proofErr w:type="spellEnd"/>
      <w:r>
        <w:rPr>
          <w:szCs w:val="22"/>
          <w:lang w:val="en-US"/>
        </w:rPr>
        <w:t xml:space="preserve"> '</w:t>
      </w:r>
      <w:proofErr w:type="spellStart"/>
      <w:r>
        <w:rPr>
          <w:szCs w:val="22"/>
          <w:lang w:val="en-US"/>
        </w:rPr>
        <w:t>vervallen</w:t>
      </w:r>
      <w:proofErr w:type="spellEnd"/>
      <w:r>
        <w:rPr>
          <w:szCs w:val="22"/>
          <w:lang w:val="en-US"/>
        </w:rPr>
        <w:t xml:space="preserve">' of </w:t>
      </w:r>
      <w:proofErr w:type="spellStart"/>
      <w:r>
        <w:rPr>
          <w:szCs w:val="22"/>
          <w:lang w:val="en-US"/>
        </w:rPr>
        <w:t>specieke</w:t>
      </w:r>
      <w:proofErr w:type="spellEnd"/>
      <w:r>
        <w:rPr>
          <w:szCs w:val="22"/>
          <w:lang w:val="en-US"/>
        </w:rPr>
        <w:t xml:space="preserve"> status.</w:t>
      </w:r>
    </w:p>
    <w:p w14:paraId="5FDFDD96" w14:textId="77777777" w:rsidR="00000000" w:rsidRDefault="007D11F5">
      <w:pPr>
        <w:pStyle w:val="Plattetekst"/>
        <w:rPr>
          <w:lang w:val="en-US"/>
        </w:rPr>
      </w:pPr>
      <w:r>
        <w:pict w14:anchorId="523CBB14">
          <v:shape id="_x0000_s1071" type="#_x0000_t75" style="position:absolute;margin-left:4.1pt;margin-top:12.75pt;width:481.75pt;height:132.05pt;z-index:251652096;mso-wrap-distance-left:0;mso-wrap-distance-right:0;mso-position-horizontal:absolute;mso-position-horizontal-relative:text;mso-position-vertical:absolute;mso-position-vertical-relative:text" filled="t" stroked="t" strokeweight=".05pt">
            <v:fill color2="black"/>
            <v:imagedata r:id="rId57" o:title=""/>
          </v:shape>
        </w:pict>
      </w:r>
    </w:p>
    <w:p w14:paraId="2A44AF8A" w14:textId="77777777" w:rsidR="00000000" w:rsidRDefault="007D11F5">
      <w:pPr>
        <w:pStyle w:val="Plattetekst"/>
        <w:rPr>
          <w:lang w:val="en-US"/>
        </w:rPr>
      </w:pPr>
    </w:p>
    <w:p w14:paraId="280F1820" w14:textId="77777777" w:rsidR="00000000" w:rsidRDefault="007D11F5">
      <w:pPr>
        <w:pStyle w:val="Plattetekst"/>
        <w:rPr>
          <w:lang w:val="en-US"/>
        </w:rPr>
      </w:pPr>
    </w:p>
    <w:p w14:paraId="661D590B" w14:textId="77777777" w:rsidR="00000000" w:rsidRDefault="007D11F5">
      <w:pPr>
        <w:pStyle w:val="Plattetekst"/>
        <w:rPr>
          <w:lang w:val="en-US"/>
        </w:rPr>
      </w:pPr>
    </w:p>
    <w:p w14:paraId="0EEDD789" w14:textId="77777777" w:rsidR="00000000" w:rsidRDefault="007D11F5">
      <w:pPr>
        <w:pStyle w:val="Plattetekst"/>
        <w:rPr>
          <w:lang w:val="en-US"/>
        </w:rPr>
      </w:pPr>
    </w:p>
    <w:p w14:paraId="557262C2" w14:textId="77777777" w:rsidR="00000000" w:rsidRDefault="007D11F5">
      <w:pPr>
        <w:pStyle w:val="Plattetekst"/>
        <w:rPr>
          <w:lang w:val="en-US"/>
        </w:rPr>
      </w:pPr>
    </w:p>
    <w:p w14:paraId="20438AF7" w14:textId="77777777" w:rsidR="00000000" w:rsidRDefault="007D11F5">
      <w:pPr>
        <w:pStyle w:val="Plattetekst"/>
        <w:rPr>
          <w:lang w:val="en-US"/>
        </w:rPr>
      </w:pPr>
    </w:p>
    <w:p w14:paraId="5A36DB14" w14:textId="77777777" w:rsidR="00000000" w:rsidRDefault="007D11F5">
      <w:pPr>
        <w:pStyle w:val="Plattetekst"/>
        <w:rPr>
          <w:lang w:val="en-US"/>
        </w:rPr>
      </w:pPr>
    </w:p>
    <w:p w14:paraId="057F74B2" w14:textId="77777777" w:rsidR="00000000" w:rsidRDefault="007D11F5">
      <w:pPr>
        <w:pStyle w:val="Plattetekst"/>
        <w:rPr>
          <w:lang w:val="en-US"/>
        </w:rPr>
      </w:pPr>
    </w:p>
    <w:p w14:paraId="05AC8FC2" w14:textId="77777777" w:rsidR="00000000" w:rsidRDefault="007D11F5">
      <w:pPr>
        <w:pStyle w:val="Plattetekst"/>
      </w:pPr>
      <w:r>
        <w:t>Onderaan kolom 'Opmerkingen</w:t>
      </w:r>
      <w:proofErr w:type="gramStart"/>
      <w:r>
        <w:t>'  staat</w:t>
      </w:r>
      <w:proofErr w:type="gramEnd"/>
      <w:r>
        <w:t xml:space="preserve"> het genereerde Excel bestanden met arcering bibliotheken.</w:t>
      </w:r>
    </w:p>
    <w:p w14:paraId="4813B6B4" w14:textId="77777777" w:rsidR="00000000" w:rsidRDefault="007D11F5">
      <w:pPr>
        <w:pStyle w:val="Plattetekst"/>
        <w:rPr>
          <w:lang w:val="en-US"/>
        </w:rPr>
      </w:pPr>
      <w:r>
        <w:t>In kolom “Excel' staat per bibliothe</w:t>
      </w:r>
      <w:r>
        <w:t>ek het genereerde Excel bestanden met arceringen van de betreffende bibliotheek.</w:t>
      </w:r>
    </w:p>
    <w:p w14:paraId="3754FE31" w14:textId="77777777" w:rsidR="00000000" w:rsidRDefault="007D11F5">
      <w:pPr>
        <w:pStyle w:val="Plattetekst"/>
        <w:rPr>
          <w:lang w:val="en-US"/>
        </w:rPr>
      </w:pPr>
      <w:proofErr w:type="spellStart"/>
      <w:r>
        <w:rPr>
          <w:lang w:val="en-US"/>
        </w:rPr>
        <w:t>Onderaan</w:t>
      </w:r>
      <w:proofErr w:type="spellEnd"/>
      <w:r>
        <w:rPr>
          <w:lang w:val="en-US"/>
        </w:rPr>
        <w:t xml:space="preserve"> </w:t>
      </w:r>
      <w:proofErr w:type="spellStart"/>
      <w:r>
        <w:rPr>
          <w:lang w:val="en-US"/>
        </w:rPr>
        <w:t>deze</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staat</w:t>
      </w:r>
      <w:proofErr w:type="spellEnd"/>
      <w:r>
        <w:rPr>
          <w:lang w:val="en-US"/>
        </w:rPr>
        <w:t xml:space="preserve"> 1 zip </w:t>
      </w:r>
      <w:proofErr w:type="spellStart"/>
      <w:proofErr w:type="gramStart"/>
      <w:r>
        <w:rPr>
          <w:lang w:val="en-US"/>
        </w:rPr>
        <w:t>bestand</w:t>
      </w:r>
      <w:proofErr w:type="spellEnd"/>
      <w:r>
        <w:rPr>
          <w:lang w:val="en-US"/>
        </w:rPr>
        <w:t xml:space="preserve">  met</w:t>
      </w:r>
      <w:proofErr w:type="gramEnd"/>
      <w:r>
        <w:rPr>
          <w:lang w:val="en-US"/>
        </w:rPr>
        <w:t xml:space="preserve"> </w:t>
      </w:r>
      <w:proofErr w:type="spellStart"/>
      <w:r>
        <w:rPr>
          <w:lang w:val="en-US"/>
        </w:rPr>
        <w:t>daarin</w:t>
      </w:r>
      <w:proofErr w:type="spellEnd"/>
      <w:r>
        <w:rPr>
          <w:lang w:val="en-US"/>
        </w:rPr>
        <w:t xml:space="preserve"> </w:t>
      </w:r>
      <w:proofErr w:type="spellStart"/>
      <w:r>
        <w:rPr>
          <w:lang w:val="en-US"/>
        </w:rPr>
        <w:t>opgenomen</w:t>
      </w:r>
      <w:proofErr w:type="spellEnd"/>
      <w:r>
        <w:rPr>
          <w:lang w:val="en-US"/>
        </w:rPr>
        <w:t xml:space="preserve"> alle </w:t>
      </w:r>
      <w:proofErr w:type="spellStart"/>
      <w:r>
        <w:rPr>
          <w:lang w:val="en-US"/>
        </w:rPr>
        <w:t>arceringbibliotheek</w:t>
      </w:r>
      <w:proofErr w:type="spellEnd"/>
      <w:r>
        <w:rPr>
          <w:lang w:val="en-US"/>
        </w:rPr>
        <w:t xml:space="preserve">  Excel </w:t>
      </w:r>
      <w:proofErr w:type="spellStart"/>
      <w:r>
        <w:rPr>
          <w:lang w:val="en-US"/>
        </w:rPr>
        <w:t>bestanden</w:t>
      </w:r>
      <w:proofErr w:type="spellEnd"/>
      <w:r>
        <w:rPr>
          <w:lang w:val="en-US"/>
        </w:rPr>
        <w:t>.</w:t>
      </w:r>
    </w:p>
    <w:p w14:paraId="52A87FBB" w14:textId="77777777" w:rsidR="00000000" w:rsidRDefault="007D11F5">
      <w:pPr>
        <w:pStyle w:val="Plattetekst"/>
        <w:rPr>
          <w:lang w:val="en-US"/>
        </w:rPr>
      </w:pPr>
      <w:r>
        <w:rPr>
          <w:lang w:val="en-US"/>
        </w:rPr>
        <w:t xml:space="preserve">In </w:t>
      </w:r>
      <w:proofErr w:type="spellStart"/>
      <w:r>
        <w:rPr>
          <w:lang w:val="en-US"/>
        </w:rPr>
        <w:t>kolom</w:t>
      </w:r>
      <w:proofErr w:type="spellEnd"/>
      <w:r>
        <w:rPr>
          <w:lang w:val="en-US"/>
        </w:rPr>
        <w:t xml:space="preserve"> 'zip1' </w:t>
      </w:r>
      <w:proofErr w:type="spellStart"/>
      <w:r>
        <w:rPr>
          <w:lang w:val="en-US"/>
        </w:rPr>
        <w:t>staat</w:t>
      </w:r>
      <w:proofErr w:type="spellEnd"/>
      <w:r>
        <w:rPr>
          <w:lang w:val="en-US"/>
        </w:rPr>
        <w:t xml:space="preserve"> per </w:t>
      </w:r>
      <w:proofErr w:type="spellStart"/>
      <w:r>
        <w:rPr>
          <w:lang w:val="en-US"/>
        </w:rPr>
        <w:t>bibliotheek</w:t>
      </w:r>
      <w:proofErr w:type="spellEnd"/>
      <w:r>
        <w:rPr>
          <w:lang w:val="en-US"/>
        </w:rPr>
        <w:t xml:space="preserve"> </w:t>
      </w:r>
      <w:proofErr w:type="spellStart"/>
      <w:r>
        <w:rPr>
          <w:lang w:val="en-US"/>
        </w:rPr>
        <w:t>een</w:t>
      </w:r>
      <w:proofErr w:type="spellEnd"/>
      <w:r>
        <w:rPr>
          <w:lang w:val="en-US"/>
        </w:rPr>
        <w:t xml:space="preserve"> ZIP </w:t>
      </w:r>
      <w:proofErr w:type="spellStart"/>
      <w:r>
        <w:rPr>
          <w:lang w:val="en-US"/>
        </w:rPr>
        <w:t>bestand</w:t>
      </w:r>
      <w:proofErr w:type="spellEnd"/>
      <w:r>
        <w:rPr>
          <w:lang w:val="en-US"/>
        </w:rPr>
        <w:t xml:space="preserve"> met de </w:t>
      </w:r>
      <w:proofErr w:type="spellStart"/>
      <w:r>
        <w:rPr>
          <w:lang w:val="en-US"/>
        </w:rPr>
        <w:t>gegeneree</w:t>
      </w:r>
      <w:r>
        <w:rPr>
          <w:lang w:val="en-US"/>
        </w:rPr>
        <w:t>rde</w:t>
      </w:r>
      <w:proofErr w:type="spellEnd"/>
      <w:r>
        <w:rPr>
          <w:lang w:val="en-US"/>
        </w:rPr>
        <w:t xml:space="preserve"> </w:t>
      </w:r>
      <w:proofErr w:type="spellStart"/>
      <w:r>
        <w:rPr>
          <w:lang w:val="en-US"/>
        </w:rPr>
        <w:t>bibliotheek</w:t>
      </w:r>
      <w:proofErr w:type="spellEnd"/>
      <w:r>
        <w:rPr>
          <w:lang w:val="en-US"/>
        </w:rPr>
        <w:t xml:space="preserve"> PAT </w:t>
      </w:r>
      <w:proofErr w:type="spellStart"/>
      <w:r>
        <w:rPr>
          <w:lang w:val="en-US"/>
        </w:rPr>
        <w:t>bestanden</w:t>
      </w:r>
      <w:proofErr w:type="spellEnd"/>
      <w:r>
        <w:rPr>
          <w:lang w:val="en-US"/>
        </w:rPr>
        <w:t>.</w:t>
      </w:r>
    </w:p>
    <w:p w14:paraId="25391249" w14:textId="77777777" w:rsidR="00000000" w:rsidRDefault="007D11F5">
      <w:pPr>
        <w:pStyle w:val="Plattetekst"/>
        <w:rPr>
          <w:lang w:val="en-US"/>
        </w:rPr>
      </w:pPr>
      <w:proofErr w:type="spellStart"/>
      <w:r>
        <w:rPr>
          <w:lang w:val="en-US"/>
        </w:rPr>
        <w:t>Onderaan</w:t>
      </w:r>
      <w:proofErr w:type="spellEnd"/>
      <w:r>
        <w:rPr>
          <w:lang w:val="en-US"/>
        </w:rPr>
        <w:t xml:space="preserve"> </w:t>
      </w:r>
      <w:proofErr w:type="spellStart"/>
      <w:r>
        <w:rPr>
          <w:lang w:val="en-US"/>
        </w:rPr>
        <w:t>deze</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staat</w:t>
      </w:r>
      <w:proofErr w:type="spellEnd"/>
      <w:r>
        <w:rPr>
          <w:lang w:val="en-US"/>
        </w:rPr>
        <w:t xml:space="preserve"> 1 zip </w:t>
      </w:r>
      <w:proofErr w:type="spellStart"/>
      <w:proofErr w:type="gramStart"/>
      <w:r>
        <w:rPr>
          <w:lang w:val="en-US"/>
        </w:rPr>
        <w:t>bestand</w:t>
      </w:r>
      <w:proofErr w:type="spellEnd"/>
      <w:r>
        <w:rPr>
          <w:lang w:val="en-US"/>
        </w:rPr>
        <w:t xml:space="preserve">  met</w:t>
      </w:r>
      <w:proofErr w:type="gramEnd"/>
      <w:r>
        <w:rPr>
          <w:lang w:val="en-US"/>
        </w:rPr>
        <w:t xml:space="preserve"> </w:t>
      </w:r>
      <w:proofErr w:type="spellStart"/>
      <w:r>
        <w:rPr>
          <w:lang w:val="en-US"/>
        </w:rPr>
        <w:t>daarin</w:t>
      </w:r>
      <w:proofErr w:type="spellEnd"/>
      <w:r>
        <w:rPr>
          <w:lang w:val="en-US"/>
        </w:rPr>
        <w:t xml:space="preserve"> </w:t>
      </w:r>
      <w:proofErr w:type="spellStart"/>
      <w:r>
        <w:rPr>
          <w:lang w:val="en-US"/>
        </w:rPr>
        <w:t>opgenomen</w:t>
      </w:r>
      <w:proofErr w:type="spellEnd"/>
      <w:r>
        <w:rPr>
          <w:lang w:val="en-US"/>
        </w:rPr>
        <w:t xml:space="preserve"> alle </w:t>
      </w:r>
      <w:proofErr w:type="spellStart"/>
      <w:r>
        <w:rPr>
          <w:lang w:val="en-US"/>
        </w:rPr>
        <w:t>gegenereerde</w:t>
      </w:r>
      <w:proofErr w:type="spellEnd"/>
      <w:r>
        <w:rPr>
          <w:lang w:val="en-US"/>
        </w:rPr>
        <w:t xml:space="preserve"> PAT </w:t>
      </w:r>
      <w:proofErr w:type="spellStart"/>
      <w:r>
        <w:rPr>
          <w:lang w:val="en-US"/>
        </w:rPr>
        <w:t>bestanden</w:t>
      </w:r>
      <w:proofErr w:type="spellEnd"/>
      <w:r>
        <w:rPr>
          <w:lang w:val="en-US"/>
        </w:rPr>
        <w:t>.</w:t>
      </w:r>
    </w:p>
    <w:p w14:paraId="197F3CD5" w14:textId="77777777" w:rsidR="00000000" w:rsidRDefault="007D11F5">
      <w:pPr>
        <w:pStyle w:val="Plattetekst"/>
        <w:rPr>
          <w:lang w:val="en-US"/>
        </w:rPr>
      </w:pPr>
      <w:r>
        <w:rPr>
          <w:lang w:val="en-US"/>
        </w:rPr>
        <w:t xml:space="preserve">In </w:t>
      </w:r>
      <w:proofErr w:type="spellStart"/>
      <w:r>
        <w:rPr>
          <w:lang w:val="en-US"/>
        </w:rPr>
        <w:t>kolom</w:t>
      </w:r>
      <w:proofErr w:type="spellEnd"/>
      <w:r>
        <w:rPr>
          <w:lang w:val="en-US"/>
        </w:rPr>
        <w:t xml:space="preserve"> 'zip2' </w:t>
      </w:r>
      <w:proofErr w:type="spellStart"/>
      <w:r>
        <w:rPr>
          <w:lang w:val="en-US"/>
        </w:rPr>
        <w:t>staat</w:t>
      </w:r>
      <w:proofErr w:type="spellEnd"/>
      <w:r>
        <w:rPr>
          <w:lang w:val="en-US"/>
        </w:rPr>
        <w:t xml:space="preserve"> per </w:t>
      </w:r>
      <w:proofErr w:type="spellStart"/>
      <w:r>
        <w:rPr>
          <w:lang w:val="en-US"/>
        </w:rPr>
        <w:t>bibliotheek</w:t>
      </w:r>
      <w:proofErr w:type="spellEnd"/>
      <w:r>
        <w:rPr>
          <w:lang w:val="en-US"/>
        </w:rPr>
        <w:t xml:space="preserve"> </w:t>
      </w:r>
      <w:proofErr w:type="spellStart"/>
      <w:r>
        <w:rPr>
          <w:lang w:val="en-US"/>
        </w:rPr>
        <w:t>een</w:t>
      </w:r>
      <w:proofErr w:type="spellEnd"/>
      <w:r>
        <w:rPr>
          <w:lang w:val="en-US"/>
        </w:rPr>
        <w:t xml:space="preserve"> ZIP </w:t>
      </w:r>
      <w:proofErr w:type="spellStart"/>
      <w:r>
        <w:rPr>
          <w:lang w:val="en-US"/>
        </w:rPr>
        <w:t>bestand</w:t>
      </w:r>
      <w:proofErr w:type="spellEnd"/>
      <w:r>
        <w:rPr>
          <w:lang w:val="en-US"/>
        </w:rPr>
        <w:t xml:space="preserve"> met alle </w:t>
      </w:r>
      <w:proofErr w:type="spellStart"/>
      <w:r>
        <w:rPr>
          <w:lang w:val="en-US"/>
        </w:rPr>
        <w:t>bibliotheek</w:t>
      </w:r>
      <w:proofErr w:type="spellEnd"/>
      <w:r>
        <w:rPr>
          <w:lang w:val="en-US"/>
        </w:rPr>
        <w:t xml:space="preserve"> PAT </w:t>
      </w:r>
      <w:proofErr w:type="spellStart"/>
      <w:r>
        <w:rPr>
          <w:lang w:val="en-US"/>
        </w:rPr>
        <w:t>definities</w:t>
      </w:r>
      <w:proofErr w:type="spellEnd"/>
      <w:r>
        <w:rPr>
          <w:lang w:val="en-US"/>
        </w:rPr>
        <w:t xml:space="preserve"> in 1 </w:t>
      </w:r>
      <w:proofErr w:type="spellStart"/>
      <w:r>
        <w:rPr>
          <w:lang w:val="en-US"/>
        </w:rPr>
        <w:t>gegenereerd</w:t>
      </w:r>
      <w:proofErr w:type="spellEnd"/>
      <w:r>
        <w:rPr>
          <w:lang w:val="en-US"/>
        </w:rPr>
        <w:t xml:space="preserve"> PAT </w:t>
      </w:r>
      <w:proofErr w:type="spellStart"/>
      <w:r>
        <w:rPr>
          <w:lang w:val="en-US"/>
        </w:rPr>
        <w:t>bestanden</w:t>
      </w:r>
      <w:proofErr w:type="spellEnd"/>
      <w:r>
        <w:rPr>
          <w:lang w:val="en-US"/>
        </w:rPr>
        <w:t>.</w:t>
      </w:r>
    </w:p>
    <w:p w14:paraId="414D87B4" w14:textId="77777777" w:rsidR="00000000" w:rsidRDefault="007D11F5">
      <w:pPr>
        <w:pStyle w:val="Plattetekst"/>
        <w:rPr>
          <w:lang w:val="en-US"/>
        </w:rPr>
      </w:pPr>
      <w:proofErr w:type="spellStart"/>
      <w:r>
        <w:rPr>
          <w:lang w:val="en-US"/>
        </w:rPr>
        <w:t>Onderaan</w:t>
      </w:r>
      <w:proofErr w:type="spellEnd"/>
      <w:r>
        <w:rPr>
          <w:lang w:val="en-US"/>
        </w:rPr>
        <w:t xml:space="preserve"> </w:t>
      </w:r>
      <w:proofErr w:type="spellStart"/>
      <w:r>
        <w:rPr>
          <w:lang w:val="en-US"/>
        </w:rPr>
        <w:t>deze</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staat</w:t>
      </w:r>
      <w:proofErr w:type="spellEnd"/>
      <w:r>
        <w:rPr>
          <w:lang w:val="en-US"/>
        </w:rPr>
        <w:t xml:space="preserve"> 1 zip </w:t>
      </w:r>
      <w:proofErr w:type="spellStart"/>
      <w:r>
        <w:rPr>
          <w:lang w:val="en-US"/>
        </w:rPr>
        <w:t>bestand</w:t>
      </w:r>
      <w:proofErr w:type="spellEnd"/>
      <w:r>
        <w:rPr>
          <w:lang w:val="en-US"/>
        </w:rPr>
        <w:t xml:space="preserve"> </w:t>
      </w:r>
      <w:proofErr w:type="spellStart"/>
      <w:r>
        <w:rPr>
          <w:lang w:val="en-US"/>
        </w:rPr>
        <w:t>een</w:t>
      </w:r>
      <w:proofErr w:type="spellEnd"/>
      <w:r>
        <w:rPr>
          <w:lang w:val="en-US"/>
        </w:rPr>
        <w:t xml:space="preserve"> ZIP </w:t>
      </w:r>
      <w:proofErr w:type="spellStart"/>
      <w:r>
        <w:rPr>
          <w:lang w:val="en-US"/>
        </w:rPr>
        <w:t>bestand</w:t>
      </w:r>
      <w:proofErr w:type="spellEnd"/>
      <w:r>
        <w:rPr>
          <w:lang w:val="en-US"/>
        </w:rPr>
        <w:t xml:space="preserve"> met alle PAT </w:t>
      </w:r>
      <w:proofErr w:type="spellStart"/>
      <w:r>
        <w:rPr>
          <w:lang w:val="en-US"/>
        </w:rPr>
        <w:t>definities</w:t>
      </w:r>
      <w:proofErr w:type="spellEnd"/>
      <w:r>
        <w:rPr>
          <w:lang w:val="en-US"/>
        </w:rPr>
        <w:t xml:space="preserve"> in 1 </w:t>
      </w:r>
      <w:proofErr w:type="spellStart"/>
      <w:r>
        <w:rPr>
          <w:lang w:val="en-US"/>
        </w:rPr>
        <w:t>gegenereerd</w:t>
      </w:r>
      <w:proofErr w:type="spellEnd"/>
      <w:r>
        <w:rPr>
          <w:lang w:val="en-US"/>
        </w:rPr>
        <w:t xml:space="preserve"> PAT </w:t>
      </w:r>
      <w:proofErr w:type="spellStart"/>
      <w:r>
        <w:rPr>
          <w:lang w:val="en-US"/>
        </w:rPr>
        <w:t>bestand</w:t>
      </w:r>
      <w:proofErr w:type="spellEnd"/>
      <w:r>
        <w:rPr>
          <w:lang w:val="en-US"/>
        </w:rPr>
        <w:t>.</w:t>
      </w:r>
    </w:p>
    <w:p w14:paraId="565BD370" w14:textId="77777777" w:rsidR="00000000" w:rsidRDefault="007D11F5">
      <w:pPr>
        <w:pStyle w:val="Plattetekst"/>
        <w:rPr>
          <w:lang w:val="en-US"/>
        </w:rPr>
      </w:pPr>
    </w:p>
    <w:p w14:paraId="1BCB61BB" w14:textId="77777777" w:rsidR="00000000" w:rsidRDefault="007D11F5">
      <w:pPr>
        <w:pStyle w:val="Kop2"/>
        <w:pageBreakBefore/>
        <w:rPr>
          <w:lang w:val="en-US"/>
        </w:rPr>
      </w:pPr>
      <w:bookmarkStart w:id="34" w:name="__RefHeading__3374_20499839"/>
      <w:bookmarkEnd w:id="34"/>
      <w:proofErr w:type="spellStart"/>
      <w:r>
        <w:rPr>
          <w:lang w:val="en-US"/>
        </w:rPr>
        <w:lastRenderedPageBreak/>
        <w:t>Wijzigen</w:t>
      </w:r>
      <w:proofErr w:type="spellEnd"/>
      <w:r>
        <w:rPr>
          <w:lang w:val="en-US"/>
        </w:rPr>
        <w:t>/</w:t>
      </w:r>
      <w:proofErr w:type="spellStart"/>
      <w:r>
        <w:rPr>
          <w:lang w:val="en-US"/>
        </w:rPr>
        <w:t>Toevoegen</w:t>
      </w:r>
      <w:proofErr w:type="spellEnd"/>
      <w:r>
        <w:rPr>
          <w:lang w:val="en-US"/>
        </w:rPr>
        <w:t xml:space="preserve"> (*)</w:t>
      </w:r>
    </w:p>
    <w:p w14:paraId="647107F1" w14:textId="77777777" w:rsidR="00000000" w:rsidRDefault="007D11F5">
      <w:pPr>
        <w:pStyle w:val="Plattetekst"/>
        <w:rPr>
          <w:lang w:val="en-US"/>
        </w:rPr>
      </w:pPr>
      <w:proofErr w:type="spellStart"/>
      <w:r>
        <w:rPr>
          <w:lang w:val="en-US"/>
        </w:rPr>
        <w:t>Wijzigen</w:t>
      </w:r>
      <w:proofErr w:type="spellEnd"/>
      <w:r>
        <w:rPr>
          <w:lang w:val="en-US"/>
        </w:rPr>
        <w:t xml:space="preserve"> en </w:t>
      </w:r>
      <w:proofErr w:type="spellStart"/>
      <w:r>
        <w:rPr>
          <w:lang w:val="en-US"/>
        </w:rPr>
        <w:t>Toevoegen</w:t>
      </w:r>
      <w:proofErr w:type="spellEnd"/>
      <w:r>
        <w:rPr>
          <w:lang w:val="en-US"/>
        </w:rPr>
        <w:t xml:space="preserve"> van </w:t>
      </w:r>
      <w:proofErr w:type="spellStart"/>
      <w:r>
        <w:rPr>
          <w:lang w:val="en-US"/>
        </w:rPr>
        <w:t>Arcerings</w:t>
      </w:r>
      <w:proofErr w:type="spellEnd"/>
      <w:r>
        <w:rPr>
          <w:lang w:val="en-US"/>
        </w:rPr>
        <w:t xml:space="preserve"> </w:t>
      </w:r>
      <w:proofErr w:type="spellStart"/>
      <w:r>
        <w:rPr>
          <w:lang w:val="en-US"/>
        </w:rPr>
        <w:t>bibliotheken</w:t>
      </w:r>
      <w:proofErr w:type="spellEnd"/>
      <w:r>
        <w:rPr>
          <w:lang w:val="en-US"/>
        </w:rPr>
        <w:t xml:space="preserve"> en </w:t>
      </w:r>
      <w:proofErr w:type="spellStart"/>
      <w:r>
        <w:rPr>
          <w:lang w:val="en-US"/>
        </w:rPr>
        <w:t>Arceringen</w:t>
      </w:r>
      <w:proofErr w:type="spellEnd"/>
      <w:r>
        <w:rPr>
          <w:lang w:val="en-US"/>
        </w:rPr>
        <w:t xml:space="preserve"> </w:t>
      </w:r>
      <w:proofErr w:type="spellStart"/>
      <w:r>
        <w:rPr>
          <w:lang w:val="en-US"/>
        </w:rPr>
        <w:t>gaat</w:t>
      </w:r>
      <w:proofErr w:type="spellEnd"/>
      <w:r>
        <w:rPr>
          <w:lang w:val="en-US"/>
        </w:rPr>
        <w:t xml:space="preserve"> </w:t>
      </w:r>
      <w:proofErr w:type="spellStart"/>
      <w:r>
        <w:rPr>
          <w:lang w:val="en-US"/>
        </w:rPr>
        <w:t>dmv</w:t>
      </w:r>
      <w:proofErr w:type="spellEnd"/>
      <w:r>
        <w:rPr>
          <w:lang w:val="en-US"/>
        </w:rPr>
        <w:t xml:space="preserve"> </w:t>
      </w:r>
      <w:proofErr w:type="spellStart"/>
      <w:r>
        <w:rPr>
          <w:lang w:val="en-US"/>
        </w:rPr>
        <w:t>importen</w:t>
      </w:r>
      <w:proofErr w:type="spellEnd"/>
      <w:r>
        <w:rPr>
          <w:lang w:val="en-US"/>
        </w:rPr>
        <w:t xml:space="preserve"> van </w:t>
      </w:r>
      <w:proofErr w:type="spellStart"/>
      <w:r>
        <w:rPr>
          <w:lang w:val="en-US"/>
        </w:rPr>
        <w:t>een</w:t>
      </w:r>
      <w:proofErr w:type="spellEnd"/>
      <w:r>
        <w:rPr>
          <w:lang w:val="en-US"/>
        </w:rPr>
        <w:t xml:space="preserve"> Excel </w:t>
      </w:r>
      <w:proofErr w:type="spellStart"/>
      <w:r>
        <w:rPr>
          <w:lang w:val="en-US"/>
        </w:rPr>
        <w:t>bestand</w:t>
      </w:r>
      <w:proofErr w:type="spellEnd"/>
      <w:r>
        <w:rPr>
          <w:lang w:val="en-US"/>
        </w:rPr>
        <w:t>.</w:t>
      </w:r>
    </w:p>
    <w:p w14:paraId="5F4A8D8D" w14:textId="77777777" w:rsidR="00000000" w:rsidRDefault="007D11F5">
      <w:pPr>
        <w:pStyle w:val="Plattetekst"/>
        <w:rPr>
          <w:lang w:val="en-US"/>
        </w:rPr>
      </w:pPr>
    </w:p>
    <w:p w14:paraId="4A2554BB" w14:textId="77777777" w:rsidR="00000000" w:rsidRDefault="007D11F5">
      <w:pPr>
        <w:pStyle w:val="Plattetekst"/>
      </w:pPr>
      <w:r>
        <w:rPr>
          <w:lang w:val="en-US"/>
        </w:rPr>
        <w:t xml:space="preserve">Druk op </w:t>
      </w:r>
      <w:proofErr w:type="spellStart"/>
      <w:r>
        <w:rPr>
          <w:shd w:val="clear" w:color="auto" w:fill="CCCCCC"/>
          <w:lang w:val="en-US"/>
        </w:rPr>
        <w:t>Abibliotheken</w:t>
      </w:r>
      <w:proofErr w:type="spellEnd"/>
      <w:r>
        <w:rPr>
          <w:shd w:val="clear" w:color="auto" w:fill="CCCCCC"/>
          <w:lang w:val="en-US"/>
        </w:rPr>
        <w:t xml:space="preserve"> </w:t>
      </w:r>
      <w:proofErr w:type="spellStart"/>
      <w:r>
        <w:rPr>
          <w:shd w:val="clear" w:color="auto" w:fill="CCCCCC"/>
          <w:lang w:val="en-US"/>
        </w:rPr>
        <w:t>imp</w:t>
      </w:r>
      <w:r>
        <w:rPr>
          <w:shd w:val="clear" w:color="auto" w:fill="CCCCCC"/>
          <w:lang w:val="en-US"/>
        </w:rPr>
        <w:t>orteren</w:t>
      </w:r>
      <w:proofErr w:type="spellEnd"/>
    </w:p>
    <w:p w14:paraId="1530631A" w14:textId="77777777" w:rsidR="00000000" w:rsidRDefault="007D11F5">
      <w:pPr>
        <w:pStyle w:val="Plattetekst"/>
        <w:rPr>
          <w:shd w:val="clear" w:color="auto" w:fill="C0C0C0"/>
          <w:lang w:val="en-US"/>
        </w:rPr>
      </w:pPr>
      <w:r>
        <w:pict w14:anchorId="7EE1DC2D">
          <v:shape id="_x0000_s1076" type="#_x0000_t75" style="position:absolute;margin-left:2.55pt;margin-top:.05pt;width:234.3pt;height:65.35pt;z-index:251657216;mso-wrap-distance-left:0;mso-wrap-distance-right:0;mso-position-horizontal:absolute;mso-position-horizontal-relative:text;mso-position-vertical:absolute;mso-position-vertical-relative:text" filled="t" stroked="t" strokeweight=".05pt">
            <v:fill color2="black"/>
            <v:imagedata r:id="rId58" o:title=""/>
          </v:shape>
        </w:pict>
      </w:r>
    </w:p>
    <w:p w14:paraId="7C5695C3" w14:textId="77777777" w:rsidR="00000000" w:rsidRDefault="007D11F5">
      <w:pPr>
        <w:pStyle w:val="Plattetekst"/>
        <w:rPr>
          <w:shd w:val="clear" w:color="auto" w:fill="C0C0C0"/>
          <w:lang w:val="en-US"/>
        </w:rPr>
      </w:pPr>
    </w:p>
    <w:p w14:paraId="20BC5852" w14:textId="77777777" w:rsidR="00000000" w:rsidRDefault="007D11F5">
      <w:pPr>
        <w:pStyle w:val="Plattetekst"/>
        <w:rPr>
          <w:shd w:val="clear" w:color="auto" w:fill="C0C0C0"/>
          <w:lang w:val="en-US"/>
        </w:rPr>
      </w:pPr>
    </w:p>
    <w:p w14:paraId="74950CA4" w14:textId="77777777" w:rsidR="00000000" w:rsidRDefault="007D11F5">
      <w:pPr>
        <w:pStyle w:val="Plattetekst"/>
        <w:rPr>
          <w:shd w:val="clear" w:color="auto" w:fill="C0C0C0"/>
          <w:lang w:val="en-US"/>
        </w:rPr>
      </w:pPr>
    </w:p>
    <w:p w14:paraId="1512DB07" w14:textId="77777777" w:rsidR="00000000" w:rsidRDefault="007D11F5">
      <w:pPr>
        <w:pStyle w:val="Plattetekst"/>
        <w:rPr>
          <w:shd w:val="clear" w:color="auto" w:fill="C0C0C0"/>
          <w:lang w:val="en-US"/>
        </w:rPr>
      </w:pPr>
    </w:p>
    <w:p w14:paraId="0F69614E" w14:textId="77777777" w:rsidR="00000000" w:rsidRDefault="007D11F5">
      <w:pPr>
        <w:pStyle w:val="Plattetekst"/>
      </w:pPr>
      <w:r>
        <w:t>Kies de methode van importeren:</w:t>
      </w:r>
    </w:p>
    <w:p w14:paraId="58C6A4EE" w14:textId="77777777" w:rsidR="00000000" w:rsidRDefault="007D11F5">
      <w:pPr>
        <w:pStyle w:val="Plattetekst"/>
        <w:numPr>
          <w:ilvl w:val="0"/>
          <w:numId w:val="6"/>
        </w:numPr>
      </w:pPr>
      <w:proofErr w:type="spellStart"/>
      <w:proofErr w:type="gramStart"/>
      <w:r>
        <w:t>xlsx</w:t>
      </w:r>
      <w:proofErr w:type="spellEnd"/>
      <w:proofErr w:type="gramEnd"/>
      <w:r>
        <w:t xml:space="preserve"> met nieuwe Arcering bibliotheken</w:t>
      </w:r>
    </w:p>
    <w:p w14:paraId="57B2361F" w14:textId="77777777" w:rsidR="00000000" w:rsidRDefault="007D11F5">
      <w:pPr>
        <w:pStyle w:val="Plattetekst"/>
        <w:numPr>
          <w:ilvl w:val="0"/>
          <w:numId w:val="6"/>
        </w:numPr>
      </w:pPr>
      <w:proofErr w:type="spellStart"/>
      <w:proofErr w:type="gramStart"/>
      <w:r>
        <w:t>xlsx</w:t>
      </w:r>
      <w:proofErr w:type="spellEnd"/>
      <w:proofErr w:type="gramEnd"/>
      <w:r>
        <w:t xml:space="preserve"> met update Arcering bibliotheken</w:t>
      </w:r>
    </w:p>
    <w:p w14:paraId="6AD3202C" w14:textId="77777777" w:rsidR="00000000" w:rsidRDefault="007D11F5">
      <w:pPr>
        <w:pStyle w:val="Plattetekst"/>
        <w:numPr>
          <w:ilvl w:val="0"/>
          <w:numId w:val="6"/>
        </w:numPr>
      </w:pPr>
    </w:p>
    <w:p w14:paraId="40861AD1" w14:textId="77777777" w:rsidR="00000000" w:rsidRDefault="007D11F5">
      <w:pPr>
        <w:pStyle w:val="Plattetekst"/>
      </w:pPr>
      <w:proofErr w:type="spellStart"/>
      <w:proofErr w:type="gramStart"/>
      <w:r>
        <w:rPr>
          <w:lang w:val="en-US"/>
        </w:rPr>
        <w:t>Methode</w:t>
      </w:r>
      <w:proofErr w:type="spellEnd"/>
      <w:r>
        <w:rPr>
          <w:lang w:val="en-US"/>
        </w:rPr>
        <w:t xml:space="preserve"> :</w:t>
      </w:r>
      <w:proofErr w:type="gramEnd"/>
      <w:r>
        <w:rPr>
          <w:lang w:val="en-US"/>
        </w:rPr>
        <w:t xml:space="preserve"> xlsx met </w:t>
      </w:r>
      <w:proofErr w:type="spellStart"/>
      <w:r>
        <w:rPr>
          <w:lang w:val="en-US"/>
        </w:rPr>
        <w:t>nieuwe</w:t>
      </w:r>
      <w:proofErr w:type="spellEnd"/>
      <w:r>
        <w:rPr>
          <w:lang w:val="en-US"/>
        </w:rPr>
        <w:t xml:space="preserve"> </w:t>
      </w:r>
      <w:proofErr w:type="spellStart"/>
      <w:r>
        <w:rPr>
          <w:lang w:val="en-US"/>
        </w:rPr>
        <w:t>Arcering</w:t>
      </w:r>
      <w:proofErr w:type="spellEnd"/>
      <w:r>
        <w:rPr>
          <w:lang w:val="en-US"/>
        </w:rPr>
        <w:t xml:space="preserve"> </w:t>
      </w:r>
      <w:proofErr w:type="spellStart"/>
      <w:r>
        <w:rPr>
          <w:lang w:val="en-US"/>
        </w:rPr>
        <w:t>bibliotheken</w:t>
      </w:r>
      <w:proofErr w:type="spellEnd"/>
    </w:p>
    <w:p w14:paraId="73BF8DE1" w14:textId="77777777" w:rsidR="00000000" w:rsidRDefault="007D11F5">
      <w:pPr>
        <w:pStyle w:val="Plattetekst"/>
      </w:pPr>
      <w:r>
        <w:pict w14:anchorId="39C8A95A">
          <v:shape id="_x0000_s1077" type="#_x0000_t75" style="position:absolute;margin-left:1pt;margin-top:.05pt;width:241.05pt;height:115.95pt;z-index:251658240;mso-wrap-distance-left:0;mso-wrap-distance-right:0;mso-position-horizontal:absolute;mso-position-horizontal-relative:text;mso-position-vertical:absolute;mso-position-vertical-relative:text" filled="t" stroked="t" strokeweight=".05pt">
            <v:fill color2="black"/>
            <v:imagedata r:id="rId59" o:title=""/>
          </v:shape>
        </w:pict>
      </w:r>
    </w:p>
    <w:p w14:paraId="16B2D54B" w14:textId="77777777" w:rsidR="00000000" w:rsidRDefault="007D11F5">
      <w:pPr>
        <w:pStyle w:val="Plattetekst"/>
      </w:pPr>
    </w:p>
    <w:p w14:paraId="65AD6F17" w14:textId="77777777" w:rsidR="00000000" w:rsidRDefault="007D11F5">
      <w:pPr>
        <w:pStyle w:val="Plattetekst"/>
      </w:pPr>
    </w:p>
    <w:p w14:paraId="498BC52F" w14:textId="77777777" w:rsidR="00000000" w:rsidRDefault="007D11F5">
      <w:pPr>
        <w:pStyle w:val="Plattetekst"/>
      </w:pPr>
    </w:p>
    <w:p w14:paraId="12187145" w14:textId="77777777" w:rsidR="00000000" w:rsidRDefault="007D11F5">
      <w:pPr>
        <w:pStyle w:val="Plattetekst"/>
      </w:pPr>
    </w:p>
    <w:p w14:paraId="4EBE2BB3" w14:textId="77777777" w:rsidR="00000000" w:rsidRDefault="007D11F5">
      <w:pPr>
        <w:pStyle w:val="Plattetekst"/>
      </w:pPr>
    </w:p>
    <w:p w14:paraId="709F3E60" w14:textId="77777777" w:rsidR="00000000" w:rsidRDefault="007D11F5">
      <w:pPr>
        <w:pStyle w:val="Plattetekst"/>
        <w:rPr>
          <w:shd w:val="clear" w:color="auto" w:fill="C0C0C0"/>
          <w:lang w:val="en-US"/>
        </w:rPr>
      </w:pPr>
    </w:p>
    <w:p w14:paraId="2828EC9A" w14:textId="77777777" w:rsidR="00000000" w:rsidRDefault="007D11F5">
      <w:pPr>
        <w:pStyle w:val="Plattetekst"/>
        <w:rPr>
          <w:shd w:val="clear" w:color="auto" w:fill="C0C0C0"/>
        </w:rPr>
      </w:pPr>
      <w:r>
        <w:t xml:space="preserve">Format </w:t>
      </w:r>
      <w:proofErr w:type="spellStart"/>
      <w:r>
        <w:t>xlsx</w:t>
      </w:r>
      <w:proofErr w:type="spellEnd"/>
      <w:r>
        <w:t xml:space="preserve"> bestand (= Arcering bibliotheken format I) zie bijlage.</w:t>
      </w:r>
    </w:p>
    <w:p w14:paraId="45099002" w14:textId="77777777" w:rsidR="00000000" w:rsidRDefault="007D11F5">
      <w:pPr>
        <w:pStyle w:val="Plattetekst"/>
        <w:rPr>
          <w:shd w:val="clear" w:color="auto" w:fill="C0C0C0"/>
          <w:lang w:val="en-US"/>
        </w:rPr>
      </w:pPr>
      <w:proofErr w:type="gramStart"/>
      <w:r>
        <w:rPr>
          <w:shd w:val="clear" w:color="auto" w:fill="C0C0C0"/>
        </w:rPr>
        <w:t>Bladeren.</w:t>
      </w:r>
      <w:r>
        <w:rPr>
          <w:shd w:val="clear" w:color="auto" w:fill="C0C0C0"/>
        </w:rPr>
        <w:t>.</w:t>
      </w:r>
      <w:proofErr w:type="gramEnd"/>
      <w:r>
        <w:t xml:space="preserve"> Selecteer Excel bestand met Arcering bibliotheken format I.</w:t>
      </w:r>
    </w:p>
    <w:p w14:paraId="1AE6822F" w14:textId="77777777" w:rsidR="00000000" w:rsidRDefault="007D11F5">
      <w:pPr>
        <w:pStyle w:val="Plattetekst"/>
        <w:rPr>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r>
        <w:rPr>
          <w:lang w:val="en-US"/>
        </w:rPr>
        <w:t>.</w:t>
      </w:r>
    </w:p>
    <w:p w14:paraId="181CF64E" w14:textId="77777777" w:rsidR="00000000" w:rsidRDefault="007D11F5">
      <w:pPr>
        <w:pStyle w:val="Plattetekst"/>
        <w:rPr>
          <w:lang w:val="en-US"/>
        </w:rPr>
      </w:pPr>
      <w:proofErr w:type="spellStart"/>
      <w:r>
        <w:rPr>
          <w:shd w:val="clear" w:color="auto" w:fill="C0C0C0"/>
          <w:lang w:val="en-US"/>
        </w:rPr>
        <w:t>Sluiten</w:t>
      </w:r>
      <w:proofErr w:type="spellEnd"/>
      <w:r>
        <w:rPr>
          <w:shd w:val="clear" w:color="auto" w:fill="C0C0C0"/>
          <w:lang w:val="en-US"/>
        </w:rPr>
        <w:t xml:space="preserve"> </w:t>
      </w:r>
      <w:r>
        <w:rPr>
          <w:lang w:val="en-US"/>
        </w:rPr>
        <w:t>Sluit window.</w:t>
      </w:r>
    </w:p>
    <w:p w14:paraId="2A21CEC7" w14:textId="77777777" w:rsidR="00000000" w:rsidRDefault="007D11F5">
      <w:pPr>
        <w:pStyle w:val="Plattetekst"/>
      </w:pPr>
      <w:proofErr w:type="spellStart"/>
      <w:proofErr w:type="gramStart"/>
      <w:r>
        <w:rPr>
          <w:lang w:val="en-US"/>
        </w:rPr>
        <w:t>Methode</w:t>
      </w:r>
      <w:proofErr w:type="spellEnd"/>
      <w:r>
        <w:rPr>
          <w:lang w:val="en-US"/>
        </w:rPr>
        <w:t xml:space="preserve"> :</w:t>
      </w:r>
      <w:proofErr w:type="gramEnd"/>
      <w:r>
        <w:rPr>
          <w:lang w:val="en-US"/>
        </w:rPr>
        <w:t xml:space="preserve"> xlsx met update </w:t>
      </w:r>
      <w:proofErr w:type="spellStart"/>
      <w:r>
        <w:rPr>
          <w:lang w:val="en-US"/>
        </w:rPr>
        <w:t>Arcering</w:t>
      </w:r>
      <w:proofErr w:type="spellEnd"/>
      <w:r>
        <w:rPr>
          <w:lang w:val="en-US"/>
        </w:rPr>
        <w:t xml:space="preserve"> </w:t>
      </w:r>
      <w:proofErr w:type="spellStart"/>
      <w:r>
        <w:rPr>
          <w:lang w:val="en-US"/>
        </w:rPr>
        <w:t>bibliotheken</w:t>
      </w:r>
      <w:proofErr w:type="spellEnd"/>
    </w:p>
    <w:p w14:paraId="6E0663DC" w14:textId="77777777" w:rsidR="00000000" w:rsidRDefault="007D11F5">
      <w:pPr>
        <w:pStyle w:val="Plattetekst"/>
        <w:rPr>
          <w:shd w:val="clear" w:color="auto" w:fill="C0C0C0"/>
          <w:lang w:val="en-US"/>
        </w:rPr>
      </w:pPr>
      <w:r>
        <w:pict w14:anchorId="6215B709">
          <v:shape id="_x0000_s1078" type="#_x0000_t75" style="position:absolute;margin-left:3pt;margin-top:.05pt;width:227.75pt;height:138.55pt;z-index:251659264;mso-wrap-distance-left:0;mso-wrap-distance-right:0;mso-position-horizontal:absolute;mso-position-horizontal-relative:text;mso-position-vertical:absolute;mso-position-vertical-relative:text" filled="t" stroked="t" strokeweight=".05pt">
            <v:fill color2="black"/>
            <v:imagedata r:id="rId60" o:title=""/>
          </v:shape>
        </w:pict>
      </w:r>
    </w:p>
    <w:p w14:paraId="0631D846" w14:textId="77777777" w:rsidR="00000000" w:rsidRDefault="007D11F5">
      <w:pPr>
        <w:pStyle w:val="Plattetekst"/>
        <w:rPr>
          <w:shd w:val="clear" w:color="auto" w:fill="C0C0C0"/>
          <w:lang w:val="en-US"/>
        </w:rPr>
      </w:pPr>
    </w:p>
    <w:p w14:paraId="4142B7E4" w14:textId="77777777" w:rsidR="00000000" w:rsidRDefault="007D11F5">
      <w:pPr>
        <w:pStyle w:val="Plattetekst"/>
        <w:rPr>
          <w:shd w:val="clear" w:color="auto" w:fill="C0C0C0"/>
          <w:lang w:val="en-US"/>
        </w:rPr>
      </w:pPr>
    </w:p>
    <w:p w14:paraId="37958417" w14:textId="77777777" w:rsidR="00000000" w:rsidRDefault="007D11F5">
      <w:pPr>
        <w:pStyle w:val="Plattetekst"/>
        <w:rPr>
          <w:shd w:val="clear" w:color="auto" w:fill="C0C0C0"/>
          <w:lang w:val="en-US"/>
        </w:rPr>
      </w:pPr>
    </w:p>
    <w:p w14:paraId="7DF92D29" w14:textId="77777777" w:rsidR="00000000" w:rsidRDefault="007D11F5">
      <w:pPr>
        <w:pStyle w:val="Plattetekst"/>
        <w:rPr>
          <w:shd w:val="clear" w:color="auto" w:fill="C0C0C0"/>
          <w:lang w:val="en-US"/>
        </w:rPr>
      </w:pPr>
    </w:p>
    <w:p w14:paraId="5B4670AF" w14:textId="77777777" w:rsidR="00000000" w:rsidRDefault="007D11F5">
      <w:pPr>
        <w:pStyle w:val="Plattetekst"/>
        <w:rPr>
          <w:shd w:val="clear" w:color="auto" w:fill="C0C0C0"/>
          <w:lang w:val="en-US"/>
        </w:rPr>
      </w:pPr>
    </w:p>
    <w:p w14:paraId="385DCDE7" w14:textId="77777777" w:rsidR="00000000" w:rsidRDefault="007D11F5">
      <w:pPr>
        <w:pStyle w:val="Plattetekst"/>
        <w:rPr>
          <w:shd w:val="clear" w:color="auto" w:fill="C0C0C0"/>
          <w:lang w:val="en-US"/>
        </w:rPr>
      </w:pPr>
    </w:p>
    <w:p w14:paraId="01B0F914" w14:textId="77777777" w:rsidR="00000000" w:rsidRDefault="007D11F5">
      <w:pPr>
        <w:pStyle w:val="Plattetekst"/>
        <w:rPr>
          <w:shd w:val="clear" w:color="auto" w:fill="C0C0C0"/>
        </w:rPr>
      </w:pPr>
      <w:r>
        <w:t xml:space="preserve">Format </w:t>
      </w:r>
      <w:proofErr w:type="spellStart"/>
      <w:r>
        <w:t>xlsx</w:t>
      </w:r>
      <w:proofErr w:type="spellEnd"/>
      <w:r>
        <w:t xml:space="preserve"> bestand (= Arcering bibliotheken format II) zie bijlage.</w:t>
      </w:r>
    </w:p>
    <w:p w14:paraId="7D5025CA"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bestand met Arcering bibliotheken format II.</w:t>
      </w:r>
    </w:p>
    <w:p w14:paraId="06C6B910" w14:textId="77777777" w:rsidR="00000000" w:rsidRDefault="007D11F5">
      <w:pPr>
        <w:pStyle w:val="Plattetekst"/>
        <w:rPr>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r>
        <w:rPr>
          <w:lang w:val="en-US"/>
        </w:rPr>
        <w:t>.</w:t>
      </w:r>
    </w:p>
    <w:p w14:paraId="10B65CFA" w14:textId="77777777" w:rsidR="00000000" w:rsidRDefault="007D11F5">
      <w:pPr>
        <w:pStyle w:val="Plattetekst"/>
        <w:rPr>
          <w:shd w:val="clear" w:color="auto" w:fill="C0C0C0"/>
          <w:lang w:val="en-US"/>
        </w:rPr>
      </w:pPr>
      <w:proofErr w:type="spellStart"/>
      <w:r>
        <w:rPr>
          <w:shd w:val="clear" w:color="auto" w:fill="C0C0C0"/>
          <w:lang w:val="en-US"/>
        </w:rPr>
        <w:t>Sluiten</w:t>
      </w:r>
      <w:proofErr w:type="spellEnd"/>
      <w:r>
        <w:rPr>
          <w:shd w:val="clear" w:color="auto" w:fill="C0C0C0"/>
          <w:lang w:val="en-US"/>
        </w:rPr>
        <w:t xml:space="preserve"> </w:t>
      </w:r>
      <w:r>
        <w:rPr>
          <w:lang w:val="en-US"/>
        </w:rPr>
        <w:t>Sluit window.</w:t>
      </w:r>
    </w:p>
    <w:p w14:paraId="3F19A535" w14:textId="77777777" w:rsidR="00000000" w:rsidRDefault="007D11F5">
      <w:pPr>
        <w:pStyle w:val="Plattetekst"/>
        <w:rPr>
          <w:shd w:val="clear" w:color="auto" w:fill="C0C0C0"/>
          <w:lang w:val="en-US"/>
        </w:rPr>
      </w:pPr>
    </w:p>
    <w:p w14:paraId="55E3B98B" w14:textId="77777777" w:rsidR="00000000" w:rsidRDefault="007D11F5">
      <w:pPr>
        <w:pStyle w:val="Plattetekst"/>
        <w:rPr>
          <w:shd w:val="clear" w:color="auto" w:fill="C0C0C0"/>
          <w:lang w:val="en-US"/>
        </w:rPr>
      </w:pPr>
    </w:p>
    <w:p w14:paraId="1C51FACA" w14:textId="77777777" w:rsidR="00000000" w:rsidRDefault="007D11F5">
      <w:pPr>
        <w:pStyle w:val="Plattetekst"/>
      </w:pPr>
      <w:r>
        <w:rPr>
          <w:lang w:val="en-US"/>
        </w:rPr>
        <w:t xml:space="preserve">Druk op </w:t>
      </w:r>
      <w:proofErr w:type="spellStart"/>
      <w:r>
        <w:rPr>
          <w:shd w:val="clear" w:color="auto" w:fill="C0C0C0"/>
          <w:lang w:val="en-US"/>
        </w:rPr>
        <w:t>Arceringen</w:t>
      </w:r>
      <w:proofErr w:type="spellEnd"/>
      <w:r>
        <w:rPr>
          <w:shd w:val="clear" w:color="auto" w:fill="C0C0C0"/>
          <w:lang w:val="en-US"/>
        </w:rPr>
        <w:t xml:space="preserve"> </w:t>
      </w:r>
      <w:proofErr w:type="spellStart"/>
      <w:r>
        <w:rPr>
          <w:shd w:val="clear" w:color="auto" w:fill="C0C0C0"/>
          <w:lang w:val="en-US"/>
        </w:rPr>
        <w:t>importeren</w:t>
      </w:r>
      <w:proofErr w:type="spellEnd"/>
    </w:p>
    <w:p w14:paraId="100EE370" w14:textId="77777777" w:rsidR="00000000" w:rsidRDefault="007D11F5">
      <w:pPr>
        <w:pStyle w:val="Plattetekst"/>
        <w:rPr>
          <w:shd w:val="clear" w:color="auto" w:fill="C0C0C0"/>
          <w:lang w:val="en-US"/>
        </w:rPr>
      </w:pPr>
      <w:r>
        <w:pict w14:anchorId="761BD033">
          <v:shape id="_x0000_s1073" type="#_x0000_t75" style="position:absolute;margin-left:4.2pt;margin-top:3.5pt;width:249.4pt;height:76.2pt;z-index:251654144;mso-wrap-distance-left:0;mso-wrap-distance-right:0;mso-position-horizontal:absolute;mso-position-horizontal-relative:text;mso-position-vertical:absolute;mso-position-vertical-relative:text" filled="t" stroked="t" strokeweight=".05pt">
            <v:fill color2="black"/>
            <v:imagedata r:id="rId61" o:title=""/>
          </v:shape>
        </w:pict>
      </w:r>
    </w:p>
    <w:p w14:paraId="2638012D" w14:textId="77777777" w:rsidR="00000000" w:rsidRDefault="007D11F5">
      <w:pPr>
        <w:pStyle w:val="Plattetekst"/>
        <w:rPr>
          <w:shd w:val="clear" w:color="auto" w:fill="C0C0C0"/>
          <w:lang w:val="en-US"/>
        </w:rPr>
      </w:pPr>
    </w:p>
    <w:p w14:paraId="4D91EBBF" w14:textId="77777777" w:rsidR="00000000" w:rsidRDefault="007D11F5">
      <w:pPr>
        <w:pStyle w:val="Plattetekst"/>
        <w:rPr>
          <w:shd w:val="clear" w:color="auto" w:fill="C0C0C0"/>
          <w:lang w:val="en-US"/>
        </w:rPr>
      </w:pPr>
    </w:p>
    <w:p w14:paraId="720DD467" w14:textId="77777777" w:rsidR="00000000" w:rsidRDefault="007D11F5">
      <w:pPr>
        <w:pStyle w:val="Plattetekst"/>
        <w:rPr>
          <w:shd w:val="clear" w:color="auto" w:fill="C0C0C0"/>
          <w:lang w:val="en-US"/>
        </w:rPr>
      </w:pPr>
    </w:p>
    <w:p w14:paraId="179A6157" w14:textId="77777777" w:rsidR="00000000" w:rsidRDefault="007D11F5">
      <w:pPr>
        <w:pStyle w:val="Plattetekst"/>
        <w:rPr>
          <w:shd w:val="clear" w:color="auto" w:fill="C0C0C0"/>
          <w:lang w:val="en-US"/>
        </w:rPr>
      </w:pPr>
    </w:p>
    <w:p w14:paraId="18950C11" w14:textId="77777777" w:rsidR="00000000" w:rsidRDefault="007D11F5">
      <w:pPr>
        <w:pStyle w:val="Plattetekst"/>
      </w:pPr>
      <w:r>
        <w:t>Kies de methode van importeren:</w:t>
      </w:r>
    </w:p>
    <w:p w14:paraId="28FCAA44" w14:textId="77777777" w:rsidR="00000000" w:rsidRDefault="007D11F5">
      <w:pPr>
        <w:pStyle w:val="Plattetekst"/>
        <w:numPr>
          <w:ilvl w:val="0"/>
          <w:numId w:val="6"/>
        </w:numPr>
      </w:pPr>
      <w:proofErr w:type="spellStart"/>
      <w:proofErr w:type="gramStart"/>
      <w:r>
        <w:t>xlsx</w:t>
      </w:r>
      <w:proofErr w:type="spellEnd"/>
      <w:proofErr w:type="gramEnd"/>
      <w:r>
        <w:t xml:space="preserve"> met nieuwe Arceringen</w:t>
      </w:r>
    </w:p>
    <w:p w14:paraId="001CAE20" w14:textId="77777777" w:rsidR="00000000" w:rsidRDefault="007D11F5">
      <w:pPr>
        <w:pStyle w:val="Plattetekst"/>
        <w:numPr>
          <w:ilvl w:val="0"/>
          <w:numId w:val="6"/>
        </w:numPr>
      </w:pPr>
      <w:proofErr w:type="spellStart"/>
      <w:proofErr w:type="gramStart"/>
      <w:r>
        <w:t>xlsx</w:t>
      </w:r>
      <w:proofErr w:type="spellEnd"/>
      <w:proofErr w:type="gramEnd"/>
      <w:r>
        <w:t xml:space="preserve"> met update</w:t>
      </w:r>
      <w:r>
        <w:t xml:space="preserve"> Arceringen</w:t>
      </w:r>
    </w:p>
    <w:p w14:paraId="6750B6AC" w14:textId="77777777" w:rsidR="00000000" w:rsidRDefault="007D11F5">
      <w:pPr>
        <w:pStyle w:val="Plattetekst"/>
      </w:pPr>
    </w:p>
    <w:p w14:paraId="1E7CD568" w14:textId="77777777" w:rsidR="00000000" w:rsidRDefault="007D11F5">
      <w:pPr>
        <w:pStyle w:val="Plattetekst"/>
      </w:pPr>
      <w:proofErr w:type="spellStart"/>
      <w:proofErr w:type="gramStart"/>
      <w:r>
        <w:rPr>
          <w:lang w:val="en-US"/>
        </w:rPr>
        <w:t>Methode</w:t>
      </w:r>
      <w:proofErr w:type="spellEnd"/>
      <w:r>
        <w:rPr>
          <w:lang w:val="en-US"/>
        </w:rPr>
        <w:t xml:space="preserve"> :</w:t>
      </w:r>
      <w:proofErr w:type="gramEnd"/>
      <w:r>
        <w:rPr>
          <w:lang w:val="en-US"/>
        </w:rPr>
        <w:t xml:space="preserve"> xlsx met </w:t>
      </w:r>
      <w:proofErr w:type="spellStart"/>
      <w:r>
        <w:rPr>
          <w:lang w:val="en-US"/>
        </w:rPr>
        <w:t>nieuwe</w:t>
      </w:r>
      <w:proofErr w:type="spellEnd"/>
      <w:r>
        <w:rPr>
          <w:lang w:val="en-US"/>
        </w:rPr>
        <w:t xml:space="preserve"> </w:t>
      </w:r>
      <w:proofErr w:type="spellStart"/>
      <w:r>
        <w:rPr>
          <w:lang w:val="en-US"/>
        </w:rPr>
        <w:t>Arceringen</w:t>
      </w:r>
      <w:proofErr w:type="spellEnd"/>
    </w:p>
    <w:p w14:paraId="3613AE61" w14:textId="77777777" w:rsidR="00000000" w:rsidRDefault="007D11F5">
      <w:pPr>
        <w:pStyle w:val="Plattetekst"/>
      </w:pPr>
      <w:r>
        <w:pict w14:anchorId="240F1F01">
          <v:shape id="_x0000_s1074" type="#_x0000_t75" style="position:absolute;margin-left:2.05pt;margin-top:4.65pt;width:253.3pt;height:157.25pt;z-index:251655168;mso-wrap-distance-left:0;mso-wrap-distance-right:0;mso-position-horizontal:absolute;mso-position-horizontal-relative:text;mso-position-vertical:absolute;mso-position-vertical-relative:text" filled="t" stroked="t" strokeweight=".05pt">
            <v:fill color2="black"/>
            <v:imagedata r:id="rId62" o:title=""/>
          </v:shape>
        </w:pict>
      </w:r>
    </w:p>
    <w:p w14:paraId="2C159089" w14:textId="77777777" w:rsidR="00000000" w:rsidRDefault="007D11F5">
      <w:pPr>
        <w:pStyle w:val="Plattetekst"/>
      </w:pPr>
    </w:p>
    <w:p w14:paraId="5256B4AE" w14:textId="77777777" w:rsidR="00000000" w:rsidRDefault="007D11F5">
      <w:pPr>
        <w:pStyle w:val="Plattetekst"/>
      </w:pPr>
    </w:p>
    <w:p w14:paraId="635E5A0A" w14:textId="77777777" w:rsidR="00000000" w:rsidRDefault="007D11F5">
      <w:pPr>
        <w:pStyle w:val="Plattetekst"/>
      </w:pPr>
    </w:p>
    <w:p w14:paraId="35B121E0" w14:textId="77777777" w:rsidR="00000000" w:rsidRDefault="007D11F5">
      <w:pPr>
        <w:pStyle w:val="Plattetekst"/>
      </w:pPr>
    </w:p>
    <w:p w14:paraId="676D6BF5" w14:textId="77777777" w:rsidR="00000000" w:rsidRDefault="007D11F5">
      <w:pPr>
        <w:pStyle w:val="Plattetekst"/>
      </w:pPr>
    </w:p>
    <w:p w14:paraId="6BD3912F" w14:textId="77777777" w:rsidR="00000000" w:rsidRDefault="007D11F5">
      <w:pPr>
        <w:pStyle w:val="Plattetekst"/>
        <w:rPr>
          <w:shd w:val="clear" w:color="auto" w:fill="C0C0C0"/>
          <w:lang w:val="en-US"/>
        </w:rPr>
      </w:pPr>
    </w:p>
    <w:p w14:paraId="2E75A998" w14:textId="77777777" w:rsidR="00000000" w:rsidRDefault="007D11F5">
      <w:pPr>
        <w:pStyle w:val="Plattetekst"/>
        <w:rPr>
          <w:shd w:val="clear" w:color="auto" w:fill="C0C0C0"/>
          <w:lang w:val="en-US"/>
        </w:rPr>
      </w:pPr>
    </w:p>
    <w:p w14:paraId="72F7E6E3" w14:textId="77777777" w:rsidR="00000000" w:rsidRDefault="007D11F5">
      <w:pPr>
        <w:pStyle w:val="Plattetekst"/>
        <w:rPr>
          <w:shd w:val="clear" w:color="auto" w:fill="C0C0C0"/>
          <w:lang w:val="en-US"/>
        </w:rPr>
      </w:pPr>
    </w:p>
    <w:p w14:paraId="2B6174EC" w14:textId="77777777" w:rsidR="00000000" w:rsidRDefault="007D11F5">
      <w:pPr>
        <w:pStyle w:val="Plattetekst"/>
        <w:rPr>
          <w:shd w:val="clear" w:color="auto" w:fill="C0C0C0"/>
        </w:rPr>
      </w:pPr>
      <w:r>
        <w:t xml:space="preserve">Format </w:t>
      </w:r>
      <w:proofErr w:type="spellStart"/>
      <w:r>
        <w:t>xlsx</w:t>
      </w:r>
      <w:proofErr w:type="spellEnd"/>
      <w:r>
        <w:t xml:space="preserve"> bestand (= Arceringen format I) zie bijlage.</w:t>
      </w:r>
    </w:p>
    <w:p w14:paraId="54CF4F49"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bestand met Arceringen format I.</w:t>
      </w:r>
    </w:p>
    <w:p w14:paraId="30217D49" w14:textId="77777777" w:rsidR="00000000" w:rsidRDefault="007D11F5">
      <w:pPr>
        <w:pStyle w:val="Plattetekst"/>
        <w:rPr>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r>
        <w:rPr>
          <w:lang w:val="en-US"/>
        </w:rPr>
        <w:t>.</w:t>
      </w:r>
    </w:p>
    <w:p w14:paraId="0FD0243A" w14:textId="77777777" w:rsidR="00000000" w:rsidRDefault="007D11F5">
      <w:pPr>
        <w:pStyle w:val="Plattetekst"/>
        <w:rPr>
          <w:lang w:val="en-US"/>
        </w:rPr>
      </w:pPr>
      <w:proofErr w:type="spellStart"/>
      <w:proofErr w:type="gramStart"/>
      <w:r>
        <w:rPr>
          <w:shd w:val="clear" w:color="auto" w:fill="C0C0C0"/>
          <w:lang w:val="en-US"/>
        </w:rPr>
        <w:t>Sluiten</w:t>
      </w:r>
      <w:proofErr w:type="spellEnd"/>
      <w:r>
        <w:rPr>
          <w:shd w:val="clear" w:color="auto" w:fill="C0C0C0"/>
          <w:lang w:val="en-US"/>
        </w:rPr>
        <w:t xml:space="preserve">  </w:t>
      </w:r>
      <w:r>
        <w:rPr>
          <w:lang w:val="en-US"/>
        </w:rPr>
        <w:t>Sluit</w:t>
      </w:r>
      <w:proofErr w:type="gramEnd"/>
      <w:r>
        <w:rPr>
          <w:lang w:val="en-US"/>
        </w:rPr>
        <w:t xml:space="preserve"> window.</w:t>
      </w:r>
    </w:p>
    <w:p w14:paraId="3F0A7C38" w14:textId="77777777" w:rsidR="00000000" w:rsidRDefault="007D11F5">
      <w:pPr>
        <w:pStyle w:val="Plattetekst"/>
      </w:pPr>
      <w:proofErr w:type="spellStart"/>
      <w:proofErr w:type="gramStart"/>
      <w:r>
        <w:rPr>
          <w:lang w:val="en-US"/>
        </w:rPr>
        <w:t>Methode</w:t>
      </w:r>
      <w:proofErr w:type="spellEnd"/>
      <w:r>
        <w:rPr>
          <w:lang w:val="en-US"/>
        </w:rPr>
        <w:t xml:space="preserve"> </w:t>
      </w:r>
      <w:r>
        <w:rPr>
          <w:lang w:val="en-US"/>
        </w:rPr>
        <w:t>:</w:t>
      </w:r>
      <w:proofErr w:type="gramEnd"/>
      <w:r>
        <w:rPr>
          <w:lang w:val="en-US"/>
        </w:rPr>
        <w:t xml:space="preserve"> xlsx met update \</w:t>
      </w:r>
      <w:proofErr w:type="spellStart"/>
      <w:r>
        <w:rPr>
          <w:lang w:val="en-US"/>
        </w:rPr>
        <w:t>Arceringen</w:t>
      </w:r>
      <w:proofErr w:type="spellEnd"/>
    </w:p>
    <w:p w14:paraId="104C3E33" w14:textId="77777777" w:rsidR="00000000" w:rsidRDefault="007D11F5">
      <w:pPr>
        <w:pStyle w:val="Plattetekst"/>
        <w:rPr>
          <w:shd w:val="clear" w:color="auto" w:fill="C0C0C0"/>
          <w:lang w:val="en-US"/>
        </w:rPr>
      </w:pPr>
      <w:r>
        <w:pict w14:anchorId="7325212F">
          <v:shape id="_x0000_s1075" type="#_x0000_t75" style="position:absolute;margin-left:1.65pt;margin-top:.05pt;width:254.25pt;height:148pt;z-index:251656192;mso-wrap-distance-left:0;mso-wrap-distance-right:0;mso-position-horizontal:absolute;mso-position-horizontal-relative:text;mso-position-vertical:absolute;mso-position-vertical-relative:text" filled="t" stroked="t" strokeweight=".05pt">
            <v:fill color2="black"/>
            <v:imagedata r:id="rId63" o:title=""/>
          </v:shape>
        </w:pict>
      </w:r>
    </w:p>
    <w:p w14:paraId="57FAD370" w14:textId="77777777" w:rsidR="00000000" w:rsidRDefault="007D11F5">
      <w:pPr>
        <w:pStyle w:val="Plattetekst"/>
        <w:rPr>
          <w:shd w:val="clear" w:color="auto" w:fill="C0C0C0"/>
          <w:lang w:val="en-US"/>
        </w:rPr>
      </w:pPr>
    </w:p>
    <w:p w14:paraId="4C8E5045" w14:textId="77777777" w:rsidR="00000000" w:rsidRDefault="007D11F5">
      <w:pPr>
        <w:pStyle w:val="Plattetekst"/>
        <w:rPr>
          <w:shd w:val="clear" w:color="auto" w:fill="C0C0C0"/>
          <w:lang w:val="en-US"/>
        </w:rPr>
      </w:pPr>
    </w:p>
    <w:p w14:paraId="0AAA4614" w14:textId="77777777" w:rsidR="00000000" w:rsidRDefault="007D11F5">
      <w:pPr>
        <w:pStyle w:val="Plattetekst"/>
        <w:rPr>
          <w:shd w:val="clear" w:color="auto" w:fill="C0C0C0"/>
          <w:lang w:val="en-US"/>
        </w:rPr>
      </w:pPr>
    </w:p>
    <w:p w14:paraId="414F2D08" w14:textId="77777777" w:rsidR="00000000" w:rsidRDefault="007D11F5">
      <w:pPr>
        <w:pStyle w:val="Plattetekst"/>
        <w:rPr>
          <w:shd w:val="clear" w:color="auto" w:fill="C0C0C0"/>
          <w:lang w:val="en-US"/>
        </w:rPr>
      </w:pPr>
    </w:p>
    <w:p w14:paraId="157F557D" w14:textId="77777777" w:rsidR="00000000" w:rsidRDefault="007D11F5">
      <w:pPr>
        <w:pStyle w:val="Plattetekst"/>
        <w:rPr>
          <w:shd w:val="clear" w:color="auto" w:fill="C0C0C0"/>
          <w:lang w:val="en-US"/>
        </w:rPr>
      </w:pPr>
    </w:p>
    <w:p w14:paraId="50FF5E1F" w14:textId="77777777" w:rsidR="00000000" w:rsidRDefault="007D11F5">
      <w:pPr>
        <w:pStyle w:val="Plattetekst"/>
        <w:rPr>
          <w:shd w:val="clear" w:color="auto" w:fill="C0C0C0"/>
          <w:lang w:val="en-US"/>
        </w:rPr>
      </w:pPr>
    </w:p>
    <w:p w14:paraId="6FCAB090" w14:textId="77777777" w:rsidR="00000000" w:rsidRDefault="007D11F5">
      <w:pPr>
        <w:pStyle w:val="Plattetekst"/>
        <w:rPr>
          <w:shd w:val="clear" w:color="auto" w:fill="C0C0C0"/>
          <w:lang w:val="en-US"/>
        </w:rPr>
      </w:pPr>
    </w:p>
    <w:p w14:paraId="4DE47454" w14:textId="77777777" w:rsidR="00000000" w:rsidRDefault="007D11F5">
      <w:pPr>
        <w:pStyle w:val="Plattetekst"/>
        <w:rPr>
          <w:shd w:val="clear" w:color="auto" w:fill="C0C0C0"/>
        </w:rPr>
      </w:pPr>
      <w:r>
        <w:t xml:space="preserve">Format </w:t>
      </w:r>
      <w:proofErr w:type="spellStart"/>
      <w:r>
        <w:t>xlsx</w:t>
      </w:r>
      <w:proofErr w:type="spellEnd"/>
      <w:r>
        <w:t xml:space="preserve"> bestand (= Arceringen format II) zie bijlage.</w:t>
      </w:r>
    </w:p>
    <w:p w14:paraId="504FA9A2"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bestand met Arceringen format II.</w:t>
      </w:r>
    </w:p>
    <w:p w14:paraId="1B2B9401" w14:textId="77777777" w:rsidR="00000000" w:rsidRDefault="007D11F5">
      <w:pPr>
        <w:pStyle w:val="Plattetekst"/>
        <w:rPr>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r>
        <w:rPr>
          <w:lang w:val="en-US"/>
        </w:rPr>
        <w:t>.</w:t>
      </w:r>
    </w:p>
    <w:p w14:paraId="71D9B045" w14:textId="77777777" w:rsidR="00000000" w:rsidRDefault="007D11F5">
      <w:pPr>
        <w:pStyle w:val="Plattetekst"/>
        <w:rPr>
          <w:szCs w:val="22"/>
          <w:lang w:val="en-US"/>
        </w:rPr>
      </w:pPr>
      <w:proofErr w:type="spellStart"/>
      <w:proofErr w:type="gramStart"/>
      <w:r>
        <w:rPr>
          <w:shd w:val="clear" w:color="auto" w:fill="C0C0C0"/>
          <w:lang w:val="en-US"/>
        </w:rPr>
        <w:t>Sluiten</w:t>
      </w:r>
      <w:proofErr w:type="spellEnd"/>
      <w:r>
        <w:rPr>
          <w:shd w:val="clear" w:color="auto" w:fill="C0C0C0"/>
          <w:lang w:val="en-US"/>
        </w:rPr>
        <w:t xml:space="preserve">  </w:t>
      </w:r>
      <w:r>
        <w:rPr>
          <w:lang w:val="en-US"/>
        </w:rPr>
        <w:t>Sluit</w:t>
      </w:r>
      <w:proofErr w:type="gramEnd"/>
      <w:r>
        <w:rPr>
          <w:lang w:val="en-US"/>
        </w:rPr>
        <w:t xml:space="preserve"> window.</w:t>
      </w:r>
    </w:p>
    <w:p w14:paraId="474C32F7" w14:textId="77777777" w:rsidR="00000000" w:rsidRDefault="007D11F5">
      <w:pPr>
        <w:pStyle w:val="Kop1"/>
        <w:pageBreakBefore/>
        <w:spacing w:line="240" w:lineRule="atLeast"/>
        <w:ind w:left="0" w:firstLine="0"/>
        <w:rPr>
          <w:szCs w:val="22"/>
          <w:lang w:val="en-US"/>
        </w:rPr>
      </w:pPr>
      <w:bookmarkStart w:id="35" w:name="__RefHeading__3376_20499839"/>
      <w:bookmarkEnd w:id="35"/>
      <w:proofErr w:type="spellStart"/>
      <w:r>
        <w:rPr>
          <w:szCs w:val="22"/>
          <w:lang w:val="en-US"/>
        </w:rPr>
        <w:lastRenderedPageBreak/>
        <w:t>Bibliotheken</w:t>
      </w:r>
      <w:proofErr w:type="spellEnd"/>
      <w:r>
        <w:rPr>
          <w:szCs w:val="22"/>
          <w:lang w:val="en-US"/>
        </w:rPr>
        <w:t xml:space="preserve"> &gt; </w:t>
      </w:r>
      <w:proofErr w:type="spellStart"/>
      <w:proofErr w:type="gramStart"/>
      <w:r>
        <w:rPr>
          <w:szCs w:val="22"/>
          <w:lang w:val="en-US"/>
        </w:rPr>
        <w:t>Arcering</w:t>
      </w:r>
      <w:proofErr w:type="spellEnd"/>
      <w:r>
        <w:rPr>
          <w:szCs w:val="22"/>
          <w:lang w:val="en-US"/>
        </w:rPr>
        <w:t xml:space="preserve">  </w:t>
      </w:r>
      <w:proofErr w:type="spellStart"/>
      <w:r>
        <w:rPr>
          <w:szCs w:val="22"/>
          <w:lang w:val="en-US"/>
        </w:rPr>
        <w:t>O</w:t>
      </w:r>
      <w:r>
        <w:rPr>
          <w:szCs w:val="22"/>
          <w:lang w:val="en-US"/>
        </w:rPr>
        <w:t>bjecten</w:t>
      </w:r>
      <w:proofErr w:type="spellEnd"/>
      <w:proofErr w:type="gramEnd"/>
    </w:p>
    <w:p w14:paraId="514BF6C9" w14:textId="77777777" w:rsidR="00000000" w:rsidRDefault="007D11F5">
      <w:pPr>
        <w:pStyle w:val="Kop2"/>
      </w:pPr>
      <w:bookmarkStart w:id="36" w:name="__RefHeading__3378_20499839"/>
      <w:bookmarkEnd w:id="36"/>
      <w:proofErr w:type="spellStart"/>
      <w:r>
        <w:rPr>
          <w:szCs w:val="22"/>
          <w:lang w:val="en-US"/>
        </w:rPr>
        <w:t>Weergave</w:t>
      </w:r>
      <w:proofErr w:type="spellEnd"/>
    </w:p>
    <w:p w14:paraId="6A475AAD" w14:textId="77777777" w:rsidR="00000000" w:rsidRDefault="007D11F5">
      <w:pPr>
        <w:pStyle w:val="Plattetekst"/>
      </w:pPr>
      <w:r>
        <w:t xml:space="preserve">Op pagina </w:t>
      </w:r>
      <w:r>
        <w:rPr>
          <w:shd w:val="clear" w:color="auto" w:fill="CCCCCC"/>
        </w:rPr>
        <w:t>'</w:t>
      </w:r>
      <w:proofErr w:type="gramStart"/>
      <w:r>
        <w:rPr>
          <w:shd w:val="clear" w:color="auto" w:fill="CCCCCC"/>
        </w:rPr>
        <w:t>Arcering  Objecten</w:t>
      </w:r>
      <w:proofErr w:type="gramEnd"/>
      <w:r>
        <w:rPr>
          <w:shd w:val="clear" w:color="auto" w:fill="CCCCCC"/>
        </w:rPr>
        <w:t>'</w:t>
      </w:r>
      <w:r>
        <w:t xml:space="preserve"> worden de NLCS Arceringen weergegeven.</w:t>
      </w:r>
      <w:r>
        <w:br/>
        <w:t>Weergave is op basis van selectie Bibliotheek, Versie en Status.</w:t>
      </w:r>
    </w:p>
    <w:p w14:paraId="4E6EA0FF" w14:textId="77777777" w:rsidR="00000000" w:rsidRDefault="007D11F5">
      <w:pPr>
        <w:pStyle w:val="Plattetekst"/>
      </w:pPr>
      <w:r>
        <w:pict w14:anchorId="7276EE46">
          <v:shape id="_x0000_s1079" type="#_x0000_t75" style="position:absolute;margin-left:3.05pt;margin-top:7.3pt;width:365.35pt;height:24.6pt;z-index:251660288;mso-wrap-distance-left:0;mso-wrap-distance-right:0;mso-position-horizontal:absolute;mso-position-horizontal-relative:text;mso-position-vertical:absolute;mso-position-vertical-relative:text" filled="t" stroked="t" strokeweight=".05pt">
            <v:fill color2="black"/>
            <v:imagedata r:id="rId64" o:title=""/>
          </v:shape>
        </w:pict>
      </w:r>
    </w:p>
    <w:p w14:paraId="05234409" w14:textId="77777777" w:rsidR="00000000" w:rsidRDefault="007D11F5">
      <w:pPr>
        <w:pStyle w:val="Plattetekst"/>
        <w:spacing w:before="240" w:line="240" w:lineRule="atLeast"/>
      </w:pPr>
    </w:p>
    <w:p w14:paraId="34F5C83D" w14:textId="77777777" w:rsidR="00000000" w:rsidRDefault="007D11F5">
      <w:pPr>
        <w:pStyle w:val="Plattetekst"/>
      </w:pPr>
      <w:r>
        <w:t>Kies bibliotheek.</w:t>
      </w:r>
    </w:p>
    <w:p w14:paraId="540FA420" w14:textId="77777777" w:rsidR="00000000" w:rsidRDefault="007D11F5">
      <w:pPr>
        <w:pStyle w:val="Plattetekst"/>
        <w:rPr>
          <w:szCs w:val="22"/>
          <w:lang w:val="en-US"/>
        </w:rPr>
      </w:pPr>
      <w:r>
        <w:t xml:space="preserve">Kies Versie: * </w:t>
      </w:r>
      <w:proofErr w:type="gramStart"/>
      <w:r>
        <w:t>=  alle</w:t>
      </w:r>
      <w:proofErr w:type="gramEnd"/>
      <w:r>
        <w:t xml:space="preserve"> versies of specifiek versienummer.</w:t>
      </w:r>
    </w:p>
    <w:p w14:paraId="771842E7" w14:textId="77777777" w:rsidR="00000000" w:rsidRDefault="007D11F5">
      <w:pPr>
        <w:pStyle w:val="Plattetekst"/>
        <w:rPr>
          <w:szCs w:val="22"/>
          <w:lang w:val="en-US"/>
        </w:rPr>
      </w:pPr>
      <w:proofErr w:type="spellStart"/>
      <w:r>
        <w:rPr>
          <w:szCs w:val="22"/>
          <w:lang w:val="en-US"/>
        </w:rPr>
        <w:t>Kies</w:t>
      </w:r>
      <w:proofErr w:type="spellEnd"/>
      <w:r>
        <w:rPr>
          <w:szCs w:val="22"/>
          <w:lang w:val="en-US"/>
        </w:rPr>
        <w:t xml:space="preserve"> Status: </w:t>
      </w:r>
      <w:proofErr w:type="gramStart"/>
      <w:r>
        <w:rPr>
          <w:szCs w:val="22"/>
          <w:lang w:val="en-US"/>
        </w:rPr>
        <w:t>*  =</w:t>
      </w:r>
      <w:proofErr w:type="gramEnd"/>
      <w:r>
        <w:rPr>
          <w:szCs w:val="22"/>
          <w:lang w:val="en-US"/>
        </w:rPr>
        <w:t xml:space="preserve">  alle </w:t>
      </w:r>
      <w:proofErr w:type="spellStart"/>
      <w:r>
        <w:rPr>
          <w:szCs w:val="22"/>
          <w:lang w:val="en-US"/>
        </w:rPr>
        <w:t>b</w:t>
      </w:r>
      <w:r>
        <w:rPr>
          <w:szCs w:val="22"/>
          <w:lang w:val="en-US"/>
        </w:rPr>
        <w:t>ehalve</w:t>
      </w:r>
      <w:proofErr w:type="spellEnd"/>
      <w:r>
        <w:rPr>
          <w:szCs w:val="22"/>
          <w:lang w:val="en-US"/>
        </w:rPr>
        <w:t xml:space="preserve"> '</w:t>
      </w:r>
      <w:proofErr w:type="spellStart"/>
      <w:r>
        <w:rPr>
          <w:szCs w:val="22"/>
          <w:lang w:val="en-US"/>
        </w:rPr>
        <w:t>vervallen</w:t>
      </w:r>
      <w:proofErr w:type="spellEnd"/>
      <w:r>
        <w:rPr>
          <w:szCs w:val="22"/>
          <w:lang w:val="en-US"/>
        </w:rPr>
        <w:t xml:space="preserve">' of </w:t>
      </w:r>
      <w:proofErr w:type="spellStart"/>
      <w:r>
        <w:rPr>
          <w:szCs w:val="22"/>
          <w:lang w:val="en-US"/>
        </w:rPr>
        <w:t>specieke</w:t>
      </w:r>
      <w:proofErr w:type="spellEnd"/>
      <w:r>
        <w:rPr>
          <w:szCs w:val="22"/>
          <w:lang w:val="en-US"/>
        </w:rPr>
        <w:t xml:space="preserve"> status.</w:t>
      </w:r>
    </w:p>
    <w:p w14:paraId="78CB8B9B" w14:textId="77777777" w:rsidR="00000000" w:rsidRDefault="007D11F5">
      <w:pPr>
        <w:pStyle w:val="Plattetekst"/>
        <w:rPr>
          <w:szCs w:val="22"/>
          <w:lang w:val="en-US"/>
        </w:rPr>
      </w:pPr>
    </w:p>
    <w:p w14:paraId="33B7A488" w14:textId="77777777" w:rsidR="00000000" w:rsidRDefault="007D11F5">
      <w:pPr>
        <w:pStyle w:val="Plattetekst"/>
        <w:rPr>
          <w:szCs w:val="22"/>
          <w:lang w:val="en-US"/>
        </w:rPr>
      </w:pPr>
      <w:r>
        <w:pict w14:anchorId="579FEA57">
          <v:shape id="_x0000_s1082" type="#_x0000_t75" style="position:absolute;margin-left:5.15pt;margin-top:-4.55pt;width:450.85pt;height:169.2pt;z-index:251663360;mso-wrap-distance-left:0;mso-wrap-distance-right:0;mso-position-horizontal:absolute;mso-position-horizontal-relative:text;mso-position-vertical:absolute;mso-position-vertical-relative:text" filled="t" stroked="t" strokeweight=".05pt">
            <v:fill color2="black"/>
            <v:imagedata r:id="rId65" o:title=""/>
          </v:shape>
        </w:pict>
      </w:r>
    </w:p>
    <w:p w14:paraId="272FCC8D" w14:textId="77777777" w:rsidR="00000000" w:rsidRDefault="007D11F5">
      <w:pPr>
        <w:pStyle w:val="Plattetekst"/>
        <w:spacing w:before="240" w:line="240" w:lineRule="atLeast"/>
        <w:rPr>
          <w:szCs w:val="22"/>
          <w:lang w:val="en-US"/>
        </w:rPr>
      </w:pPr>
    </w:p>
    <w:p w14:paraId="6FC6FA36" w14:textId="77777777" w:rsidR="00000000" w:rsidRDefault="007D11F5">
      <w:pPr>
        <w:pStyle w:val="Plattetekst"/>
        <w:spacing w:before="240" w:line="240" w:lineRule="atLeast"/>
        <w:rPr>
          <w:szCs w:val="22"/>
          <w:lang w:val="en-US"/>
        </w:rPr>
      </w:pPr>
    </w:p>
    <w:p w14:paraId="3F79E446" w14:textId="77777777" w:rsidR="00000000" w:rsidRDefault="007D11F5">
      <w:pPr>
        <w:pStyle w:val="Plattetekst"/>
        <w:spacing w:before="240" w:line="240" w:lineRule="atLeast"/>
        <w:rPr>
          <w:szCs w:val="22"/>
          <w:lang w:val="en-US"/>
        </w:rPr>
      </w:pPr>
    </w:p>
    <w:p w14:paraId="4237389B" w14:textId="77777777" w:rsidR="00000000" w:rsidRDefault="007D11F5">
      <w:pPr>
        <w:pStyle w:val="Plattetekst"/>
        <w:spacing w:before="240" w:line="240" w:lineRule="atLeast"/>
        <w:rPr>
          <w:szCs w:val="22"/>
          <w:lang w:val="en-US"/>
        </w:rPr>
      </w:pPr>
    </w:p>
    <w:p w14:paraId="5B8370B8" w14:textId="77777777" w:rsidR="00000000" w:rsidRDefault="007D11F5">
      <w:pPr>
        <w:pStyle w:val="Plattetekst"/>
        <w:spacing w:before="240" w:line="240" w:lineRule="atLeast"/>
        <w:rPr>
          <w:szCs w:val="22"/>
          <w:lang w:val="en-US"/>
        </w:rPr>
      </w:pPr>
    </w:p>
    <w:p w14:paraId="5C881796" w14:textId="77777777" w:rsidR="00000000" w:rsidRDefault="007D11F5">
      <w:pPr>
        <w:pStyle w:val="Plattetekst"/>
        <w:rPr>
          <w:szCs w:val="22"/>
          <w:lang w:val="en-US"/>
        </w:rPr>
      </w:pPr>
      <w:r>
        <w:t>Onderaan de tabel staat het totaal aan weergegeven arceringen.</w:t>
      </w:r>
    </w:p>
    <w:p w14:paraId="6BFDC00A" w14:textId="77777777" w:rsidR="00000000" w:rsidRDefault="007D11F5">
      <w:pPr>
        <w:pStyle w:val="Plattetekst"/>
      </w:pPr>
      <w:r>
        <w:rPr>
          <w:szCs w:val="22"/>
          <w:lang w:val="en-US"/>
        </w:rPr>
        <w:t xml:space="preserve">In </w:t>
      </w:r>
      <w:proofErr w:type="spellStart"/>
      <w:r>
        <w:rPr>
          <w:szCs w:val="22"/>
          <w:lang w:val="en-US"/>
        </w:rPr>
        <w:t>kolom</w:t>
      </w:r>
      <w:proofErr w:type="spellEnd"/>
      <w:r>
        <w:rPr>
          <w:szCs w:val="22"/>
          <w:lang w:val="en-US"/>
        </w:rPr>
        <w:t xml:space="preserve"> “</w:t>
      </w:r>
      <w:proofErr w:type="spellStart"/>
      <w:r>
        <w:rPr>
          <w:szCs w:val="22"/>
          <w:lang w:val="en-US"/>
        </w:rPr>
        <w:t>vk</w:t>
      </w:r>
      <w:proofErr w:type="spellEnd"/>
      <w:proofErr w:type="gramStart"/>
      <w:r>
        <w:rPr>
          <w:szCs w:val="22"/>
          <w:lang w:val="en-US"/>
        </w:rPr>
        <w:t xml:space="preserve">'  </w:t>
      </w:r>
      <w:proofErr w:type="spellStart"/>
      <w:r>
        <w:rPr>
          <w:szCs w:val="22"/>
          <w:lang w:val="en-US"/>
        </w:rPr>
        <w:t>staat</w:t>
      </w:r>
      <w:proofErr w:type="spellEnd"/>
      <w:proofErr w:type="gramEnd"/>
      <w:r>
        <w:rPr>
          <w:szCs w:val="22"/>
          <w:lang w:val="en-US"/>
        </w:rPr>
        <w:t xml:space="preserve"> per </w:t>
      </w:r>
      <w:proofErr w:type="spellStart"/>
      <w:r>
        <w:rPr>
          <w:szCs w:val="22"/>
          <w:lang w:val="en-US"/>
        </w:rPr>
        <w:t>arcering</w:t>
      </w:r>
      <w:proofErr w:type="spellEnd"/>
      <w:r>
        <w:rPr>
          <w:szCs w:val="22"/>
          <w:lang w:val="en-US"/>
        </w:rPr>
        <w:t xml:space="preserve"> </w:t>
      </w:r>
      <w:proofErr w:type="spellStart"/>
      <w:r>
        <w:rPr>
          <w:szCs w:val="22"/>
          <w:lang w:val="en-US"/>
        </w:rPr>
        <w:t>aangeven</w:t>
      </w:r>
      <w:proofErr w:type="spellEnd"/>
      <w:r>
        <w:rPr>
          <w:szCs w:val="22"/>
          <w:lang w:val="en-US"/>
        </w:rPr>
        <w:t xml:space="preserve"> </w:t>
      </w:r>
      <w:proofErr w:type="spellStart"/>
      <w:r>
        <w:rPr>
          <w:szCs w:val="22"/>
          <w:lang w:val="en-US"/>
        </w:rPr>
        <w:t>hoeveel</w:t>
      </w:r>
      <w:proofErr w:type="spellEnd"/>
      <w:r>
        <w:rPr>
          <w:szCs w:val="22"/>
          <w:lang w:val="en-US"/>
        </w:rPr>
        <w:t xml:space="preserve"> </w:t>
      </w:r>
      <w:proofErr w:type="spellStart"/>
      <w:r>
        <w:rPr>
          <w:szCs w:val="22"/>
          <w:lang w:val="en-US"/>
        </w:rPr>
        <w:t>keer</w:t>
      </w:r>
      <w:proofErr w:type="spellEnd"/>
      <w:r>
        <w:rPr>
          <w:szCs w:val="22"/>
          <w:lang w:val="en-US"/>
        </w:rPr>
        <w:t xml:space="preserve"> </w:t>
      </w:r>
      <w:proofErr w:type="spellStart"/>
      <w:r>
        <w:rPr>
          <w:szCs w:val="22"/>
          <w:lang w:val="en-US"/>
        </w:rPr>
        <w:t>deze</w:t>
      </w:r>
      <w:proofErr w:type="spellEnd"/>
      <w:r>
        <w:rPr>
          <w:szCs w:val="22"/>
          <w:lang w:val="en-US"/>
        </w:rPr>
        <w:t xml:space="preserve"> </w:t>
      </w:r>
      <w:proofErr w:type="spellStart"/>
      <w:r>
        <w:rPr>
          <w:szCs w:val="22"/>
          <w:lang w:val="en-US"/>
        </w:rPr>
        <w:t>arcering</w:t>
      </w:r>
      <w:proofErr w:type="spellEnd"/>
      <w:r>
        <w:rPr>
          <w:szCs w:val="22"/>
          <w:lang w:val="en-US"/>
        </w:rPr>
        <w:t xml:space="preserve"> </w:t>
      </w:r>
      <w:proofErr w:type="spellStart"/>
      <w:r>
        <w:rPr>
          <w:szCs w:val="22"/>
          <w:lang w:val="en-US"/>
        </w:rPr>
        <w:t>wordt</w:t>
      </w:r>
      <w:proofErr w:type="spellEnd"/>
      <w:r>
        <w:rPr>
          <w:szCs w:val="22"/>
          <w:lang w:val="en-US"/>
        </w:rPr>
        <w:t xml:space="preserve"> </w:t>
      </w:r>
      <w:proofErr w:type="spellStart"/>
      <w:r>
        <w:rPr>
          <w:szCs w:val="22"/>
          <w:lang w:val="en-US"/>
        </w:rPr>
        <w:t>toegepast</w:t>
      </w:r>
      <w:proofErr w:type="spellEnd"/>
      <w:r>
        <w:rPr>
          <w:szCs w:val="22"/>
          <w:lang w:val="en-US"/>
        </w:rPr>
        <w:t>.</w:t>
      </w:r>
    </w:p>
    <w:p w14:paraId="00BD24B7" w14:textId="77777777" w:rsidR="00000000" w:rsidRDefault="007D11F5">
      <w:pPr>
        <w:pStyle w:val="Plattetekst"/>
        <w:rPr>
          <w:szCs w:val="22"/>
          <w:lang w:val="en-US"/>
        </w:rPr>
      </w:pPr>
      <w:r>
        <w:pict w14:anchorId="2CEDEFA3">
          <v:shape id="_x0000_s1080" type="#_x0000_t75" style="position:absolute;margin-left:57.2pt;margin-top:-1.25pt;width:16.45pt;height:20.05pt;z-index:251661312;mso-wrap-distance-left:0;mso-wrap-distance-right:0;mso-position-horizontal:absolute;mso-position-horizontal-relative:text;mso-position-vertical:absolute;mso-position-vertical-relative:text" filled="t">
            <v:fill color2="black"/>
            <v:imagedata r:id="rId54" o:title=""/>
          </v:shape>
        </w:pict>
      </w:r>
      <w:r>
        <w:rPr>
          <w:szCs w:val="22"/>
          <w:lang w:val="en-US"/>
        </w:rPr>
        <w:t xml:space="preserve">Druk op knop          </w:t>
      </w:r>
      <w:r>
        <w:rPr>
          <w:rFonts w:eastAsia="Corbel" w:cs="Corbel"/>
          <w:szCs w:val="20"/>
          <w:lang w:val="en-US"/>
        </w:rPr>
        <w:t xml:space="preserve">in </w:t>
      </w:r>
      <w:proofErr w:type="gramStart"/>
      <w:r>
        <w:rPr>
          <w:rFonts w:eastAsia="Corbel" w:cs="Corbel"/>
          <w:szCs w:val="20"/>
          <w:lang w:val="en-US"/>
        </w:rPr>
        <w:t>de  regel</w:t>
      </w:r>
      <w:proofErr w:type="gramEnd"/>
      <w:r>
        <w:rPr>
          <w:rFonts w:eastAsia="Corbel" w:cs="Corbel"/>
          <w:szCs w:val="20"/>
          <w:lang w:val="en-US"/>
        </w:rPr>
        <w:t xml:space="preserve"> van de te </w:t>
      </w:r>
      <w:proofErr w:type="spellStart"/>
      <w:r>
        <w:rPr>
          <w:rFonts w:eastAsia="Corbel" w:cs="Corbel"/>
          <w:szCs w:val="20"/>
          <w:lang w:val="en-US"/>
        </w:rPr>
        <w:t>bekijken</w:t>
      </w:r>
      <w:proofErr w:type="spellEnd"/>
      <w:r>
        <w:rPr>
          <w:rFonts w:eastAsia="Corbel" w:cs="Corbel"/>
          <w:szCs w:val="20"/>
          <w:lang w:val="en-US"/>
        </w:rPr>
        <w:t xml:space="preserve"> </w:t>
      </w:r>
      <w:proofErr w:type="spellStart"/>
      <w:r>
        <w:rPr>
          <w:rFonts w:eastAsia="Corbel" w:cs="Corbel"/>
          <w:szCs w:val="20"/>
          <w:lang w:val="en-US"/>
        </w:rPr>
        <w:t>arce</w:t>
      </w:r>
      <w:r>
        <w:rPr>
          <w:rFonts w:eastAsia="Corbel" w:cs="Corbel"/>
          <w:szCs w:val="20"/>
          <w:lang w:val="en-US"/>
        </w:rPr>
        <w:t>ring</w:t>
      </w:r>
      <w:proofErr w:type="spellEnd"/>
      <w:r>
        <w:rPr>
          <w:rFonts w:eastAsia="Corbel" w:cs="Corbel"/>
          <w:szCs w:val="20"/>
          <w:lang w:val="en-US"/>
        </w:rPr>
        <w:t>.</w:t>
      </w:r>
    </w:p>
    <w:p w14:paraId="7336354D" w14:textId="77777777" w:rsidR="00000000" w:rsidRDefault="007D11F5">
      <w:pPr>
        <w:pStyle w:val="Plattetekst"/>
      </w:pPr>
      <w:bookmarkStart w:id="37" w:name="__RefHeading__3380_20499839"/>
      <w:bookmarkEnd w:id="37"/>
      <w:r>
        <w:rPr>
          <w:szCs w:val="22"/>
          <w:lang w:val="en-US"/>
        </w:rPr>
        <w:t xml:space="preserve">Het </w:t>
      </w:r>
      <w:proofErr w:type="spellStart"/>
      <w:r>
        <w:rPr>
          <w:szCs w:val="22"/>
          <w:lang w:val="en-US"/>
        </w:rPr>
        <w:t>nieuwe</w:t>
      </w:r>
      <w:proofErr w:type="spellEnd"/>
      <w:r>
        <w:rPr>
          <w:szCs w:val="22"/>
          <w:lang w:val="en-US"/>
        </w:rPr>
        <w:t xml:space="preserve"> window </w:t>
      </w:r>
      <w:proofErr w:type="spellStart"/>
      <w:r>
        <w:rPr>
          <w:szCs w:val="22"/>
          <w:lang w:val="en-US"/>
        </w:rPr>
        <w:t>geeft</w:t>
      </w:r>
      <w:proofErr w:type="spellEnd"/>
      <w:r>
        <w:rPr>
          <w:szCs w:val="22"/>
          <w:lang w:val="en-US"/>
        </w:rPr>
        <w:t xml:space="preserve"> </w:t>
      </w:r>
      <w:proofErr w:type="spellStart"/>
      <w:r>
        <w:rPr>
          <w:szCs w:val="22"/>
          <w:lang w:val="en-US"/>
        </w:rPr>
        <w:t>een</w:t>
      </w:r>
      <w:proofErr w:type="spellEnd"/>
      <w:r>
        <w:rPr>
          <w:szCs w:val="22"/>
          <w:lang w:val="en-US"/>
        </w:rPr>
        <w:t xml:space="preserve"> </w:t>
      </w:r>
      <w:proofErr w:type="spellStart"/>
      <w:r>
        <w:rPr>
          <w:szCs w:val="22"/>
          <w:lang w:val="en-US"/>
        </w:rPr>
        <w:t>overzicht</w:t>
      </w:r>
      <w:proofErr w:type="spellEnd"/>
      <w:r>
        <w:rPr>
          <w:szCs w:val="22"/>
          <w:lang w:val="en-US"/>
        </w:rPr>
        <w:t xml:space="preserve"> van de </w:t>
      </w:r>
      <w:proofErr w:type="spellStart"/>
      <w:r>
        <w:rPr>
          <w:szCs w:val="22"/>
          <w:lang w:val="en-US"/>
        </w:rPr>
        <w:t>Objecten</w:t>
      </w:r>
      <w:proofErr w:type="spellEnd"/>
      <w:r>
        <w:rPr>
          <w:szCs w:val="22"/>
          <w:lang w:val="en-US"/>
        </w:rPr>
        <w:t xml:space="preserve"> </w:t>
      </w:r>
      <w:proofErr w:type="spellStart"/>
      <w:r>
        <w:rPr>
          <w:szCs w:val="22"/>
          <w:lang w:val="en-US"/>
        </w:rPr>
        <w:t>waar</w:t>
      </w:r>
      <w:proofErr w:type="spellEnd"/>
      <w:r>
        <w:rPr>
          <w:szCs w:val="22"/>
          <w:lang w:val="en-US"/>
        </w:rPr>
        <w:t xml:space="preserve"> het </w:t>
      </w:r>
      <w:proofErr w:type="spellStart"/>
      <w:r>
        <w:rPr>
          <w:szCs w:val="22"/>
          <w:lang w:val="en-US"/>
        </w:rPr>
        <w:t>betreffende</w:t>
      </w:r>
      <w:proofErr w:type="spellEnd"/>
      <w:r>
        <w:rPr>
          <w:szCs w:val="22"/>
          <w:lang w:val="en-US"/>
        </w:rPr>
        <w:t xml:space="preserve"> </w:t>
      </w:r>
      <w:proofErr w:type="spellStart"/>
      <w:r>
        <w:rPr>
          <w:szCs w:val="22"/>
          <w:lang w:val="en-US"/>
        </w:rPr>
        <w:t>arcering</w:t>
      </w:r>
      <w:proofErr w:type="spellEnd"/>
      <w:r>
        <w:rPr>
          <w:szCs w:val="22"/>
          <w:lang w:val="en-US"/>
        </w:rPr>
        <w:t xml:space="preserve"> via </w:t>
      </w:r>
      <w:proofErr w:type="spellStart"/>
      <w:r>
        <w:rPr>
          <w:szCs w:val="22"/>
          <w:lang w:val="en-US"/>
        </w:rPr>
        <w:t>een</w:t>
      </w:r>
      <w:proofErr w:type="spellEnd"/>
      <w:r>
        <w:rPr>
          <w:szCs w:val="22"/>
          <w:lang w:val="en-US"/>
        </w:rPr>
        <w:t xml:space="preserve"> 'wildcard' </w:t>
      </w:r>
      <w:proofErr w:type="spellStart"/>
      <w:r>
        <w:rPr>
          <w:szCs w:val="22"/>
          <w:lang w:val="en-US"/>
        </w:rPr>
        <w:t>wordt</w:t>
      </w:r>
      <w:proofErr w:type="spellEnd"/>
      <w:r>
        <w:rPr>
          <w:szCs w:val="22"/>
          <w:lang w:val="en-US"/>
        </w:rPr>
        <w:t xml:space="preserve"> </w:t>
      </w:r>
      <w:proofErr w:type="spellStart"/>
      <w:r>
        <w:rPr>
          <w:szCs w:val="22"/>
          <w:lang w:val="en-US"/>
        </w:rPr>
        <w:t>toegepast</w:t>
      </w:r>
      <w:proofErr w:type="spellEnd"/>
      <w:r>
        <w:rPr>
          <w:szCs w:val="22"/>
          <w:lang w:val="en-US"/>
        </w:rPr>
        <w:t>.</w:t>
      </w:r>
    </w:p>
    <w:p w14:paraId="01A7CD5A" w14:textId="77777777" w:rsidR="00000000" w:rsidRDefault="007D11F5">
      <w:pPr>
        <w:pStyle w:val="Plattetekst"/>
        <w:spacing w:before="240" w:line="240" w:lineRule="atLeast"/>
        <w:rPr>
          <w:rFonts w:eastAsia="Corbel" w:cs="Corbel"/>
          <w:szCs w:val="22"/>
          <w:lang w:val="en-US"/>
        </w:rPr>
      </w:pPr>
      <w:r>
        <w:pict w14:anchorId="3F0F067F">
          <v:shape id="_x0000_s1081" type="#_x0000_t75" style="position:absolute;margin-left:.5pt;margin-top:23.75pt;width:416.25pt;height:90.75pt;z-index:251662336;mso-wrap-distance-left:0;mso-wrap-distance-right:0;mso-position-horizontal:absolute;mso-position-horizontal-relative:text;mso-position-vertical:absolute;mso-position-vertical-relative:text" filled="t" stroked="t" strokeweight=".05pt">
            <v:fill color2="black"/>
            <v:imagedata r:id="rId66" o:title=""/>
          </v:shape>
        </w:pict>
      </w:r>
    </w:p>
    <w:p w14:paraId="1D7DB6CF" w14:textId="77777777" w:rsidR="00000000" w:rsidRDefault="007D11F5">
      <w:pPr>
        <w:pStyle w:val="Kop1"/>
        <w:pageBreakBefore/>
      </w:pPr>
      <w:bookmarkStart w:id="38" w:name="__RefHeading__3382_20499839"/>
      <w:bookmarkEnd w:id="38"/>
      <w:r>
        <w:lastRenderedPageBreak/>
        <w:t>Tekeneigenschappen &gt; Dikte</w:t>
      </w:r>
    </w:p>
    <w:p w14:paraId="7ADAF71E" w14:textId="77777777" w:rsidR="00000000" w:rsidRDefault="007D11F5">
      <w:pPr>
        <w:pStyle w:val="Plattetekst"/>
      </w:pPr>
      <w:r>
        <w:t xml:space="preserve">Op pagina </w:t>
      </w:r>
      <w:r>
        <w:rPr>
          <w:shd w:val="clear" w:color="auto" w:fill="CCCCCC"/>
        </w:rPr>
        <w:t>'Tekeneigenschappen &gt; Dikte '</w:t>
      </w:r>
      <w:r>
        <w:t xml:space="preserve"> worden de in de NLCS toe te passen lijndiktes weergegeven.</w:t>
      </w:r>
    </w:p>
    <w:p w14:paraId="3D473006" w14:textId="77777777" w:rsidR="00000000" w:rsidRDefault="007D11F5">
      <w:r>
        <w:pict w14:anchorId="3E791E83">
          <v:shape id="_x0000_s1083" type="#_x0000_t75" style="position:absolute;margin-left:2.75pt;margin-top:10.75pt;width:475.15pt;height:86.35pt;z-index:251664384;mso-wrap-distance-left:0;mso-wrap-distance-right:0;mso-position-horizontal:absolute;mso-position-horizontal-relative:text;mso-position-vertical:absolute;mso-position-vertical-relative:text" filled="t" stroked="t" strokeweight=".05pt">
            <v:fill color2="black"/>
            <v:imagedata r:id="rId67" o:title=""/>
          </v:shape>
        </w:pict>
      </w:r>
    </w:p>
    <w:p w14:paraId="6F0A2A9F" w14:textId="77777777" w:rsidR="00000000" w:rsidRDefault="007D11F5"/>
    <w:p w14:paraId="74120ACC" w14:textId="77777777" w:rsidR="00000000" w:rsidRDefault="007D11F5"/>
    <w:p w14:paraId="733529D2" w14:textId="77777777" w:rsidR="00000000" w:rsidRDefault="007D11F5"/>
    <w:p w14:paraId="599244EA" w14:textId="77777777" w:rsidR="00000000" w:rsidRDefault="007D11F5">
      <w:pPr>
        <w:pStyle w:val="Plattetekst"/>
      </w:pPr>
    </w:p>
    <w:p w14:paraId="5B6AA6F0" w14:textId="77777777" w:rsidR="00000000" w:rsidRDefault="007D11F5">
      <w:pPr>
        <w:pStyle w:val="Plattetekst"/>
      </w:pPr>
    </w:p>
    <w:p w14:paraId="25932E8A" w14:textId="77777777" w:rsidR="00000000" w:rsidRDefault="007D11F5">
      <w:pPr>
        <w:pStyle w:val="Plattetekst"/>
      </w:pPr>
    </w:p>
    <w:p w14:paraId="1A6D2672" w14:textId="77777777" w:rsidR="00000000" w:rsidRDefault="007D11F5">
      <w:pPr>
        <w:pStyle w:val="Plattetekst"/>
      </w:pPr>
      <w:r>
        <w:t>(*)</w:t>
      </w:r>
      <w:r>
        <w:t>'Tekeneigenschappen &gt; Dikte</w:t>
      </w:r>
      <w:proofErr w:type="gramStart"/>
      <w:r>
        <w:t xml:space="preserve">' </w:t>
      </w:r>
      <w:r>
        <w:t xml:space="preserve"> is</w:t>
      </w:r>
      <w:proofErr w:type="gramEnd"/>
      <w:r>
        <w:t xml:space="preserve"> een relatief vaste set.  Beheren (=wijzigen en nieuwe toevoegen </w:t>
      </w:r>
      <w:proofErr w:type="spellStart"/>
      <w:r>
        <w:t>dmv</w:t>
      </w:r>
      <w:proofErr w:type="spellEnd"/>
      <w:r>
        <w:t xml:space="preserve"> Excel </w:t>
      </w:r>
      <w:proofErr w:type="gramStart"/>
      <w:r>
        <w:t>import)  van</w:t>
      </w:r>
      <w:proofErr w:type="gramEnd"/>
      <w:r>
        <w:t xml:space="preserve"> </w:t>
      </w:r>
      <w:r>
        <w:t>'Tekeneigenschappen &gt; Dikte' is in de applic</w:t>
      </w:r>
      <w:r>
        <w:t>atie niet mogelijk.</w:t>
      </w:r>
    </w:p>
    <w:p w14:paraId="6868B3BC" w14:textId="77777777" w:rsidR="00000000" w:rsidRDefault="007D11F5">
      <w:pPr>
        <w:pStyle w:val="Kop1"/>
        <w:pageBreakBefore/>
      </w:pPr>
      <w:bookmarkStart w:id="39" w:name="__RefHeading__2028_938243614"/>
      <w:bookmarkEnd w:id="39"/>
      <w:r>
        <w:lastRenderedPageBreak/>
        <w:t>Tekeneigenschappen &gt; Kleur</w:t>
      </w:r>
    </w:p>
    <w:p w14:paraId="13C428B6" w14:textId="77777777" w:rsidR="00000000" w:rsidRDefault="007D11F5">
      <w:pPr>
        <w:pStyle w:val="Plattetekst"/>
      </w:pPr>
      <w:r>
        <w:t xml:space="preserve">Op pagina </w:t>
      </w:r>
      <w:r>
        <w:rPr>
          <w:shd w:val="clear" w:color="auto" w:fill="CCCCCC"/>
        </w:rPr>
        <w:t>'Tekeneigenschappen &gt; Kleu</w:t>
      </w:r>
      <w:r>
        <w:rPr>
          <w:shd w:val="clear" w:color="auto" w:fill="CCCCCC"/>
        </w:rPr>
        <w:t>r '</w:t>
      </w:r>
      <w:r>
        <w:t xml:space="preserve"> worden de in de NLCS toe te passen kleuren weergegeven.</w:t>
      </w:r>
    </w:p>
    <w:p w14:paraId="675A99CB" w14:textId="77777777" w:rsidR="00000000" w:rsidRDefault="007D11F5">
      <w:pPr>
        <w:pStyle w:val="Plattetekst"/>
      </w:pPr>
      <w:r>
        <w:pict w14:anchorId="47946267">
          <v:shape id="_x0000_s1084" type="#_x0000_t75" style="position:absolute;margin-left:0;margin-top:6.05pt;width:475.75pt;height:156pt;z-index:251665408;mso-wrap-distance-left:0;mso-wrap-distance-right:0;mso-position-horizontal:center;mso-position-horizontal-relative:text;mso-position-vertical:absolute;mso-position-vertical-relative:text" filled="t" stroked="t" strokeweight=".05pt">
            <v:fill color2="black"/>
            <v:imagedata r:id="rId68" o:title=""/>
          </v:shape>
        </w:pict>
      </w:r>
    </w:p>
    <w:p w14:paraId="19CAEC1F" w14:textId="77777777" w:rsidR="00000000" w:rsidRDefault="007D11F5">
      <w:pPr>
        <w:pStyle w:val="Plattetekst"/>
      </w:pPr>
    </w:p>
    <w:p w14:paraId="18D11FE8" w14:textId="77777777" w:rsidR="00000000" w:rsidRDefault="007D11F5">
      <w:pPr>
        <w:pStyle w:val="Plattetekst"/>
      </w:pPr>
    </w:p>
    <w:p w14:paraId="29C1B510" w14:textId="77777777" w:rsidR="00000000" w:rsidRDefault="007D11F5">
      <w:pPr>
        <w:pStyle w:val="Plattetekst"/>
      </w:pPr>
    </w:p>
    <w:p w14:paraId="074BFFFB" w14:textId="77777777" w:rsidR="00000000" w:rsidRDefault="007D11F5">
      <w:pPr>
        <w:pStyle w:val="Plattetekst"/>
      </w:pPr>
    </w:p>
    <w:p w14:paraId="09A7F982" w14:textId="77777777" w:rsidR="00000000" w:rsidRDefault="007D11F5">
      <w:pPr>
        <w:pStyle w:val="Plattetekst"/>
      </w:pPr>
    </w:p>
    <w:p w14:paraId="0C1BA1FC" w14:textId="77777777" w:rsidR="00000000" w:rsidRDefault="007D11F5">
      <w:pPr>
        <w:pStyle w:val="Plattetekst"/>
      </w:pPr>
    </w:p>
    <w:p w14:paraId="1B21E50A" w14:textId="77777777" w:rsidR="00000000" w:rsidRDefault="007D11F5">
      <w:pPr>
        <w:pStyle w:val="Plattetekst"/>
      </w:pPr>
    </w:p>
    <w:p w14:paraId="7E5C75B7" w14:textId="77777777" w:rsidR="00000000" w:rsidRDefault="007D11F5">
      <w:pPr>
        <w:pStyle w:val="Plattetekst"/>
      </w:pPr>
    </w:p>
    <w:p w14:paraId="3C1CD974" w14:textId="77777777" w:rsidR="00000000" w:rsidRDefault="007D11F5">
      <w:pPr>
        <w:pStyle w:val="Plattetekst"/>
      </w:pPr>
    </w:p>
    <w:p w14:paraId="39CF073D" w14:textId="77777777" w:rsidR="00000000" w:rsidRDefault="007D11F5">
      <w:pPr>
        <w:pStyle w:val="Plattetekst"/>
      </w:pPr>
      <w:r>
        <w:pict w14:anchorId="228FE8F4">
          <v:shape id="_x0000_s1085" type="#_x0000_t75" style="position:absolute;margin-left:2.9pt;margin-top:-5.85pt;width:101.1pt;height:21.6pt;z-index:251666432;mso-wrap-distance-left:0;mso-wrap-distance-right:0;mso-position-horizontal:absolute;mso-position-horizontal-relative:text;mso-position-vertical:absolute;mso-position-vertical-relative:text" filled="t" stroked="t" strokeweight=".05pt">
            <v:fill color2="black"/>
            <v:imagedata r:id="rId69" o:title=""/>
          </v:shape>
        </w:pict>
      </w:r>
    </w:p>
    <w:p w14:paraId="56558FAB" w14:textId="77777777" w:rsidR="00000000" w:rsidRDefault="007D11F5">
      <w:pPr>
        <w:pStyle w:val="Plattetekst"/>
      </w:pPr>
      <w:r>
        <w:t>Kies 'Serie' om een serie weer te geven.</w:t>
      </w:r>
    </w:p>
    <w:p w14:paraId="2B756B2A" w14:textId="77777777" w:rsidR="00000000" w:rsidRDefault="007D11F5">
      <w:pPr>
        <w:pStyle w:val="Plattetekst"/>
      </w:pPr>
    </w:p>
    <w:p w14:paraId="529CEE24" w14:textId="77777777" w:rsidR="00000000" w:rsidRDefault="007D11F5">
      <w:pPr>
        <w:pStyle w:val="Plattetekst"/>
      </w:pPr>
      <w:r>
        <w:t>(*)</w:t>
      </w:r>
      <w:r>
        <w:t>'Tekeneigenschappen &gt; Kleur</w:t>
      </w:r>
      <w:proofErr w:type="gramStart"/>
      <w:r>
        <w:t xml:space="preserve">' </w:t>
      </w:r>
      <w:r>
        <w:t xml:space="preserve"> is</w:t>
      </w:r>
      <w:proofErr w:type="gramEnd"/>
      <w:r>
        <w:t xml:space="preserve"> een relatief vaste set.  </w:t>
      </w:r>
      <w:proofErr w:type="gramStart"/>
      <w:r>
        <w:t>Beheren  (</w:t>
      </w:r>
      <w:proofErr w:type="gramEnd"/>
      <w:r>
        <w:t xml:space="preserve">=wijzigen en nieuwe toevoegen </w:t>
      </w:r>
      <w:proofErr w:type="spellStart"/>
      <w:r>
        <w:t>dmv</w:t>
      </w:r>
      <w:proofErr w:type="spellEnd"/>
      <w:r>
        <w:t xml:space="preserve"> Excel import) van </w:t>
      </w:r>
      <w:r>
        <w:t>'Tekeneigenschappe</w:t>
      </w:r>
      <w:r>
        <w:t>n &gt; Kleur' is in de applic</w:t>
      </w:r>
      <w:r>
        <w:t>atie niet mogelijk.</w:t>
      </w:r>
    </w:p>
    <w:p w14:paraId="6968CAA5" w14:textId="77777777" w:rsidR="00000000" w:rsidRDefault="007D11F5">
      <w:pPr>
        <w:pStyle w:val="Kop1"/>
        <w:pageBreakBefore/>
        <w:rPr>
          <w:szCs w:val="22"/>
          <w:lang w:val="en-US"/>
        </w:rPr>
      </w:pPr>
      <w:bookmarkStart w:id="40" w:name="__RefHeading__2030_938243614"/>
      <w:bookmarkEnd w:id="40"/>
      <w:r>
        <w:lastRenderedPageBreak/>
        <w:t>Tekeneigenschappen &gt; Lijntypen</w:t>
      </w:r>
    </w:p>
    <w:p w14:paraId="74330789" w14:textId="77777777" w:rsidR="00000000" w:rsidRDefault="007D11F5">
      <w:pPr>
        <w:pStyle w:val="Kop2"/>
      </w:pPr>
      <w:bookmarkStart w:id="41" w:name="__RefHeading__2032_938243614"/>
      <w:bookmarkEnd w:id="41"/>
      <w:proofErr w:type="spellStart"/>
      <w:r>
        <w:rPr>
          <w:szCs w:val="22"/>
          <w:lang w:val="en-US"/>
        </w:rPr>
        <w:t>Weergave</w:t>
      </w:r>
      <w:proofErr w:type="spellEnd"/>
    </w:p>
    <w:p w14:paraId="64B50CAD" w14:textId="77777777" w:rsidR="00000000" w:rsidRDefault="007D11F5">
      <w:pPr>
        <w:pStyle w:val="Plattetekst"/>
      </w:pPr>
      <w:r>
        <w:t xml:space="preserve">Op </w:t>
      </w:r>
      <w:proofErr w:type="gramStart"/>
      <w:r>
        <w:t xml:space="preserve">pagina  </w:t>
      </w:r>
      <w:r>
        <w:rPr>
          <w:shd w:val="clear" w:color="auto" w:fill="CCCCCC"/>
        </w:rPr>
        <w:t>'</w:t>
      </w:r>
      <w:proofErr w:type="gramEnd"/>
      <w:r>
        <w:rPr>
          <w:shd w:val="clear" w:color="auto" w:fill="CCCCCC"/>
        </w:rPr>
        <w:t>Tekeneigenschappen &gt; Lijntypen'</w:t>
      </w:r>
      <w:r>
        <w:t xml:space="preserve"> worden de NLCS Lijntypen weergegeven.</w:t>
      </w:r>
      <w:r>
        <w:br/>
        <w:t>Weergave is op basis van selectie Hoofdgroep, Versie en Status.</w:t>
      </w:r>
    </w:p>
    <w:p w14:paraId="10B43712" w14:textId="77777777" w:rsidR="00000000" w:rsidRDefault="007D11F5">
      <w:pPr>
        <w:pStyle w:val="Plattetekst"/>
      </w:pPr>
      <w:r>
        <w:pict w14:anchorId="05E8A2D3">
          <v:shape id="_x0000_s1086" type="#_x0000_t75" style="position:absolute;margin-left:1.65pt;margin-top:0;width:445.35pt;height:28.35pt;z-index:251667456;mso-wrap-distance-left:0;mso-wrap-distance-right:0;mso-position-horizontal:absolute;mso-position-horizontal-relative:text;mso-position-vertical:absolute;mso-position-vertical-relative:text" filled="t" stroked="t" strokeweight=".05pt">
            <v:fill color2="black"/>
            <v:imagedata r:id="rId70" o:title=""/>
          </v:shape>
        </w:pict>
      </w:r>
    </w:p>
    <w:p w14:paraId="6CB1686E" w14:textId="77777777" w:rsidR="00000000" w:rsidRDefault="007D11F5">
      <w:pPr>
        <w:pStyle w:val="Plattetekst"/>
      </w:pPr>
    </w:p>
    <w:p w14:paraId="6D003B52" w14:textId="77777777" w:rsidR="00000000" w:rsidRDefault="007D11F5">
      <w:pPr>
        <w:pStyle w:val="Plattetekst"/>
      </w:pPr>
      <w:r>
        <w:t xml:space="preserve">Kies Hoofdgroep </w:t>
      </w:r>
    </w:p>
    <w:p w14:paraId="3CF0A044" w14:textId="77777777" w:rsidR="00000000" w:rsidRDefault="007D11F5">
      <w:pPr>
        <w:pStyle w:val="Plattetekst"/>
      </w:pPr>
      <w:r>
        <w:t>Kies</w:t>
      </w:r>
      <w:r>
        <w:t xml:space="preserve"> Versie: *= alle versie of specifiek versienummer</w:t>
      </w:r>
    </w:p>
    <w:p w14:paraId="764124B2" w14:textId="77777777" w:rsidR="00000000" w:rsidRDefault="007D11F5">
      <w:pPr>
        <w:pStyle w:val="Plattetekst"/>
      </w:pPr>
      <w:r>
        <w:t xml:space="preserve">Kies Status: * = alle behalve 'vervallen' of </w:t>
      </w:r>
      <w:proofErr w:type="spellStart"/>
      <w:r>
        <w:t>specieke</w:t>
      </w:r>
      <w:proofErr w:type="spellEnd"/>
      <w:r>
        <w:t xml:space="preserve"> status</w:t>
      </w:r>
    </w:p>
    <w:p w14:paraId="3C29B242" w14:textId="77777777" w:rsidR="00000000" w:rsidRDefault="007D11F5">
      <w:pPr>
        <w:pStyle w:val="Plattetekst"/>
      </w:pPr>
      <w:r>
        <w:pict w14:anchorId="48BB2562">
          <v:shape id="_x0000_s1087" type="#_x0000_t75" style="position:absolute;margin-left:3.35pt;margin-top:-1.05pt;width:475.2pt;height:142pt;z-index:251668480;mso-wrap-distance-left:0;mso-wrap-distance-right:0;mso-position-horizontal:absolute;mso-position-horizontal-relative:text;mso-position-vertical:absolute;mso-position-vertical-relative:text" filled="t" stroked="t" strokeweight=".05pt">
            <v:fill color2="black"/>
            <v:imagedata r:id="rId71" o:title=""/>
          </v:shape>
        </w:pict>
      </w:r>
    </w:p>
    <w:p w14:paraId="26A84F8A" w14:textId="77777777" w:rsidR="00000000" w:rsidRDefault="007D11F5">
      <w:pPr>
        <w:pStyle w:val="Plattetekst"/>
      </w:pPr>
    </w:p>
    <w:p w14:paraId="22003880" w14:textId="77777777" w:rsidR="00000000" w:rsidRDefault="007D11F5">
      <w:pPr>
        <w:pStyle w:val="Plattetekst"/>
      </w:pPr>
    </w:p>
    <w:p w14:paraId="7D845865" w14:textId="77777777" w:rsidR="00000000" w:rsidRDefault="007D11F5">
      <w:pPr>
        <w:pStyle w:val="Plattetekst"/>
      </w:pPr>
    </w:p>
    <w:p w14:paraId="594008FC" w14:textId="77777777" w:rsidR="00000000" w:rsidRDefault="007D11F5">
      <w:pPr>
        <w:pStyle w:val="Plattetekst"/>
      </w:pPr>
    </w:p>
    <w:p w14:paraId="08A593C7" w14:textId="77777777" w:rsidR="00000000" w:rsidRDefault="007D11F5">
      <w:pPr>
        <w:pStyle w:val="Plattetekst"/>
      </w:pPr>
    </w:p>
    <w:p w14:paraId="5322DFCE" w14:textId="77777777" w:rsidR="00000000" w:rsidRDefault="007D11F5">
      <w:pPr>
        <w:pStyle w:val="Plattetekst"/>
      </w:pPr>
    </w:p>
    <w:p w14:paraId="7BF0C99C" w14:textId="77777777" w:rsidR="00000000" w:rsidRDefault="007D11F5">
      <w:pPr>
        <w:pStyle w:val="Plattetekst"/>
      </w:pPr>
    </w:p>
    <w:p w14:paraId="5F735577" w14:textId="77777777" w:rsidR="00000000" w:rsidRDefault="007D11F5">
      <w:pPr>
        <w:pStyle w:val="Plattetekst"/>
        <w:rPr>
          <w:szCs w:val="22"/>
          <w:lang w:val="en-US"/>
        </w:rPr>
      </w:pPr>
      <w:proofErr w:type="gramStart"/>
      <w:r>
        <w:t>Onderaan  kolom</w:t>
      </w:r>
      <w:proofErr w:type="gramEnd"/>
      <w:r>
        <w:t xml:space="preserve"> 'Fase' staat het genereerde Excel bestanden met alle Lijntypen.</w:t>
      </w:r>
    </w:p>
    <w:p w14:paraId="66A2905E" w14:textId="77777777" w:rsidR="00000000" w:rsidRDefault="007D11F5">
      <w:pPr>
        <w:pStyle w:val="Plattetekst"/>
        <w:rPr>
          <w:szCs w:val="22"/>
          <w:lang w:val="en-US"/>
        </w:rPr>
      </w:pPr>
      <w:proofErr w:type="spellStart"/>
      <w:r>
        <w:rPr>
          <w:szCs w:val="22"/>
          <w:lang w:val="en-US"/>
        </w:rPr>
        <w:t>Onderaan</w:t>
      </w:r>
      <w:proofErr w:type="spellEnd"/>
      <w:r>
        <w:rPr>
          <w:szCs w:val="22"/>
          <w:lang w:val="en-US"/>
        </w:rPr>
        <w:t xml:space="preserve"> </w:t>
      </w:r>
      <w:proofErr w:type="spellStart"/>
      <w:r>
        <w:rPr>
          <w:szCs w:val="22"/>
          <w:lang w:val="en-US"/>
        </w:rPr>
        <w:t>kolom</w:t>
      </w:r>
      <w:proofErr w:type="spellEnd"/>
      <w:r>
        <w:rPr>
          <w:szCs w:val="22"/>
          <w:lang w:val="en-US"/>
        </w:rPr>
        <w:t xml:space="preserve"> '</w:t>
      </w:r>
      <w:proofErr w:type="spellStart"/>
      <w:r>
        <w:rPr>
          <w:szCs w:val="22"/>
          <w:lang w:val="en-US"/>
        </w:rPr>
        <w:t>Optie</w:t>
      </w:r>
      <w:proofErr w:type="spellEnd"/>
      <w:r>
        <w:rPr>
          <w:szCs w:val="22"/>
          <w:lang w:val="en-US"/>
        </w:rPr>
        <w:t xml:space="preserve">' </w:t>
      </w:r>
      <w:proofErr w:type="spellStart"/>
      <w:r>
        <w:rPr>
          <w:szCs w:val="22"/>
          <w:lang w:val="en-US"/>
        </w:rPr>
        <w:t>staat</w:t>
      </w:r>
      <w:proofErr w:type="spellEnd"/>
      <w:r>
        <w:rPr>
          <w:szCs w:val="22"/>
          <w:lang w:val="en-US"/>
        </w:rPr>
        <w:t xml:space="preserve"> 1 zip </w:t>
      </w:r>
      <w:proofErr w:type="spellStart"/>
      <w:proofErr w:type="gramStart"/>
      <w:r>
        <w:rPr>
          <w:szCs w:val="22"/>
          <w:lang w:val="en-US"/>
        </w:rPr>
        <w:t>bestand</w:t>
      </w:r>
      <w:proofErr w:type="spellEnd"/>
      <w:r>
        <w:rPr>
          <w:szCs w:val="22"/>
          <w:lang w:val="en-US"/>
        </w:rPr>
        <w:t xml:space="preserve">  met</w:t>
      </w:r>
      <w:proofErr w:type="gramEnd"/>
      <w:r>
        <w:rPr>
          <w:szCs w:val="22"/>
          <w:lang w:val="en-US"/>
        </w:rPr>
        <w:t xml:space="preserve"> </w:t>
      </w:r>
      <w:proofErr w:type="spellStart"/>
      <w:r>
        <w:rPr>
          <w:szCs w:val="22"/>
          <w:lang w:val="en-US"/>
        </w:rPr>
        <w:t>daarin</w:t>
      </w:r>
      <w:proofErr w:type="spellEnd"/>
      <w:r>
        <w:rPr>
          <w:szCs w:val="22"/>
          <w:lang w:val="en-US"/>
        </w:rPr>
        <w:t xml:space="preserve"> h</w:t>
      </w:r>
      <w:r>
        <w:rPr>
          <w:szCs w:val="22"/>
          <w:lang w:val="en-US"/>
        </w:rPr>
        <w:t xml:space="preserve">et </w:t>
      </w:r>
      <w:proofErr w:type="spellStart"/>
      <w:r>
        <w:rPr>
          <w:szCs w:val="22"/>
          <w:lang w:val="en-US"/>
        </w:rPr>
        <w:t>gegeneerde</w:t>
      </w:r>
      <w:proofErr w:type="spellEnd"/>
      <w:r>
        <w:rPr>
          <w:szCs w:val="22"/>
          <w:lang w:val="en-US"/>
        </w:rPr>
        <w:t xml:space="preserve"> </w:t>
      </w:r>
      <w:proofErr w:type="spellStart"/>
      <w:r>
        <w:rPr>
          <w:szCs w:val="22"/>
          <w:lang w:val="en-US"/>
        </w:rPr>
        <w:t>lin</w:t>
      </w:r>
      <w:proofErr w:type="spellEnd"/>
      <w:r>
        <w:rPr>
          <w:szCs w:val="22"/>
          <w:lang w:val="en-US"/>
        </w:rPr>
        <w:t xml:space="preserve"> </w:t>
      </w:r>
      <w:proofErr w:type="spellStart"/>
      <w:r>
        <w:rPr>
          <w:szCs w:val="22"/>
          <w:lang w:val="en-US"/>
        </w:rPr>
        <w:t>bestand</w:t>
      </w:r>
      <w:proofErr w:type="spellEnd"/>
      <w:r>
        <w:rPr>
          <w:szCs w:val="22"/>
          <w:lang w:val="en-US"/>
        </w:rPr>
        <w:t xml:space="preserve"> met alle </w:t>
      </w:r>
      <w:proofErr w:type="spellStart"/>
      <w:r>
        <w:rPr>
          <w:szCs w:val="22"/>
          <w:lang w:val="en-US"/>
        </w:rPr>
        <w:t>Lijntypen</w:t>
      </w:r>
      <w:proofErr w:type="spellEnd"/>
      <w:r>
        <w:rPr>
          <w:szCs w:val="22"/>
          <w:lang w:val="en-US"/>
        </w:rPr>
        <w:t>.</w:t>
      </w:r>
    </w:p>
    <w:p w14:paraId="058953B3" w14:textId="77777777" w:rsidR="00000000" w:rsidRDefault="007D11F5">
      <w:pPr>
        <w:pStyle w:val="Plattetekst"/>
      </w:pPr>
      <w:r>
        <w:rPr>
          <w:szCs w:val="22"/>
          <w:lang w:val="en-US"/>
        </w:rPr>
        <w:t xml:space="preserve">In </w:t>
      </w:r>
      <w:proofErr w:type="spellStart"/>
      <w:r>
        <w:rPr>
          <w:szCs w:val="22"/>
          <w:lang w:val="en-US"/>
        </w:rPr>
        <w:t>kolommen</w:t>
      </w:r>
      <w:proofErr w:type="spellEnd"/>
      <w:r>
        <w:rPr>
          <w:szCs w:val="22"/>
          <w:lang w:val="en-US"/>
        </w:rPr>
        <w:t xml:space="preserve"> 'B</w:t>
      </w:r>
      <w:proofErr w:type="gramStart"/>
      <w:r>
        <w:rPr>
          <w:szCs w:val="22"/>
          <w:lang w:val="en-US"/>
        </w:rPr>
        <w:t>'  '</w:t>
      </w:r>
      <w:proofErr w:type="gramEnd"/>
      <w:r>
        <w:rPr>
          <w:szCs w:val="22"/>
          <w:lang w:val="en-US"/>
        </w:rPr>
        <w:t xml:space="preserve">N'  'T'  'V'  </w:t>
      </w:r>
      <w:proofErr w:type="spellStart"/>
      <w:r>
        <w:rPr>
          <w:szCs w:val="22"/>
          <w:lang w:val="en-US"/>
        </w:rPr>
        <w:t>staat</w:t>
      </w:r>
      <w:proofErr w:type="spellEnd"/>
      <w:r>
        <w:rPr>
          <w:szCs w:val="22"/>
          <w:lang w:val="en-US"/>
        </w:rPr>
        <w:t xml:space="preserve"> </w:t>
      </w:r>
      <w:proofErr w:type="spellStart"/>
      <w:r>
        <w:rPr>
          <w:szCs w:val="22"/>
          <w:lang w:val="en-US"/>
        </w:rPr>
        <w:t>aangeven</w:t>
      </w:r>
      <w:proofErr w:type="spellEnd"/>
      <w:r>
        <w:rPr>
          <w:szCs w:val="22"/>
          <w:lang w:val="en-US"/>
        </w:rPr>
        <w:t xml:space="preserve"> </w:t>
      </w:r>
      <w:proofErr w:type="spellStart"/>
      <w:r>
        <w:rPr>
          <w:szCs w:val="22"/>
          <w:lang w:val="en-US"/>
        </w:rPr>
        <w:t>hoeveel</w:t>
      </w:r>
      <w:proofErr w:type="spellEnd"/>
      <w:r>
        <w:rPr>
          <w:szCs w:val="22"/>
          <w:lang w:val="en-US"/>
        </w:rPr>
        <w:t xml:space="preserve"> </w:t>
      </w:r>
      <w:proofErr w:type="spellStart"/>
      <w:r>
        <w:rPr>
          <w:szCs w:val="22"/>
          <w:lang w:val="en-US"/>
        </w:rPr>
        <w:t>keer</w:t>
      </w:r>
      <w:proofErr w:type="spellEnd"/>
      <w:r>
        <w:rPr>
          <w:szCs w:val="22"/>
          <w:lang w:val="en-US"/>
        </w:rPr>
        <w:t xml:space="preserve"> </w:t>
      </w:r>
      <w:proofErr w:type="spellStart"/>
      <w:r>
        <w:rPr>
          <w:szCs w:val="22"/>
          <w:lang w:val="en-US"/>
        </w:rPr>
        <w:t>dit</w:t>
      </w:r>
      <w:proofErr w:type="spellEnd"/>
      <w:r>
        <w:rPr>
          <w:szCs w:val="22"/>
          <w:lang w:val="en-US"/>
        </w:rPr>
        <w:t xml:space="preserve"> </w:t>
      </w:r>
      <w:proofErr w:type="spellStart"/>
      <w:r>
        <w:rPr>
          <w:szCs w:val="22"/>
          <w:lang w:val="en-US"/>
        </w:rPr>
        <w:t>lijntype</w:t>
      </w:r>
      <w:proofErr w:type="spellEnd"/>
      <w:r>
        <w:rPr>
          <w:szCs w:val="22"/>
          <w:lang w:val="en-US"/>
        </w:rPr>
        <w:t xml:space="preserve"> in </w:t>
      </w:r>
      <w:proofErr w:type="spellStart"/>
      <w:r>
        <w:rPr>
          <w:szCs w:val="22"/>
          <w:lang w:val="en-US"/>
        </w:rPr>
        <w:t>betreffende</w:t>
      </w:r>
      <w:proofErr w:type="spellEnd"/>
      <w:r>
        <w:rPr>
          <w:szCs w:val="22"/>
          <w:lang w:val="en-US"/>
        </w:rPr>
        <w:t xml:space="preserve"> </w:t>
      </w:r>
      <w:proofErr w:type="spellStart"/>
      <w:r>
        <w:rPr>
          <w:szCs w:val="22"/>
          <w:lang w:val="en-US"/>
        </w:rPr>
        <w:t>fase</w:t>
      </w:r>
      <w:proofErr w:type="spellEnd"/>
      <w:r>
        <w:rPr>
          <w:szCs w:val="22"/>
          <w:lang w:val="en-US"/>
        </w:rPr>
        <w:t xml:space="preserve"> </w:t>
      </w:r>
      <w:proofErr w:type="spellStart"/>
      <w:r>
        <w:rPr>
          <w:szCs w:val="22"/>
          <w:lang w:val="en-US"/>
        </w:rPr>
        <w:t>wordt</w:t>
      </w:r>
      <w:proofErr w:type="spellEnd"/>
      <w:r>
        <w:rPr>
          <w:szCs w:val="22"/>
          <w:lang w:val="en-US"/>
        </w:rPr>
        <w:t xml:space="preserve"> </w:t>
      </w:r>
      <w:proofErr w:type="spellStart"/>
      <w:r>
        <w:rPr>
          <w:szCs w:val="22"/>
          <w:lang w:val="en-US"/>
        </w:rPr>
        <w:t>toegepast</w:t>
      </w:r>
      <w:proofErr w:type="spellEnd"/>
      <w:r>
        <w:rPr>
          <w:szCs w:val="22"/>
          <w:lang w:val="en-US"/>
        </w:rPr>
        <w:t>.</w:t>
      </w:r>
    </w:p>
    <w:p w14:paraId="005C9C93" w14:textId="77777777" w:rsidR="00000000" w:rsidRDefault="007D11F5">
      <w:pPr>
        <w:pStyle w:val="Plattetekst"/>
        <w:rPr>
          <w:szCs w:val="22"/>
          <w:lang w:val="en-US"/>
        </w:rPr>
      </w:pPr>
      <w:r>
        <w:pict w14:anchorId="4E960B4D">
          <v:shape id="_x0000_s1088" type="#_x0000_t75" style="position:absolute;margin-left:56.85pt;margin-top:-1.55pt;width:23.2pt;height:17.95pt;z-index:251669504;mso-wrap-distance-left:0;mso-wrap-distance-right:0;mso-position-horizontal:absolute;mso-position-horizontal-relative:text;mso-position-vertical:absolute;mso-position-vertical-relative:text" filled="t">
            <v:fill color2="black"/>
            <v:imagedata r:id="rId72" o:title=""/>
          </v:shape>
        </w:pict>
      </w:r>
      <w:r>
        <w:rPr>
          <w:szCs w:val="22"/>
          <w:lang w:val="en-US"/>
        </w:rPr>
        <w:t xml:space="preserve">Druk op knop             </w:t>
      </w:r>
      <w:r>
        <w:rPr>
          <w:rFonts w:eastAsia="Corbel" w:cs="Corbel"/>
          <w:szCs w:val="20"/>
          <w:lang w:val="en-US"/>
        </w:rPr>
        <w:t xml:space="preserve">in de regel van het te </w:t>
      </w:r>
      <w:proofErr w:type="spellStart"/>
      <w:r>
        <w:rPr>
          <w:rFonts w:eastAsia="Corbel" w:cs="Corbel"/>
          <w:szCs w:val="20"/>
          <w:lang w:val="en-US"/>
        </w:rPr>
        <w:t>bekijken</w:t>
      </w:r>
      <w:proofErr w:type="spellEnd"/>
      <w:r>
        <w:rPr>
          <w:rFonts w:eastAsia="Corbel" w:cs="Corbel"/>
          <w:szCs w:val="20"/>
          <w:lang w:val="en-US"/>
        </w:rPr>
        <w:t xml:space="preserve"> </w:t>
      </w:r>
      <w:proofErr w:type="spellStart"/>
      <w:r>
        <w:rPr>
          <w:rFonts w:eastAsia="Corbel" w:cs="Corbel"/>
          <w:szCs w:val="20"/>
          <w:lang w:val="en-US"/>
        </w:rPr>
        <w:t>lijntype</w:t>
      </w:r>
      <w:proofErr w:type="spellEnd"/>
      <w:r>
        <w:rPr>
          <w:rFonts w:eastAsia="Corbel" w:cs="Corbel"/>
          <w:szCs w:val="20"/>
          <w:lang w:val="en-US"/>
        </w:rPr>
        <w:t>.</w:t>
      </w:r>
    </w:p>
    <w:p w14:paraId="7BEF5CC2" w14:textId="77777777" w:rsidR="00000000" w:rsidRDefault="007D11F5">
      <w:pPr>
        <w:pStyle w:val="Plattetekst"/>
        <w:rPr>
          <w:szCs w:val="22"/>
          <w:lang w:val="en-US"/>
        </w:rPr>
      </w:pPr>
      <w:bookmarkStart w:id="42" w:name="__RefHeading__3380_204998391"/>
      <w:bookmarkEnd w:id="42"/>
      <w:r>
        <w:rPr>
          <w:szCs w:val="22"/>
          <w:lang w:val="en-US"/>
        </w:rPr>
        <w:t xml:space="preserve">Het </w:t>
      </w:r>
      <w:proofErr w:type="spellStart"/>
      <w:r>
        <w:rPr>
          <w:szCs w:val="22"/>
          <w:lang w:val="en-US"/>
        </w:rPr>
        <w:t>nieuwe</w:t>
      </w:r>
      <w:proofErr w:type="spellEnd"/>
      <w:r>
        <w:rPr>
          <w:szCs w:val="22"/>
          <w:lang w:val="en-US"/>
        </w:rPr>
        <w:t xml:space="preserve"> window </w:t>
      </w:r>
      <w:proofErr w:type="spellStart"/>
      <w:r>
        <w:rPr>
          <w:szCs w:val="22"/>
          <w:lang w:val="en-US"/>
        </w:rPr>
        <w:t>geeft</w:t>
      </w:r>
      <w:proofErr w:type="spellEnd"/>
      <w:r>
        <w:rPr>
          <w:szCs w:val="22"/>
          <w:lang w:val="en-US"/>
        </w:rPr>
        <w:t xml:space="preserve"> </w:t>
      </w:r>
      <w:proofErr w:type="spellStart"/>
      <w:r>
        <w:rPr>
          <w:szCs w:val="22"/>
          <w:lang w:val="en-US"/>
        </w:rPr>
        <w:t>een</w:t>
      </w:r>
      <w:proofErr w:type="spellEnd"/>
      <w:r>
        <w:rPr>
          <w:szCs w:val="22"/>
          <w:lang w:val="en-US"/>
        </w:rPr>
        <w:t xml:space="preserve"> </w:t>
      </w:r>
      <w:proofErr w:type="spellStart"/>
      <w:r>
        <w:rPr>
          <w:szCs w:val="22"/>
          <w:lang w:val="en-US"/>
        </w:rPr>
        <w:t>over</w:t>
      </w:r>
      <w:r>
        <w:rPr>
          <w:szCs w:val="22"/>
          <w:lang w:val="en-US"/>
        </w:rPr>
        <w:t>zicht</w:t>
      </w:r>
      <w:proofErr w:type="spellEnd"/>
      <w:r>
        <w:rPr>
          <w:szCs w:val="22"/>
          <w:lang w:val="en-US"/>
        </w:rPr>
        <w:t xml:space="preserve"> van de </w:t>
      </w:r>
      <w:proofErr w:type="spellStart"/>
      <w:r>
        <w:rPr>
          <w:szCs w:val="22"/>
          <w:lang w:val="en-US"/>
        </w:rPr>
        <w:t>Objecten</w:t>
      </w:r>
      <w:proofErr w:type="spellEnd"/>
      <w:r>
        <w:rPr>
          <w:szCs w:val="22"/>
          <w:lang w:val="en-US"/>
        </w:rPr>
        <w:t xml:space="preserve"> </w:t>
      </w:r>
      <w:proofErr w:type="spellStart"/>
      <w:r>
        <w:rPr>
          <w:szCs w:val="22"/>
          <w:lang w:val="en-US"/>
        </w:rPr>
        <w:t>waar</w:t>
      </w:r>
      <w:proofErr w:type="spellEnd"/>
      <w:r>
        <w:rPr>
          <w:szCs w:val="22"/>
          <w:lang w:val="en-US"/>
        </w:rPr>
        <w:t xml:space="preserve"> het </w:t>
      </w:r>
      <w:proofErr w:type="spellStart"/>
      <w:r>
        <w:rPr>
          <w:szCs w:val="22"/>
          <w:lang w:val="en-US"/>
        </w:rPr>
        <w:t>betreffende</w:t>
      </w:r>
      <w:proofErr w:type="spellEnd"/>
      <w:r>
        <w:rPr>
          <w:szCs w:val="22"/>
          <w:lang w:val="en-US"/>
        </w:rPr>
        <w:t xml:space="preserve"> </w:t>
      </w:r>
      <w:proofErr w:type="spellStart"/>
      <w:r>
        <w:rPr>
          <w:szCs w:val="22"/>
          <w:lang w:val="en-US"/>
        </w:rPr>
        <w:t>lijntype</w:t>
      </w:r>
      <w:proofErr w:type="spellEnd"/>
      <w:r>
        <w:rPr>
          <w:szCs w:val="22"/>
          <w:lang w:val="en-US"/>
        </w:rPr>
        <w:t xml:space="preserve"> in de </w:t>
      </w:r>
      <w:proofErr w:type="spellStart"/>
      <w:r>
        <w:rPr>
          <w:szCs w:val="22"/>
          <w:lang w:val="en-US"/>
        </w:rPr>
        <w:t>betreffende</w:t>
      </w:r>
      <w:proofErr w:type="spellEnd"/>
      <w:r>
        <w:rPr>
          <w:szCs w:val="22"/>
          <w:lang w:val="en-US"/>
        </w:rPr>
        <w:t xml:space="preserve"> </w:t>
      </w:r>
      <w:proofErr w:type="spellStart"/>
      <w:r>
        <w:rPr>
          <w:szCs w:val="22"/>
          <w:lang w:val="en-US"/>
        </w:rPr>
        <w:t>fase</w:t>
      </w:r>
      <w:proofErr w:type="spellEnd"/>
      <w:r>
        <w:rPr>
          <w:szCs w:val="22"/>
          <w:lang w:val="en-US"/>
        </w:rPr>
        <w:t xml:space="preserve"> </w:t>
      </w:r>
      <w:proofErr w:type="spellStart"/>
      <w:r>
        <w:rPr>
          <w:szCs w:val="22"/>
          <w:lang w:val="en-US"/>
        </w:rPr>
        <w:t>wordt</w:t>
      </w:r>
      <w:proofErr w:type="spellEnd"/>
      <w:r>
        <w:rPr>
          <w:szCs w:val="22"/>
          <w:lang w:val="en-US"/>
        </w:rPr>
        <w:t xml:space="preserve"> </w:t>
      </w:r>
      <w:proofErr w:type="spellStart"/>
      <w:r>
        <w:rPr>
          <w:szCs w:val="22"/>
          <w:lang w:val="en-US"/>
        </w:rPr>
        <w:t>toegepast</w:t>
      </w:r>
      <w:proofErr w:type="spellEnd"/>
      <w:r>
        <w:rPr>
          <w:szCs w:val="22"/>
          <w:lang w:val="en-US"/>
        </w:rPr>
        <w:t>.</w:t>
      </w:r>
    </w:p>
    <w:p w14:paraId="28C688DF" w14:textId="77777777" w:rsidR="00000000" w:rsidRDefault="007D11F5">
      <w:pPr>
        <w:pStyle w:val="Plattetekst"/>
        <w:rPr>
          <w:szCs w:val="22"/>
          <w:lang w:val="en-US"/>
        </w:rPr>
      </w:pPr>
    </w:p>
    <w:p w14:paraId="637DA7C1" w14:textId="77777777" w:rsidR="00000000" w:rsidRDefault="007D11F5">
      <w:pPr>
        <w:pStyle w:val="Plattetekst"/>
        <w:rPr>
          <w:szCs w:val="22"/>
          <w:lang w:val="en-US"/>
        </w:rPr>
      </w:pPr>
      <w:r>
        <w:pict w14:anchorId="6D3C559F">
          <v:shape id="_x0000_s1089" type="#_x0000_t75" style="position:absolute;margin-left:1.75pt;margin-top:-2.65pt;width:395.85pt;height:250.25pt;z-index:251670528;mso-wrap-distance-left:0;mso-wrap-distance-right:0;mso-position-horizontal:absolute;mso-position-horizontal-relative:text;mso-position-vertical:absolute;mso-position-vertical-relative:text" filled="t" stroked="t" strokeweight=".05pt">
            <v:fill color2="black"/>
            <v:imagedata r:id="rId73" o:title=""/>
          </v:shape>
        </w:pict>
      </w:r>
    </w:p>
    <w:p w14:paraId="669981A9" w14:textId="77777777" w:rsidR="00000000" w:rsidRDefault="007D11F5">
      <w:pPr>
        <w:pStyle w:val="Plattetekst"/>
        <w:rPr>
          <w:szCs w:val="22"/>
          <w:lang w:val="en-US"/>
        </w:rPr>
      </w:pPr>
    </w:p>
    <w:p w14:paraId="2A101579" w14:textId="77777777" w:rsidR="00000000" w:rsidRDefault="007D11F5">
      <w:pPr>
        <w:pStyle w:val="Plattetekst"/>
        <w:rPr>
          <w:szCs w:val="22"/>
          <w:lang w:val="en-US"/>
        </w:rPr>
      </w:pPr>
    </w:p>
    <w:p w14:paraId="46149E12" w14:textId="77777777" w:rsidR="00000000" w:rsidRDefault="007D11F5">
      <w:pPr>
        <w:pStyle w:val="Plattetekst"/>
        <w:rPr>
          <w:szCs w:val="22"/>
          <w:lang w:val="en-US"/>
        </w:rPr>
      </w:pPr>
    </w:p>
    <w:p w14:paraId="2000ED96" w14:textId="77777777" w:rsidR="00000000" w:rsidRDefault="007D11F5">
      <w:pPr>
        <w:pStyle w:val="Plattetekst"/>
        <w:rPr>
          <w:szCs w:val="22"/>
          <w:lang w:val="en-US"/>
        </w:rPr>
      </w:pPr>
    </w:p>
    <w:p w14:paraId="5EA74D2F" w14:textId="77777777" w:rsidR="00000000" w:rsidRDefault="007D11F5">
      <w:pPr>
        <w:pStyle w:val="Plattetekst"/>
        <w:rPr>
          <w:szCs w:val="22"/>
          <w:lang w:val="en-US"/>
        </w:rPr>
      </w:pPr>
    </w:p>
    <w:p w14:paraId="5348FF08" w14:textId="77777777" w:rsidR="00000000" w:rsidRDefault="007D11F5">
      <w:pPr>
        <w:pStyle w:val="Plattetekst"/>
        <w:rPr>
          <w:szCs w:val="22"/>
          <w:lang w:val="en-US"/>
        </w:rPr>
      </w:pPr>
    </w:p>
    <w:p w14:paraId="326CB285" w14:textId="77777777" w:rsidR="00000000" w:rsidRDefault="007D11F5">
      <w:pPr>
        <w:pStyle w:val="Plattetekst"/>
        <w:rPr>
          <w:szCs w:val="22"/>
          <w:lang w:val="en-US"/>
        </w:rPr>
      </w:pPr>
    </w:p>
    <w:p w14:paraId="0F095F47" w14:textId="77777777" w:rsidR="00000000" w:rsidRDefault="007D11F5">
      <w:pPr>
        <w:pStyle w:val="Plattetekst"/>
        <w:rPr>
          <w:szCs w:val="22"/>
          <w:lang w:val="en-US"/>
        </w:rPr>
      </w:pPr>
    </w:p>
    <w:p w14:paraId="7598DACA" w14:textId="77777777" w:rsidR="00000000" w:rsidRDefault="007D11F5">
      <w:pPr>
        <w:pStyle w:val="Plattetekst"/>
        <w:rPr>
          <w:szCs w:val="22"/>
          <w:lang w:val="en-US"/>
        </w:rPr>
      </w:pPr>
    </w:p>
    <w:p w14:paraId="040E79D6" w14:textId="77777777" w:rsidR="00000000" w:rsidRDefault="007D11F5">
      <w:pPr>
        <w:pStyle w:val="Plattetekst"/>
        <w:rPr>
          <w:szCs w:val="22"/>
          <w:lang w:val="en-US"/>
        </w:rPr>
      </w:pPr>
    </w:p>
    <w:p w14:paraId="3A64C35C" w14:textId="77777777" w:rsidR="00000000" w:rsidRDefault="007D11F5">
      <w:pPr>
        <w:pStyle w:val="Plattetekst"/>
        <w:rPr>
          <w:szCs w:val="22"/>
          <w:lang w:val="en-US"/>
        </w:rPr>
      </w:pPr>
    </w:p>
    <w:p w14:paraId="46A7783D" w14:textId="77777777" w:rsidR="00000000" w:rsidRDefault="007D11F5">
      <w:pPr>
        <w:pStyle w:val="Plattetekst"/>
        <w:rPr>
          <w:szCs w:val="22"/>
          <w:lang w:val="en-US"/>
        </w:rPr>
      </w:pPr>
    </w:p>
    <w:p w14:paraId="21BC9181" w14:textId="77777777" w:rsidR="00000000" w:rsidRDefault="007D11F5">
      <w:pPr>
        <w:pStyle w:val="Kop2"/>
        <w:rPr>
          <w:lang w:val="en-US"/>
        </w:rPr>
      </w:pPr>
      <w:bookmarkStart w:id="43" w:name="__RefHeading__2034_938243614"/>
      <w:bookmarkEnd w:id="43"/>
      <w:proofErr w:type="spellStart"/>
      <w:r>
        <w:rPr>
          <w:lang w:val="en-US"/>
        </w:rPr>
        <w:lastRenderedPageBreak/>
        <w:t>Wijzigen</w:t>
      </w:r>
      <w:proofErr w:type="spellEnd"/>
      <w:r>
        <w:rPr>
          <w:lang w:val="en-US"/>
        </w:rPr>
        <w:t>/</w:t>
      </w:r>
      <w:proofErr w:type="spellStart"/>
      <w:r>
        <w:rPr>
          <w:lang w:val="en-US"/>
        </w:rPr>
        <w:t>Toevoegen</w:t>
      </w:r>
      <w:proofErr w:type="spellEnd"/>
      <w:r>
        <w:rPr>
          <w:lang w:val="en-US"/>
        </w:rPr>
        <w:t xml:space="preserve"> (*)</w:t>
      </w:r>
    </w:p>
    <w:p w14:paraId="5A26D76E" w14:textId="77777777" w:rsidR="00000000" w:rsidRDefault="007D11F5">
      <w:pPr>
        <w:pStyle w:val="Plattetekst"/>
        <w:rPr>
          <w:lang w:val="en-US"/>
        </w:rPr>
      </w:pPr>
      <w:proofErr w:type="spellStart"/>
      <w:r>
        <w:rPr>
          <w:lang w:val="en-US"/>
        </w:rPr>
        <w:t>Wijzigen</w:t>
      </w:r>
      <w:proofErr w:type="spellEnd"/>
      <w:r>
        <w:rPr>
          <w:lang w:val="en-US"/>
        </w:rPr>
        <w:t xml:space="preserve"> en </w:t>
      </w:r>
      <w:proofErr w:type="spellStart"/>
      <w:r>
        <w:rPr>
          <w:lang w:val="en-US"/>
        </w:rPr>
        <w:t>Toevoegen</w:t>
      </w:r>
      <w:proofErr w:type="spellEnd"/>
      <w:r>
        <w:rPr>
          <w:lang w:val="en-US"/>
        </w:rPr>
        <w:t xml:space="preserve"> van </w:t>
      </w:r>
      <w:proofErr w:type="spellStart"/>
      <w:r>
        <w:rPr>
          <w:lang w:val="en-US"/>
        </w:rPr>
        <w:t>Lijntypen</w:t>
      </w:r>
      <w:proofErr w:type="spellEnd"/>
      <w:r>
        <w:rPr>
          <w:lang w:val="en-US"/>
        </w:rPr>
        <w:t xml:space="preserve"> </w:t>
      </w:r>
      <w:proofErr w:type="spellStart"/>
      <w:r>
        <w:rPr>
          <w:lang w:val="en-US"/>
        </w:rPr>
        <w:t>gaat</w:t>
      </w:r>
      <w:proofErr w:type="spellEnd"/>
      <w:r>
        <w:rPr>
          <w:lang w:val="en-US"/>
        </w:rPr>
        <w:t xml:space="preserve"> </w:t>
      </w:r>
      <w:proofErr w:type="spellStart"/>
      <w:r>
        <w:rPr>
          <w:lang w:val="en-US"/>
        </w:rPr>
        <w:t>dmv</w:t>
      </w:r>
      <w:proofErr w:type="spellEnd"/>
      <w:r>
        <w:rPr>
          <w:lang w:val="en-US"/>
        </w:rPr>
        <w:t xml:space="preserve"> </w:t>
      </w:r>
      <w:proofErr w:type="spellStart"/>
      <w:r>
        <w:rPr>
          <w:lang w:val="en-US"/>
        </w:rPr>
        <w:t>importen</w:t>
      </w:r>
      <w:proofErr w:type="spellEnd"/>
      <w:r>
        <w:rPr>
          <w:lang w:val="en-US"/>
        </w:rPr>
        <w:t xml:space="preserve"> van </w:t>
      </w:r>
      <w:proofErr w:type="spellStart"/>
      <w:r>
        <w:rPr>
          <w:lang w:val="en-US"/>
        </w:rPr>
        <w:t>een</w:t>
      </w:r>
      <w:proofErr w:type="spellEnd"/>
      <w:r>
        <w:rPr>
          <w:lang w:val="en-US"/>
        </w:rPr>
        <w:t xml:space="preserve"> Excel </w:t>
      </w:r>
      <w:proofErr w:type="spellStart"/>
      <w:r>
        <w:rPr>
          <w:lang w:val="en-US"/>
        </w:rPr>
        <w:t>bestand</w:t>
      </w:r>
      <w:proofErr w:type="spellEnd"/>
      <w:r>
        <w:rPr>
          <w:lang w:val="en-US"/>
        </w:rPr>
        <w:t>.</w:t>
      </w:r>
    </w:p>
    <w:p w14:paraId="1F238170" w14:textId="77777777" w:rsidR="00000000" w:rsidRDefault="007D11F5">
      <w:pPr>
        <w:pStyle w:val="Plattetekst"/>
      </w:pPr>
      <w:r>
        <w:rPr>
          <w:lang w:val="en-US"/>
        </w:rPr>
        <w:t xml:space="preserve">Druk op </w:t>
      </w:r>
      <w:proofErr w:type="spellStart"/>
      <w:r>
        <w:rPr>
          <w:shd w:val="clear" w:color="auto" w:fill="CCCCCC"/>
          <w:lang w:val="en-US"/>
        </w:rPr>
        <w:t>Lijntypen</w:t>
      </w:r>
      <w:proofErr w:type="spellEnd"/>
      <w:r>
        <w:rPr>
          <w:shd w:val="clear" w:color="auto" w:fill="CCCCCC"/>
          <w:lang w:val="en-US"/>
        </w:rPr>
        <w:t xml:space="preserve"> </w:t>
      </w:r>
      <w:proofErr w:type="spellStart"/>
      <w:r>
        <w:rPr>
          <w:shd w:val="clear" w:color="auto" w:fill="CCCCCC"/>
          <w:lang w:val="en-US"/>
        </w:rPr>
        <w:t>importeren</w:t>
      </w:r>
      <w:proofErr w:type="spellEnd"/>
    </w:p>
    <w:p w14:paraId="30295D6F" w14:textId="77777777" w:rsidR="00000000" w:rsidRDefault="007D11F5">
      <w:pPr>
        <w:pStyle w:val="Plattetekst"/>
        <w:rPr>
          <w:shd w:val="clear" w:color="auto" w:fill="C0C0C0"/>
          <w:lang w:val="en-US"/>
        </w:rPr>
      </w:pPr>
      <w:r>
        <w:pict w14:anchorId="3EADADFF">
          <v:shape id="_x0000_s1090" type="#_x0000_t75" style="position:absolute;margin-left:1.65pt;margin-top:.05pt;width:234.15pt;height:61.55pt;z-index:251671552;mso-wrap-distance-left:0;mso-wrap-distance-right:0;mso-position-horizontal:absolute;mso-position-horizontal-relative:text;mso-position-vertical:absolute;mso-position-vertical-relative:text" filled="t" stroked="t" strokeweight=".05pt">
            <v:fill color2="black"/>
            <v:imagedata r:id="rId74" o:title=""/>
          </v:shape>
        </w:pict>
      </w:r>
    </w:p>
    <w:p w14:paraId="3DF24A8F" w14:textId="77777777" w:rsidR="00000000" w:rsidRDefault="007D11F5">
      <w:pPr>
        <w:pStyle w:val="Plattetekst"/>
        <w:rPr>
          <w:shd w:val="clear" w:color="auto" w:fill="C0C0C0"/>
          <w:lang w:val="en-US"/>
        </w:rPr>
      </w:pPr>
    </w:p>
    <w:p w14:paraId="1323249F" w14:textId="77777777" w:rsidR="00000000" w:rsidRDefault="007D11F5">
      <w:pPr>
        <w:pStyle w:val="Plattetekst"/>
        <w:rPr>
          <w:shd w:val="clear" w:color="auto" w:fill="C0C0C0"/>
          <w:lang w:val="en-US"/>
        </w:rPr>
      </w:pPr>
    </w:p>
    <w:p w14:paraId="4640A4FA" w14:textId="77777777" w:rsidR="00000000" w:rsidRDefault="007D11F5">
      <w:pPr>
        <w:pStyle w:val="Plattetekst"/>
        <w:rPr>
          <w:shd w:val="clear" w:color="auto" w:fill="C0C0C0"/>
          <w:lang w:val="en-US"/>
        </w:rPr>
      </w:pPr>
    </w:p>
    <w:p w14:paraId="3905F405" w14:textId="77777777" w:rsidR="00000000" w:rsidRDefault="007D11F5">
      <w:pPr>
        <w:pStyle w:val="Plattetekst"/>
      </w:pPr>
      <w:r>
        <w:t>Kies de methode</w:t>
      </w:r>
      <w:r>
        <w:t xml:space="preserve"> van importeren:</w:t>
      </w:r>
    </w:p>
    <w:p w14:paraId="346F3E8E" w14:textId="77777777" w:rsidR="00000000" w:rsidRDefault="007D11F5">
      <w:pPr>
        <w:pStyle w:val="Plattetekst"/>
        <w:numPr>
          <w:ilvl w:val="0"/>
          <w:numId w:val="6"/>
        </w:numPr>
      </w:pPr>
      <w:proofErr w:type="spellStart"/>
      <w:proofErr w:type="gramStart"/>
      <w:r>
        <w:t>xlsx</w:t>
      </w:r>
      <w:proofErr w:type="spellEnd"/>
      <w:proofErr w:type="gramEnd"/>
      <w:r>
        <w:t xml:space="preserve"> met nieuwe Lijntypen</w:t>
      </w:r>
    </w:p>
    <w:p w14:paraId="2ABFA627" w14:textId="77777777" w:rsidR="00000000" w:rsidRDefault="007D11F5">
      <w:pPr>
        <w:pStyle w:val="Plattetekst"/>
        <w:numPr>
          <w:ilvl w:val="0"/>
          <w:numId w:val="6"/>
        </w:numPr>
      </w:pPr>
      <w:proofErr w:type="spellStart"/>
      <w:proofErr w:type="gramStart"/>
      <w:r>
        <w:t>xlsx</w:t>
      </w:r>
      <w:proofErr w:type="spellEnd"/>
      <w:proofErr w:type="gramEnd"/>
      <w:r>
        <w:t xml:space="preserve"> met update Lijntypen</w:t>
      </w:r>
    </w:p>
    <w:p w14:paraId="1555F479" w14:textId="77777777" w:rsidR="00000000" w:rsidRDefault="007D11F5">
      <w:pPr>
        <w:pStyle w:val="Plattetekst"/>
      </w:pPr>
    </w:p>
    <w:p w14:paraId="1D907251" w14:textId="77777777" w:rsidR="00000000" w:rsidRDefault="007D11F5">
      <w:pPr>
        <w:pStyle w:val="Plattetekst"/>
      </w:pPr>
      <w:proofErr w:type="spellStart"/>
      <w:proofErr w:type="gramStart"/>
      <w:r>
        <w:rPr>
          <w:lang w:val="en-US"/>
        </w:rPr>
        <w:t>Methode</w:t>
      </w:r>
      <w:proofErr w:type="spellEnd"/>
      <w:r>
        <w:rPr>
          <w:lang w:val="en-US"/>
        </w:rPr>
        <w:t xml:space="preserve"> :</w:t>
      </w:r>
      <w:proofErr w:type="gramEnd"/>
      <w:r>
        <w:rPr>
          <w:lang w:val="en-US"/>
        </w:rPr>
        <w:t xml:space="preserve"> xlsx met </w:t>
      </w:r>
      <w:proofErr w:type="spellStart"/>
      <w:r>
        <w:rPr>
          <w:lang w:val="en-US"/>
        </w:rPr>
        <w:t>nieuwe</w:t>
      </w:r>
      <w:proofErr w:type="spellEnd"/>
      <w:r>
        <w:rPr>
          <w:lang w:val="en-US"/>
        </w:rPr>
        <w:t xml:space="preserve"> </w:t>
      </w:r>
      <w:proofErr w:type="spellStart"/>
      <w:r>
        <w:rPr>
          <w:lang w:val="en-US"/>
        </w:rPr>
        <w:t>Lijntypen</w:t>
      </w:r>
      <w:proofErr w:type="spellEnd"/>
    </w:p>
    <w:p w14:paraId="497E5548" w14:textId="77777777" w:rsidR="00000000" w:rsidRDefault="007D11F5">
      <w:pPr>
        <w:pStyle w:val="Plattetekst"/>
      </w:pPr>
      <w:r>
        <w:pict w14:anchorId="27F8E595">
          <v:shape id="_x0000_s1091" type="#_x0000_t75" style="position:absolute;margin-left:-.1pt;margin-top:.05pt;width:230.5pt;height:119.6pt;z-index:251672576;mso-wrap-distance-left:0;mso-wrap-distance-right:0;mso-position-horizontal:absolute;mso-position-horizontal-relative:text;mso-position-vertical:absolute;mso-position-vertical-relative:text" filled="t" stroked="t" strokeweight=".05pt">
            <v:fill color2="black"/>
            <v:imagedata r:id="rId75" o:title=""/>
          </v:shape>
        </w:pict>
      </w:r>
    </w:p>
    <w:p w14:paraId="0E9A8C6B" w14:textId="77777777" w:rsidR="00000000" w:rsidRDefault="007D11F5">
      <w:pPr>
        <w:pStyle w:val="Plattetekst"/>
      </w:pPr>
    </w:p>
    <w:p w14:paraId="5A098F81" w14:textId="77777777" w:rsidR="00000000" w:rsidRDefault="007D11F5">
      <w:pPr>
        <w:pStyle w:val="Plattetekst"/>
      </w:pPr>
    </w:p>
    <w:p w14:paraId="3BD32F44" w14:textId="77777777" w:rsidR="00000000" w:rsidRDefault="007D11F5">
      <w:pPr>
        <w:pStyle w:val="Plattetekst"/>
      </w:pPr>
    </w:p>
    <w:p w14:paraId="2FC910A8" w14:textId="77777777" w:rsidR="00000000" w:rsidRDefault="007D11F5">
      <w:pPr>
        <w:pStyle w:val="Plattetekst"/>
      </w:pPr>
    </w:p>
    <w:p w14:paraId="4F90C569" w14:textId="77777777" w:rsidR="00000000" w:rsidRDefault="007D11F5">
      <w:pPr>
        <w:pStyle w:val="Plattetekst"/>
      </w:pPr>
    </w:p>
    <w:p w14:paraId="7FF238D0" w14:textId="77777777" w:rsidR="00000000" w:rsidRDefault="007D11F5">
      <w:pPr>
        <w:pStyle w:val="Plattetekst"/>
        <w:rPr>
          <w:shd w:val="clear" w:color="auto" w:fill="C0C0C0"/>
          <w:lang w:val="en-US"/>
        </w:rPr>
      </w:pPr>
    </w:p>
    <w:p w14:paraId="0A7A8471" w14:textId="77777777" w:rsidR="00000000" w:rsidRDefault="007D11F5">
      <w:pPr>
        <w:pStyle w:val="Plattetekst"/>
        <w:rPr>
          <w:shd w:val="clear" w:color="auto" w:fill="C0C0C0"/>
        </w:rPr>
      </w:pPr>
      <w:r>
        <w:t xml:space="preserve">Format </w:t>
      </w:r>
      <w:proofErr w:type="spellStart"/>
      <w:r>
        <w:t>xlsx</w:t>
      </w:r>
      <w:proofErr w:type="spellEnd"/>
      <w:r>
        <w:t xml:space="preserve"> bestand (= Lijntypen format I) zie bijlage.</w:t>
      </w:r>
    </w:p>
    <w:p w14:paraId="1937A6B7"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bestand met Lijntypen format I.</w:t>
      </w:r>
    </w:p>
    <w:p w14:paraId="07036EC9" w14:textId="77777777" w:rsidR="00000000" w:rsidRDefault="007D11F5">
      <w:pPr>
        <w:pStyle w:val="Plattetekst"/>
        <w:rPr>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w:t>
      </w:r>
      <w:r>
        <w:rPr>
          <w:lang w:val="en-US"/>
        </w:rPr>
        <w:t>eselecteerd</w:t>
      </w:r>
      <w:proofErr w:type="spellEnd"/>
      <w:r>
        <w:rPr>
          <w:lang w:val="en-US"/>
        </w:rPr>
        <w:t xml:space="preserve"> </w:t>
      </w:r>
      <w:proofErr w:type="spellStart"/>
      <w:r>
        <w:rPr>
          <w:lang w:val="en-US"/>
        </w:rPr>
        <w:t>bestand</w:t>
      </w:r>
      <w:proofErr w:type="spellEnd"/>
      <w:r>
        <w:rPr>
          <w:lang w:val="en-US"/>
        </w:rPr>
        <w:t>.</w:t>
      </w:r>
    </w:p>
    <w:p w14:paraId="29BDC041" w14:textId="77777777" w:rsidR="00000000" w:rsidRDefault="007D11F5">
      <w:pPr>
        <w:pStyle w:val="Plattetekst"/>
        <w:rPr>
          <w:lang w:val="en-US"/>
        </w:rPr>
      </w:pPr>
      <w:proofErr w:type="spellStart"/>
      <w:proofErr w:type="gramStart"/>
      <w:r>
        <w:rPr>
          <w:shd w:val="clear" w:color="auto" w:fill="C0C0C0"/>
          <w:lang w:val="en-US"/>
        </w:rPr>
        <w:t>Sluiten</w:t>
      </w:r>
      <w:proofErr w:type="spellEnd"/>
      <w:r>
        <w:rPr>
          <w:shd w:val="clear" w:color="auto" w:fill="C0C0C0"/>
          <w:lang w:val="en-US"/>
        </w:rPr>
        <w:t xml:space="preserve">  </w:t>
      </w:r>
      <w:r>
        <w:rPr>
          <w:lang w:val="en-US"/>
        </w:rPr>
        <w:t>Sluit</w:t>
      </w:r>
      <w:proofErr w:type="gramEnd"/>
      <w:r>
        <w:rPr>
          <w:lang w:val="en-US"/>
        </w:rPr>
        <w:t xml:space="preserve"> window.</w:t>
      </w:r>
    </w:p>
    <w:p w14:paraId="6F855008" w14:textId="77777777" w:rsidR="00000000" w:rsidRDefault="007D11F5">
      <w:pPr>
        <w:pStyle w:val="Plattetekst"/>
      </w:pPr>
      <w:proofErr w:type="spellStart"/>
      <w:proofErr w:type="gramStart"/>
      <w:r>
        <w:rPr>
          <w:lang w:val="en-US"/>
        </w:rPr>
        <w:t>Methode</w:t>
      </w:r>
      <w:proofErr w:type="spellEnd"/>
      <w:r>
        <w:rPr>
          <w:lang w:val="en-US"/>
        </w:rPr>
        <w:t xml:space="preserve"> :</w:t>
      </w:r>
      <w:proofErr w:type="gramEnd"/>
      <w:r>
        <w:rPr>
          <w:lang w:val="en-US"/>
        </w:rPr>
        <w:t xml:space="preserve"> xlsx met update </w:t>
      </w:r>
      <w:proofErr w:type="spellStart"/>
      <w:r>
        <w:rPr>
          <w:lang w:val="en-US"/>
        </w:rPr>
        <w:t>Lijntypen</w:t>
      </w:r>
      <w:proofErr w:type="spellEnd"/>
    </w:p>
    <w:p w14:paraId="685C3B9D" w14:textId="77777777" w:rsidR="00000000" w:rsidRDefault="007D11F5">
      <w:pPr>
        <w:pStyle w:val="Plattetekst"/>
        <w:rPr>
          <w:shd w:val="clear" w:color="auto" w:fill="C0C0C0"/>
          <w:lang w:val="en-US"/>
        </w:rPr>
      </w:pPr>
      <w:r>
        <w:pict w14:anchorId="128C45B8">
          <v:shape id="_x0000_s1092" type="#_x0000_t75" style="position:absolute;margin-left:.95pt;margin-top:2.7pt;width:241.25pt;height:124.05pt;z-index:251673600;mso-wrap-distance-left:0;mso-wrap-distance-right:0;mso-position-horizontal:absolute;mso-position-horizontal-relative:text;mso-position-vertical:absolute;mso-position-vertical-relative:text" filled="t" stroked="t" strokeweight=".05pt">
            <v:fill color2="black"/>
            <v:imagedata r:id="rId76" o:title=""/>
          </v:shape>
        </w:pict>
      </w:r>
    </w:p>
    <w:p w14:paraId="3567E7DA" w14:textId="77777777" w:rsidR="00000000" w:rsidRDefault="007D11F5">
      <w:pPr>
        <w:pStyle w:val="Plattetekst"/>
        <w:rPr>
          <w:shd w:val="clear" w:color="auto" w:fill="C0C0C0"/>
          <w:lang w:val="en-US"/>
        </w:rPr>
      </w:pPr>
    </w:p>
    <w:p w14:paraId="6E366CA9" w14:textId="77777777" w:rsidR="00000000" w:rsidRDefault="007D11F5">
      <w:pPr>
        <w:pStyle w:val="Plattetekst"/>
        <w:rPr>
          <w:shd w:val="clear" w:color="auto" w:fill="C0C0C0"/>
          <w:lang w:val="en-US"/>
        </w:rPr>
      </w:pPr>
    </w:p>
    <w:p w14:paraId="38F380C3" w14:textId="77777777" w:rsidR="00000000" w:rsidRDefault="007D11F5">
      <w:pPr>
        <w:pStyle w:val="Plattetekst"/>
        <w:rPr>
          <w:shd w:val="clear" w:color="auto" w:fill="C0C0C0"/>
          <w:lang w:val="en-US"/>
        </w:rPr>
      </w:pPr>
    </w:p>
    <w:p w14:paraId="709F8BEF" w14:textId="77777777" w:rsidR="00000000" w:rsidRDefault="007D11F5">
      <w:pPr>
        <w:pStyle w:val="Plattetekst"/>
        <w:rPr>
          <w:shd w:val="clear" w:color="auto" w:fill="C0C0C0"/>
          <w:lang w:val="en-US"/>
        </w:rPr>
      </w:pPr>
    </w:p>
    <w:p w14:paraId="33C83A86" w14:textId="77777777" w:rsidR="00000000" w:rsidRDefault="007D11F5">
      <w:pPr>
        <w:pStyle w:val="Plattetekst"/>
        <w:rPr>
          <w:shd w:val="clear" w:color="auto" w:fill="C0C0C0"/>
          <w:lang w:val="en-US"/>
        </w:rPr>
      </w:pPr>
    </w:p>
    <w:p w14:paraId="2379F355" w14:textId="77777777" w:rsidR="00000000" w:rsidRDefault="007D11F5">
      <w:pPr>
        <w:pStyle w:val="Plattetekst"/>
        <w:rPr>
          <w:shd w:val="clear" w:color="auto" w:fill="C0C0C0"/>
          <w:lang w:val="en-US"/>
        </w:rPr>
      </w:pPr>
    </w:p>
    <w:p w14:paraId="1878D6C1" w14:textId="77777777" w:rsidR="00000000" w:rsidRDefault="007D11F5">
      <w:pPr>
        <w:pStyle w:val="Plattetekst"/>
        <w:rPr>
          <w:shd w:val="clear" w:color="auto" w:fill="C0C0C0"/>
          <w:lang w:val="en-US"/>
        </w:rPr>
      </w:pPr>
    </w:p>
    <w:p w14:paraId="6ED3598A" w14:textId="77777777" w:rsidR="00000000" w:rsidRDefault="007D11F5">
      <w:pPr>
        <w:pStyle w:val="Plattetekst"/>
        <w:rPr>
          <w:shd w:val="clear" w:color="auto" w:fill="C0C0C0"/>
        </w:rPr>
      </w:pPr>
      <w:r>
        <w:t xml:space="preserve">Format </w:t>
      </w:r>
      <w:proofErr w:type="spellStart"/>
      <w:r>
        <w:t>xlsx</w:t>
      </w:r>
      <w:proofErr w:type="spellEnd"/>
      <w:r>
        <w:t xml:space="preserve"> bestand (= Lijntypen format II) zie bijlage.</w:t>
      </w:r>
    </w:p>
    <w:p w14:paraId="3D1F0283"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bestand met Lijntypen format II.</w:t>
      </w:r>
    </w:p>
    <w:p w14:paraId="69B02D56" w14:textId="77777777" w:rsidR="00000000" w:rsidRDefault="007D11F5">
      <w:pPr>
        <w:pStyle w:val="Plattetekst"/>
        <w:rPr>
          <w:szCs w:val="22"/>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r>
        <w:rPr>
          <w:lang w:val="en-US"/>
        </w:rPr>
        <w:t>.</w:t>
      </w:r>
    </w:p>
    <w:p w14:paraId="26C81C9A" w14:textId="77777777" w:rsidR="00000000" w:rsidRDefault="007D11F5">
      <w:pPr>
        <w:pStyle w:val="Plattetekst"/>
        <w:rPr>
          <w:szCs w:val="22"/>
          <w:lang w:val="en-US"/>
        </w:rPr>
      </w:pPr>
      <w:proofErr w:type="spellStart"/>
      <w:proofErr w:type="gramStart"/>
      <w:r>
        <w:rPr>
          <w:szCs w:val="22"/>
          <w:shd w:val="clear" w:color="auto" w:fill="C0C0C0"/>
          <w:lang w:val="en-US"/>
        </w:rPr>
        <w:t>S</w:t>
      </w:r>
      <w:r>
        <w:rPr>
          <w:szCs w:val="22"/>
          <w:shd w:val="clear" w:color="auto" w:fill="C0C0C0"/>
          <w:lang w:val="en-US"/>
        </w:rPr>
        <w:t>luiten</w:t>
      </w:r>
      <w:proofErr w:type="spellEnd"/>
      <w:r>
        <w:rPr>
          <w:szCs w:val="22"/>
          <w:shd w:val="clear" w:color="auto" w:fill="C0C0C0"/>
          <w:lang w:val="en-US"/>
        </w:rPr>
        <w:t xml:space="preserve">  </w:t>
      </w:r>
      <w:r>
        <w:rPr>
          <w:szCs w:val="22"/>
          <w:lang w:val="en-US"/>
        </w:rPr>
        <w:t>Sluit</w:t>
      </w:r>
      <w:proofErr w:type="gramEnd"/>
      <w:r>
        <w:rPr>
          <w:szCs w:val="22"/>
          <w:lang w:val="en-US"/>
        </w:rPr>
        <w:t xml:space="preserve"> window.</w:t>
      </w:r>
    </w:p>
    <w:p w14:paraId="65FE0A0C" w14:textId="77777777" w:rsidR="00000000" w:rsidRDefault="007D11F5">
      <w:pPr>
        <w:pStyle w:val="Plattetekst"/>
        <w:rPr>
          <w:szCs w:val="22"/>
          <w:lang w:val="en-US"/>
        </w:rPr>
      </w:pPr>
    </w:p>
    <w:p w14:paraId="5DD460D9" w14:textId="77777777" w:rsidR="00000000" w:rsidRDefault="007D11F5">
      <w:pPr>
        <w:pStyle w:val="Kop1"/>
        <w:pageBreakBefore/>
        <w:rPr>
          <w:szCs w:val="22"/>
          <w:lang w:val="en-US"/>
        </w:rPr>
      </w:pPr>
      <w:bookmarkStart w:id="44" w:name="__RefHeading__2036_938243614"/>
      <w:bookmarkEnd w:id="44"/>
      <w:r>
        <w:rPr>
          <w:szCs w:val="22"/>
          <w:lang w:val="en-US"/>
        </w:rPr>
        <w:lastRenderedPageBreak/>
        <w:t>Mapping&gt; BGT</w:t>
      </w:r>
    </w:p>
    <w:p w14:paraId="379453A7" w14:textId="77777777" w:rsidR="00000000" w:rsidRDefault="007D11F5">
      <w:pPr>
        <w:pStyle w:val="Kop2"/>
        <w:rPr>
          <w:szCs w:val="22"/>
          <w:lang w:val="en-US"/>
        </w:rPr>
      </w:pPr>
      <w:bookmarkStart w:id="45" w:name="__RefHeading__2038_938243614"/>
      <w:bookmarkEnd w:id="45"/>
      <w:proofErr w:type="spellStart"/>
      <w:r>
        <w:rPr>
          <w:szCs w:val="22"/>
          <w:lang w:val="en-US"/>
        </w:rPr>
        <w:t>Weergave</w:t>
      </w:r>
      <w:proofErr w:type="spellEnd"/>
    </w:p>
    <w:p w14:paraId="5059F9F2" w14:textId="77777777" w:rsidR="00000000" w:rsidRDefault="007D11F5">
      <w:pPr>
        <w:pStyle w:val="Plattetekst"/>
        <w:ind w:left="-11"/>
      </w:pPr>
      <w:r>
        <w:rPr>
          <w:szCs w:val="22"/>
          <w:lang w:val="en-US"/>
        </w:rPr>
        <w:t xml:space="preserve">Op </w:t>
      </w:r>
      <w:proofErr w:type="spellStart"/>
      <w:proofErr w:type="gramStart"/>
      <w:r>
        <w:rPr>
          <w:szCs w:val="22"/>
          <w:lang w:val="en-US"/>
        </w:rPr>
        <w:t>pagina</w:t>
      </w:r>
      <w:proofErr w:type="spellEnd"/>
      <w:r>
        <w:rPr>
          <w:szCs w:val="22"/>
          <w:lang w:val="en-US"/>
        </w:rPr>
        <w:t xml:space="preserve">  </w:t>
      </w:r>
      <w:r>
        <w:rPr>
          <w:szCs w:val="22"/>
          <w:shd w:val="clear" w:color="auto" w:fill="CCCCCC"/>
          <w:lang w:val="en-US"/>
        </w:rPr>
        <w:t>'</w:t>
      </w:r>
      <w:proofErr w:type="gramEnd"/>
      <w:r>
        <w:rPr>
          <w:szCs w:val="22"/>
          <w:shd w:val="clear" w:color="auto" w:fill="CCCCCC"/>
          <w:lang w:val="en-US"/>
        </w:rPr>
        <w:t>Mapping &gt; BGT'</w:t>
      </w:r>
      <w:r>
        <w:rPr>
          <w:szCs w:val="22"/>
          <w:lang w:val="en-US"/>
        </w:rPr>
        <w:t xml:space="preserve"> </w:t>
      </w:r>
      <w:proofErr w:type="spellStart"/>
      <w:r>
        <w:rPr>
          <w:szCs w:val="22"/>
          <w:lang w:val="en-US"/>
        </w:rPr>
        <w:t>worden</w:t>
      </w:r>
      <w:proofErr w:type="spellEnd"/>
      <w:r>
        <w:rPr>
          <w:szCs w:val="22"/>
          <w:lang w:val="en-US"/>
        </w:rPr>
        <w:t xml:space="preserve"> de BGT </w:t>
      </w:r>
      <w:proofErr w:type="spellStart"/>
      <w:r>
        <w:rPr>
          <w:szCs w:val="22"/>
          <w:lang w:val="en-US"/>
        </w:rPr>
        <w:t>objecten</w:t>
      </w:r>
      <w:proofErr w:type="spellEnd"/>
      <w:r>
        <w:rPr>
          <w:szCs w:val="22"/>
          <w:lang w:val="en-US"/>
        </w:rPr>
        <w:t xml:space="preserve"> incl mapping </w:t>
      </w:r>
      <w:proofErr w:type="spellStart"/>
      <w:r>
        <w:rPr>
          <w:szCs w:val="22"/>
          <w:lang w:val="en-US"/>
        </w:rPr>
        <w:t>naar</w:t>
      </w:r>
      <w:proofErr w:type="spellEnd"/>
      <w:r>
        <w:rPr>
          <w:szCs w:val="22"/>
          <w:lang w:val="en-US"/>
        </w:rPr>
        <w:t xml:space="preserve"> NLCS </w:t>
      </w:r>
      <w:proofErr w:type="spellStart"/>
      <w:r>
        <w:rPr>
          <w:szCs w:val="22"/>
          <w:lang w:val="en-US"/>
        </w:rPr>
        <w:t>weergegeven</w:t>
      </w:r>
      <w:proofErr w:type="spellEnd"/>
      <w:r>
        <w:rPr>
          <w:szCs w:val="22"/>
          <w:lang w:val="en-US"/>
        </w:rPr>
        <w:t>.</w:t>
      </w:r>
      <w:r>
        <w:rPr>
          <w:szCs w:val="22"/>
          <w:lang w:val="en-US"/>
        </w:rPr>
        <w:br/>
      </w:r>
      <w:proofErr w:type="spellStart"/>
      <w:r>
        <w:rPr>
          <w:szCs w:val="22"/>
          <w:lang w:val="en-US"/>
        </w:rPr>
        <w:t>Weergave</w:t>
      </w:r>
      <w:proofErr w:type="spellEnd"/>
      <w:r>
        <w:rPr>
          <w:szCs w:val="22"/>
          <w:lang w:val="en-US"/>
        </w:rPr>
        <w:t xml:space="preserve"> is op basis van </w:t>
      </w:r>
      <w:proofErr w:type="spellStart"/>
      <w:r>
        <w:rPr>
          <w:szCs w:val="22"/>
          <w:lang w:val="en-US"/>
        </w:rPr>
        <w:t>selectie</w:t>
      </w:r>
      <w:proofErr w:type="spellEnd"/>
      <w:r>
        <w:rPr>
          <w:szCs w:val="22"/>
          <w:lang w:val="en-US"/>
        </w:rPr>
        <w:t xml:space="preserve"> Versie en Status.</w:t>
      </w:r>
    </w:p>
    <w:p w14:paraId="26D68F4F" w14:textId="77777777" w:rsidR="00000000" w:rsidRDefault="007D11F5">
      <w:pPr>
        <w:pStyle w:val="Plattetekst"/>
        <w:ind w:left="-11"/>
        <w:rPr>
          <w:szCs w:val="22"/>
          <w:lang w:val="en-US"/>
        </w:rPr>
      </w:pPr>
      <w:r>
        <w:pict w14:anchorId="2A5B6D5A">
          <v:shape id="_x0000_s1093" type="#_x0000_t75" style="position:absolute;left:0;text-align:left;margin-left:1.45pt;margin-top:2.75pt;width:229.35pt;height:27.6pt;z-index:251674624;mso-wrap-distance-left:0;mso-wrap-distance-right:0;mso-position-horizontal:absolute;mso-position-horizontal-relative:text;mso-position-vertical:absolute;mso-position-vertical-relative:text" filled="t" stroked="t" strokeweight=".05pt">
            <v:fill color2="black"/>
            <v:imagedata r:id="rId77" o:title=""/>
          </v:shape>
        </w:pict>
      </w:r>
    </w:p>
    <w:p w14:paraId="10448DBD" w14:textId="77777777" w:rsidR="00000000" w:rsidRDefault="007D11F5">
      <w:pPr>
        <w:pStyle w:val="Plattetekst"/>
        <w:rPr>
          <w:szCs w:val="22"/>
          <w:lang w:val="en-US"/>
        </w:rPr>
      </w:pPr>
    </w:p>
    <w:p w14:paraId="30FE3C71" w14:textId="77777777" w:rsidR="00000000" w:rsidRDefault="007D11F5">
      <w:pPr>
        <w:pStyle w:val="Plattetekst"/>
        <w:rPr>
          <w:szCs w:val="22"/>
          <w:lang w:val="en-US"/>
        </w:rPr>
      </w:pPr>
      <w:r>
        <w:t xml:space="preserve">Kies Versie: * </w:t>
      </w:r>
      <w:proofErr w:type="gramStart"/>
      <w:r>
        <w:t>=  alle</w:t>
      </w:r>
      <w:proofErr w:type="gramEnd"/>
      <w:r>
        <w:t xml:space="preserve"> versies of specifiek versienummer.</w:t>
      </w:r>
    </w:p>
    <w:p w14:paraId="2461780B" w14:textId="77777777" w:rsidR="00000000" w:rsidRDefault="007D11F5">
      <w:pPr>
        <w:pStyle w:val="Plattetekst"/>
      </w:pPr>
      <w:proofErr w:type="spellStart"/>
      <w:r>
        <w:rPr>
          <w:szCs w:val="22"/>
          <w:lang w:val="en-US"/>
        </w:rPr>
        <w:t>Kies</w:t>
      </w:r>
      <w:proofErr w:type="spellEnd"/>
      <w:r>
        <w:rPr>
          <w:szCs w:val="22"/>
          <w:lang w:val="en-US"/>
        </w:rPr>
        <w:t xml:space="preserve"> Status:</w:t>
      </w:r>
      <w:r>
        <w:rPr>
          <w:szCs w:val="22"/>
          <w:lang w:val="en-US"/>
        </w:rPr>
        <w:t xml:space="preserve"> </w:t>
      </w:r>
      <w:proofErr w:type="gramStart"/>
      <w:r>
        <w:rPr>
          <w:szCs w:val="22"/>
          <w:lang w:val="en-US"/>
        </w:rPr>
        <w:t>*  =</w:t>
      </w:r>
      <w:proofErr w:type="gramEnd"/>
      <w:r>
        <w:rPr>
          <w:szCs w:val="22"/>
          <w:lang w:val="en-US"/>
        </w:rPr>
        <w:t xml:space="preserve">  alle </w:t>
      </w:r>
      <w:proofErr w:type="spellStart"/>
      <w:r>
        <w:rPr>
          <w:szCs w:val="22"/>
          <w:lang w:val="en-US"/>
        </w:rPr>
        <w:t>behalve</w:t>
      </w:r>
      <w:proofErr w:type="spellEnd"/>
      <w:r>
        <w:rPr>
          <w:szCs w:val="22"/>
          <w:lang w:val="en-US"/>
        </w:rPr>
        <w:t xml:space="preserve"> '</w:t>
      </w:r>
      <w:proofErr w:type="spellStart"/>
      <w:r>
        <w:rPr>
          <w:szCs w:val="22"/>
          <w:lang w:val="en-US"/>
        </w:rPr>
        <w:t>vervallen</w:t>
      </w:r>
      <w:proofErr w:type="spellEnd"/>
      <w:r>
        <w:rPr>
          <w:szCs w:val="22"/>
          <w:lang w:val="en-US"/>
        </w:rPr>
        <w:t xml:space="preserve">' of </w:t>
      </w:r>
      <w:proofErr w:type="spellStart"/>
      <w:r>
        <w:rPr>
          <w:szCs w:val="22"/>
          <w:lang w:val="en-US"/>
        </w:rPr>
        <w:t>specieke</w:t>
      </w:r>
      <w:proofErr w:type="spellEnd"/>
      <w:r>
        <w:rPr>
          <w:szCs w:val="22"/>
          <w:lang w:val="en-US"/>
        </w:rPr>
        <w:t xml:space="preserve"> status.</w:t>
      </w:r>
    </w:p>
    <w:p w14:paraId="4A47124A" w14:textId="77777777" w:rsidR="00000000" w:rsidRDefault="007D11F5">
      <w:pPr>
        <w:pStyle w:val="Plattetekst"/>
        <w:rPr>
          <w:szCs w:val="22"/>
          <w:lang w:val="en-US"/>
        </w:rPr>
      </w:pPr>
      <w:r>
        <w:pict w14:anchorId="107ED071">
          <v:shape id="_x0000_s1094" type="#_x0000_t75" style="position:absolute;margin-left:2.55pt;margin-top:7pt;width:476.8pt;height:239.15pt;z-index:251675648;mso-wrap-distance-left:0;mso-wrap-distance-right:0;mso-position-horizontal:absolute;mso-position-horizontal-relative:text;mso-position-vertical:absolute;mso-position-vertical-relative:text" filled="t" stroked="t" strokeweight=".05pt">
            <v:fill color2="black"/>
            <v:imagedata r:id="rId78" o:title=""/>
          </v:shape>
        </w:pict>
      </w:r>
    </w:p>
    <w:p w14:paraId="239587FC" w14:textId="77777777" w:rsidR="00000000" w:rsidRDefault="007D11F5">
      <w:pPr>
        <w:pStyle w:val="Plattetekst"/>
        <w:rPr>
          <w:szCs w:val="22"/>
          <w:lang w:val="en-US"/>
        </w:rPr>
      </w:pPr>
    </w:p>
    <w:p w14:paraId="3A8EA5FD" w14:textId="77777777" w:rsidR="00000000" w:rsidRDefault="007D11F5">
      <w:pPr>
        <w:pStyle w:val="Plattetekst"/>
        <w:rPr>
          <w:szCs w:val="22"/>
          <w:lang w:val="en-US"/>
        </w:rPr>
      </w:pPr>
    </w:p>
    <w:p w14:paraId="0D82B3C7" w14:textId="77777777" w:rsidR="00000000" w:rsidRDefault="007D11F5">
      <w:pPr>
        <w:pStyle w:val="Plattetekst"/>
        <w:rPr>
          <w:szCs w:val="22"/>
          <w:lang w:val="en-US"/>
        </w:rPr>
      </w:pPr>
    </w:p>
    <w:p w14:paraId="6A379D1A" w14:textId="77777777" w:rsidR="00000000" w:rsidRDefault="007D11F5">
      <w:pPr>
        <w:pStyle w:val="Plattetekst"/>
        <w:rPr>
          <w:szCs w:val="22"/>
          <w:lang w:val="en-US"/>
        </w:rPr>
      </w:pPr>
    </w:p>
    <w:p w14:paraId="7292D70B" w14:textId="77777777" w:rsidR="00000000" w:rsidRDefault="007D11F5">
      <w:pPr>
        <w:pStyle w:val="Plattetekst"/>
        <w:rPr>
          <w:szCs w:val="22"/>
          <w:lang w:val="en-US"/>
        </w:rPr>
      </w:pPr>
    </w:p>
    <w:p w14:paraId="0650B0B8" w14:textId="77777777" w:rsidR="00000000" w:rsidRDefault="007D11F5">
      <w:pPr>
        <w:pStyle w:val="Plattetekst"/>
        <w:rPr>
          <w:szCs w:val="22"/>
          <w:lang w:val="en-US"/>
        </w:rPr>
      </w:pPr>
    </w:p>
    <w:p w14:paraId="60982FB9" w14:textId="77777777" w:rsidR="00000000" w:rsidRDefault="007D11F5">
      <w:pPr>
        <w:pStyle w:val="Plattetekst"/>
        <w:rPr>
          <w:szCs w:val="22"/>
          <w:lang w:val="en-US"/>
        </w:rPr>
      </w:pPr>
    </w:p>
    <w:p w14:paraId="496BC4D7" w14:textId="77777777" w:rsidR="00000000" w:rsidRDefault="007D11F5">
      <w:pPr>
        <w:pStyle w:val="Plattetekst"/>
        <w:rPr>
          <w:szCs w:val="22"/>
          <w:lang w:val="en-US"/>
        </w:rPr>
      </w:pPr>
    </w:p>
    <w:p w14:paraId="466B56E1" w14:textId="77777777" w:rsidR="00000000" w:rsidRDefault="007D11F5">
      <w:pPr>
        <w:pStyle w:val="Plattetekst"/>
        <w:rPr>
          <w:szCs w:val="22"/>
          <w:lang w:val="en-US"/>
        </w:rPr>
      </w:pPr>
    </w:p>
    <w:p w14:paraId="1EF0C95C" w14:textId="77777777" w:rsidR="00000000" w:rsidRDefault="007D11F5">
      <w:pPr>
        <w:pStyle w:val="Plattetekst"/>
        <w:rPr>
          <w:szCs w:val="22"/>
          <w:lang w:val="en-US"/>
        </w:rPr>
      </w:pPr>
    </w:p>
    <w:p w14:paraId="16699D2D" w14:textId="77777777" w:rsidR="00000000" w:rsidRDefault="007D11F5">
      <w:pPr>
        <w:pStyle w:val="Plattetekst"/>
        <w:rPr>
          <w:szCs w:val="22"/>
          <w:lang w:val="en-US"/>
        </w:rPr>
      </w:pPr>
    </w:p>
    <w:p w14:paraId="6CBF7726" w14:textId="77777777" w:rsidR="00000000" w:rsidRDefault="007D11F5">
      <w:pPr>
        <w:pStyle w:val="Plattetekst"/>
        <w:rPr>
          <w:szCs w:val="22"/>
          <w:lang w:val="en-US"/>
        </w:rPr>
      </w:pPr>
    </w:p>
    <w:p w14:paraId="084AE8AA" w14:textId="77777777" w:rsidR="00000000" w:rsidRDefault="007D11F5">
      <w:pPr>
        <w:pStyle w:val="Plattetekst"/>
        <w:rPr>
          <w:szCs w:val="22"/>
          <w:lang w:val="en-US"/>
        </w:rPr>
      </w:pPr>
    </w:p>
    <w:p w14:paraId="3CCC7EFA" w14:textId="77777777" w:rsidR="00000000" w:rsidRDefault="007D11F5">
      <w:pPr>
        <w:pStyle w:val="Plattetekst"/>
        <w:rPr>
          <w:szCs w:val="22"/>
          <w:lang w:val="en-US"/>
        </w:rPr>
      </w:pPr>
      <w:proofErr w:type="spellStart"/>
      <w:r>
        <w:rPr>
          <w:szCs w:val="22"/>
          <w:lang w:val="en-US"/>
        </w:rPr>
        <w:t>Dmv</w:t>
      </w:r>
      <w:proofErr w:type="spellEnd"/>
      <w:r>
        <w:rPr>
          <w:szCs w:val="22"/>
          <w:lang w:val="en-US"/>
        </w:rPr>
        <w:t xml:space="preserve"> </w:t>
      </w:r>
      <w:proofErr w:type="spellStart"/>
      <w:r>
        <w:rPr>
          <w:szCs w:val="22"/>
          <w:lang w:val="en-US"/>
        </w:rPr>
        <w:t>Horizontale</w:t>
      </w:r>
      <w:proofErr w:type="spellEnd"/>
      <w:r>
        <w:rPr>
          <w:szCs w:val="22"/>
          <w:lang w:val="en-US"/>
        </w:rPr>
        <w:t xml:space="preserve"> en </w:t>
      </w:r>
      <w:proofErr w:type="spellStart"/>
      <w:r>
        <w:rPr>
          <w:szCs w:val="22"/>
          <w:lang w:val="en-US"/>
        </w:rPr>
        <w:t>Verticale</w:t>
      </w:r>
      <w:proofErr w:type="spellEnd"/>
      <w:r>
        <w:rPr>
          <w:szCs w:val="22"/>
          <w:lang w:val="en-US"/>
        </w:rPr>
        <w:t xml:space="preserve"> </w:t>
      </w:r>
      <w:proofErr w:type="spellStart"/>
      <w:r>
        <w:rPr>
          <w:szCs w:val="22"/>
          <w:lang w:val="en-US"/>
        </w:rPr>
        <w:t>scrollbalk</w:t>
      </w:r>
      <w:proofErr w:type="spellEnd"/>
      <w:r>
        <w:rPr>
          <w:szCs w:val="22"/>
          <w:lang w:val="en-US"/>
        </w:rPr>
        <w:t xml:space="preserve"> </w:t>
      </w:r>
      <w:proofErr w:type="spellStart"/>
      <w:r>
        <w:rPr>
          <w:szCs w:val="22"/>
          <w:lang w:val="en-US"/>
        </w:rPr>
        <w:t>kan</w:t>
      </w:r>
      <w:proofErr w:type="spellEnd"/>
      <w:r>
        <w:rPr>
          <w:szCs w:val="22"/>
          <w:lang w:val="en-US"/>
        </w:rPr>
        <w:t xml:space="preserve"> de hele </w:t>
      </w:r>
      <w:proofErr w:type="spellStart"/>
      <w:r>
        <w:rPr>
          <w:szCs w:val="22"/>
          <w:lang w:val="en-US"/>
        </w:rPr>
        <w:t>maping</w:t>
      </w:r>
      <w:proofErr w:type="spellEnd"/>
      <w:r>
        <w:rPr>
          <w:szCs w:val="22"/>
          <w:lang w:val="en-US"/>
        </w:rPr>
        <w:t xml:space="preserve"> </w:t>
      </w:r>
      <w:proofErr w:type="spellStart"/>
      <w:r>
        <w:rPr>
          <w:szCs w:val="22"/>
          <w:lang w:val="en-US"/>
        </w:rPr>
        <w:t>worden</w:t>
      </w:r>
      <w:proofErr w:type="spellEnd"/>
      <w:r>
        <w:rPr>
          <w:szCs w:val="22"/>
          <w:lang w:val="en-US"/>
        </w:rPr>
        <w:t xml:space="preserve"> </w:t>
      </w:r>
      <w:proofErr w:type="spellStart"/>
      <w:r>
        <w:rPr>
          <w:szCs w:val="22"/>
          <w:lang w:val="en-US"/>
        </w:rPr>
        <w:t>bekeken</w:t>
      </w:r>
      <w:proofErr w:type="spellEnd"/>
      <w:r>
        <w:rPr>
          <w:szCs w:val="22"/>
          <w:lang w:val="en-US"/>
        </w:rPr>
        <w:t>.</w:t>
      </w:r>
    </w:p>
    <w:p w14:paraId="0C2FFFA9" w14:textId="77777777" w:rsidR="00000000" w:rsidRDefault="007D11F5">
      <w:pPr>
        <w:pStyle w:val="Plattetekst"/>
        <w:rPr>
          <w:szCs w:val="22"/>
          <w:lang w:val="en-US"/>
        </w:rPr>
      </w:pPr>
    </w:p>
    <w:p w14:paraId="286FAAC5" w14:textId="77777777" w:rsidR="00000000" w:rsidRDefault="007D11F5">
      <w:pPr>
        <w:pStyle w:val="Kop2"/>
        <w:pageBreakBefore/>
        <w:rPr>
          <w:lang w:val="en-US"/>
        </w:rPr>
      </w:pPr>
      <w:bookmarkStart w:id="46" w:name="__RefHeading__2040_938243614"/>
      <w:bookmarkEnd w:id="46"/>
      <w:proofErr w:type="spellStart"/>
      <w:r>
        <w:rPr>
          <w:lang w:val="en-US"/>
        </w:rPr>
        <w:lastRenderedPageBreak/>
        <w:t>Wijzigen</w:t>
      </w:r>
      <w:proofErr w:type="spellEnd"/>
      <w:r>
        <w:rPr>
          <w:lang w:val="en-US"/>
        </w:rPr>
        <w:t>/</w:t>
      </w:r>
      <w:proofErr w:type="spellStart"/>
      <w:r>
        <w:rPr>
          <w:lang w:val="en-US"/>
        </w:rPr>
        <w:t>Toevoegen</w:t>
      </w:r>
      <w:proofErr w:type="spellEnd"/>
      <w:r>
        <w:rPr>
          <w:lang w:val="en-US"/>
        </w:rPr>
        <w:t xml:space="preserve"> (*)</w:t>
      </w:r>
    </w:p>
    <w:p w14:paraId="5EF72021" w14:textId="77777777" w:rsidR="00000000" w:rsidRDefault="007D11F5">
      <w:pPr>
        <w:pStyle w:val="Plattetekst"/>
        <w:rPr>
          <w:lang w:val="en-US"/>
        </w:rPr>
      </w:pPr>
      <w:proofErr w:type="spellStart"/>
      <w:r>
        <w:rPr>
          <w:lang w:val="en-US"/>
        </w:rPr>
        <w:t>Wijzigen</w:t>
      </w:r>
      <w:proofErr w:type="spellEnd"/>
      <w:r>
        <w:rPr>
          <w:lang w:val="en-US"/>
        </w:rPr>
        <w:t xml:space="preserve"> en </w:t>
      </w:r>
      <w:proofErr w:type="spellStart"/>
      <w:r>
        <w:rPr>
          <w:lang w:val="en-US"/>
        </w:rPr>
        <w:t>Toevoegen</w:t>
      </w:r>
      <w:proofErr w:type="spellEnd"/>
      <w:r>
        <w:rPr>
          <w:lang w:val="en-US"/>
        </w:rPr>
        <w:t xml:space="preserve"> van BGT </w:t>
      </w:r>
      <w:proofErr w:type="spellStart"/>
      <w:r>
        <w:rPr>
          <w:lang w:val="en-US"/>
        </w:rPr>
        <w:t>objecten+mapping</w:t>
      </w:r>
      <w:proofErr w:type="spellEnd"/>
      <w:r>
        <w:rPr>
          <w:lang w:val="en-US"/>
        </w:rPr>
        <w:t xml:space="preserve"> </w:t>
      </w:r>
      <w:proofErr w:type="spellStart"/>
      <w:r>
        <w:rPr>
          <w:lang w:val="en-US"/>
        </w:rPr>
        <w:t>naar</w:t>
      </w:r>
      <w:proofErr w:type="spellEnd"/>
      <w:r>
        <w:rPr>
          <w:lang w:val="en-US"/>
        </w:rPr>
        <w:t xml:space="preserve"> NLCS </w:t>
      </w:r>
      <w:proofErr w:type="spellStart"/>
      <w:r>
        <w:rPr>
          <w:lang w:val="en-US"/>
        </w:rPr>
        <w:t>gaat</w:t>
      </w:r>
      <w:proofErr w:type="spellEnd"/>
      <w:r>
        <w:rPr>
          <w:lang w:val="en-US"/>
        </w:rPr>
        <w:t xml:space="preserve"> </w:t>
      </w:r>
      <w:proofErr w:type="spellStart"/>
      <w:r>
        <w:rPr>
          <w:lang w:val="en-US"/>
        </w:rPr>
        <w:t>dmv</w:t>
      </w:r>
      <w:proofErr w:type="spellEnd"/>
      <w:r>
        <w:rPr>
          <w:lang w:val="en-US"/>
        </w:rPr>
        <w:t xml:space="preserve"> </w:t>
      </w:r>
      <w:proofErr w:type="spellStart"/>
      <w:r>
        <w:rPr>
          <w:lang w:val="en-US"/>
        </w:rPr>
        <w:t>importen</w:t>
      </w:r>
      <w:proofErr w:type="spellEnd"/>
      <w:r>
        <w:rPr>
          <w:lang w:val="en-US"/>
        </w:rPr>
        <w:t xml:space="preserve"> van </w:t>
      </w:r>
      <w:proofErr w:type="spellStart"/>
      <w:r>
        <w:rPr>
          <w:lang w:val="en-US"/>
        </w:rPr>
        <w:t>een</w:t>
      </w:r>
      <w:proofErr w:type="spellEnd"/>
      <w:r>
        <w:rPr>
          <w:lang w:val="en-US"/>
        </w:rPr>
        <w:t xml:space="preserve"> Excel </w:t>
      </w:r>
      <w:proofErr w:type="spellStart"/>
      <w:r>
        <w:rPr>
          <w:lang w:val="en-US"/>
        </w:rPr>
        <w:t>b</w:t>
      </w:r>
      <w:r>
        <w:rPr>
          <w:lang w:val="en-US"/>
        </w:rPr>
        <w:t>estand</w:t>
      </w:r>
      <w:proofErr w:type="spellEnd"/>
      <w:r>
        <w:rPr>
          <w:lang w:val="en-US"/>
        </w:rPr>
        <w:t>.</w:t>
      </w:r>
    </w:p>
    <w:p w14:paraId="499886A7" w14:textId="77777777" w:rsidR="00000000" w:rsidRDefault="007D11F5">
      <w:pPr>
        <w:pStyle w:val="Plattetekst"/>
      </w:pPr>
      <w:r>
        <w:rPr>
          <w:lang w:val="en-US"/>
        </w:rPr>
        <w:t xml:space="preserve">Druk op </w:t>
      </w:r>
      <w:r>
        <w:rPr>
          <w:shd w:val="clear" w:color="auto" w:fill="CCCCCC"/>
          <w:lang w:val="en-US"/>
        </w:rPr>
        <w:t xml:space="preserve">BGT </w:t>
      </w:r>
      <w:proofErr w:type="spellStart"/>
      <w:r>
        <w:rPr>
          <w:shd w:val="clear" w:color="auto" w:fill="CCCCCC"/>
          <w:lang w:val="en-US"/>
        </w:rPr>
        <w:t>importeren</w:t>
      </w:r>
      <w:proofErr w:type="spellEnd"/>
    </w:p>
    <w:p w14:paraId="7B728763" w14:textId="77777777" w:rsidR="00000000" w:rsidRDefault="007D11F5">
      <w:pPr>
        <w:pStyle w:val="Plattetekst"/>
        <w:rPr>
          <w:shd w:val="clear" w:color="auto" w:fill="C0C0C0"/>
          <w:lang w:val="en-US"/>
        </w:rPr>
      </w:pPr>
      <w:r>
        <w:pict w14:anchorId="6C0F421C">
          <v:shape id="_x0000_s1095" type="#_x0000_t75" style="position:absolute;margin-left:2.05pt;margin-top:.05pt;width:298pt;height:69.6pt;z-index:251676672;mso-wrap-distance-left:0;mso-wrap-distance-right:0;mso-position-horizontal:absolute;mso-position-horizontal-relative:text;mso-position-vertical:absolute;mso-position-vertical-relative:text" filled="t" stroked="t" strokeweight=".05pt">
            <v:fill color2="black"/>
            <v:imagedata r:id="rId79" o:title=""/>
          </v:shape>
        </w:pict>
      </w:r>
    </w:p>
    <w:p w14:paraId="73C0CF2E" w14:textId="77777777" w:rsidR="00000000" w:rsidRDefault="007D11F5">
      <w:pPr>
        <w:pStyle w:val="Plattetekst"/>
        <w:rPr>
          <w:shd w:val="clear" w:color="auto" w:fill="C0C0C0"/>
          <w:lang w:val="en-US"/>
        </w:rPr>
      </w:pPr>
    </w:p>
    <w:p w14:paraId="46D91F68" w14:textId="77777777" w:rsidR="00000000" w:rsidRDefault="007D11F5">
      <w:pPr>
        <w:pStyle w:val="Plattetekst"/>
        <w:rPr>
          <w:shd w:val="clear" w:color="auto" w:fill="C0C0C0"/>
          <w:lang w:val="en-US"/>
        </w:rPr>
      </w:pPr>
    </w:p>
    <w:p w14:paraId="1296B0D3" w14:textId="77777777" w:rsidR="00000000" w:rsidRDefault="007D11F5">
      <w:pPr>
        <w:pStyle w:val="Plattetekst"/>
        <w:rPr>
          <w:shd w:val="clear" w:color="auto" w:fill="C0C0C0"/>
          <w:lang w:val="en-US"/>
        </w:rPr>
      </w:pPr>
    </w:p>
    <w:p w14:paraId="3A0A528A" w14:textId="77777777" w:rsidR="00000000" w:rsidRDefault="007D11F5">
      <w:pPr>
        <w:pStyle w:val="Plattetekst"/>
      </w:pPr>
      <w:r>
        <w:t>Kies de methode van importeren:</w:t>
      </w:r>
    </w:p>
    <w:p w14:paraId="390D4157" w14:textId="77777777" w:rsidR="00000000" w:rsidRDefault="007D11F5">
      <w:pPr>
        <w:pStyle w:val="Plattetekst"/>
        <w:numPr>
          <w:ilvl w:val="0"/>
          <w:numId w:val="6"/>
        </w:numPr>
      </w:pPr>
      <w:proofErr w:type="spellStart"/>
      <w:proofErr w:type="gramStart"/>
      <w:r>
        <w:t>xlsx</w:t>
      </w:r>
      <w:proofErr w:type="spellEnd"/>
      <w:proofErr w:type="gramEnd"/>
      <w:r>
        <w:t xml:space="preserve"> met nieuwe BGT </w:t>
      </w:r>
      <w:proofErr w:type="spellStart"/>
      <w:r>
        <w:t>mapping</w:t>
      </w:r>
      <w:proofErr w:type="spellEnd"/>
    </w:p>
    <w:p w14:paraId="4C906BD7" w14:textId="77777777" w:rsidR="00000000" w:rsidRDefault="007D11F5">
      <w:pPr>
        <w:pStyle w:val="Plattetekst"/>
        <w:numPr>
          <w:ilvl w:val="0"/>
          <w:numId w:val="6"/>
        </w:numPr>
      </w:pPr>
      <w:proofErr w:type="spellStart"/>
      <w:proofErr w:type="gramStart"/>
      <w:r>
        <w:t>xlsx</w:t>
      </w:r>
      <w:proofErr w:type="spellEnd"/>
      <w:proofErr w:type="gramEnd"/>
      <w:r>
        <w:t xml:space="preserve"> met update BGT </w:t>
      </w:r>
      <w:proofErr w:type="spellStart"/>
      <w:r>
        <w:t>mapping</w:t>
      </w:r>
      <w:proofErr w:type="spellEnd"/>
    </w:p>
    <w:p w14:paraId="5B85EAA6" w14:textId="77777777" w:rsidR="00000000" w:rsidRDefault="007D11F5">
      <w:pPr>
        <w:pStyle w:val="Plattetekst"/>
      </w:pPr>
    </w:p>
    <w:p w14:paraId="3B87D073" w14:textId="77777777" w:rsidR="00000000" w:rsidRDefault="007D11F5">
      <w:pPr>
        <w:pStyle w:val="Plattetekst"/>
      </w:pPr>
      <w:proofErr w:type="spellStart"/>
      <w:proofErr w:type="gramStart"/>
      <w:r>
        <w:rPr>
          <w:lang w:val="en-US"/>
        </w:rPr>
        <w:t>Methode</w:t>
      </w:r>
      <w:proofErr w:type="spellEnd"/>
      <w:r>
        <w:rPr>
          <w:lang w:val="en-US"/>
        </w:rPr>
        <w:t xml:space="preserve"> :</w:t>
      </w:r>
      <w:proofErr w:type="gramEnd"/>
      <w:r>
        <w:rPr>
          <w:lang w:val="en-US"/>
        </w:rPr>
        <w:t xml:space="preserve"> xlsx met </w:t>
      </w:r>
      <w:proofErr w:type="spellStart"/>
      <w:r>
        <w:rPr>
          <w:lang w:val="en-US"/>
        </w:rPr>
        <w:t>nieuwe</w:t>
      </w:r>
      <w:proofErr w:type="spellEnd"/>
      <w:r>
        <w:rPr>
          <w:lang w:val="en-US"/>
        </w:rPr>
        <w:t xml:space="preserve"> BGT mapping</w:t>
      </w:r>
    </w:p>
    <w:p w14:paraId="6454A610" w14:textId="77777777" w:rsidR="00000000" w:rsidRDefault="007D11F5">
      <w:pPr>
        <w:pStyle w:val="Plattetekst"/>
      </w:pPr>
      <w:r>
        <w:pict w14:anchorId="20681BD1">
          <v:shape id="_x0000_s1096" type="#_x0000_t75" style="position:absolute;margin-left:-2.25pt;margin-top:.05pt;width:298.05pt;height:118.45pt;z-index:251677696;mso-wrap-distance-left:0;mso-wrap-distance-right:0;mso-position-horizontal:absolute;mso-position-horizontal-relative:text;mso-position-vertical:absolute;mso-position-vertical-relative:text" filled="t" stroked="t" strokeweight=".05pt">
            <v:fill color2="black"/>
            <v:imagedata r:id="rId80" o:title=""/>
          </v:shape>
        </w:pict>
      </w:r>
    </w:p>
    <w:p w14:paraId="1E73AF4C" w14:textId="77777777" w:rsidR="00000000" w:rsidRDefault="007D11F5">
      <w:pPr>
        <w:pStyle w:val="Plattetekst"/>
      </w:pPr>
    </w:p>
    <w:p w14:paraId="5718B745" w14:textId="77777777" w:rsidR="00000000" w:rsidRDefault="007D11F5">
      <w:pPr>
        <w:pStyle w:val="Plattetekst"/>
      </w:pPr>
    </w:p>
    <w:p w14:paraId="6A3BC8E7" w14:textId="77777777" w:rsidR="00000000" w:rsidRDefault="007D11F5">
      <w:pPr>
        <w:pStyle w:val="Plattetekst"/>
      </w:pPr>
    </w:p>
    <w:p w14:paraId="129722E8" w14:textId="77777777" w:rsidR="00000000" w:rsidRDefault="007D11F5">
      <w:pPr>
        <w:pStyle w:val="Plattetekst"/>
      </w:pPr>
    </w:p>
    <w:p w14:paraId="4B22E1B7" w14:textId="77777777" w:rsidR="00000000" w:rsidRDefault="007D11F5">
      <w:pPr>
        <w:pStyle w:val="Plattetekst"/>
      </w:pPr>
    </w:p>
    <w:p w14:paraId="143A159B" w14:textId="77777777" w:rsidR="00000000" w:rsidRDefault="007D11F5">
      <w:pPr>
        <w:pStyle w:val="Plattetekst"/>
        <w:rPr>
          <w:shd w:val="clear" w:color="auto" w:fill="C0C0C0"/>
          <w:lang w:val="en-US"/>
        </w:rPr>
      </w:pPr>
    </w:p>
    <w:p w14:paraId="135B92E9" w14:textId="77777777" w:rsidR="00000000" w:rsidRDefault="007D11F5">
      <w:pPr>
        <w:pStyle w:val="Plattetekst"/>
        <w:rPr>
          <w:shd w:val="clear" w:color="auto" w:fill="C0C0C0"/>
        </w:rPr>
      </w:pPr>
      <w:r>
        <w:t xml:space="preserve">Format </w:t>
      </w:r>
      <w:proofErr w:type="spellStart"/>
      <w:r>
        <w:t>xlsx</w:t>
      </w:r>
      <w:proofErr w:type="spellEnd"/>
      <w:r>
        <w:t xml:space="preserve"> bestand (= BGT </w:t>
      </w:r>
      <w:proofErr w:type="spellStart"/>
      <w:r>
        <w:t>mapping</w:t>
      </w:r>
      <w:proofErr w:type="spellEnd"/>
      <w:r>
        <w:t xml:space="preserve"> format I) zie bijlage.</w:t>
      </w:r>
    </w:p>
    <w:p w14:paraId="3B1F9F94"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w:t>
      </w:r>
      <w:r>
        <w:t xml:space="preserve">bestand met BGT </w:t>
      </w:r>
      <w:proofErr w:type="spellStart"/>
      <w:r>
        <w:t>mapping</w:t>
      </w:r>
      <w:proofErr w:type="spellEnd"/>
      <w:r>
        <w:t xml:space="preserve"> format I.</w:t>
      </w:r>
    </w:p>
    <w:p w14:paraId="4739CDAD" w14:textId="77777777" w:rsidR="00000000" w:rsidRDefault="007D11F5">
      <w:pPr>
        <w:pStyle w:val="Plattetekst"/>
        <w:rPr>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r>
        <w:rPr>
          <w:lang w:val="en-US"/>
        </w:rPr>
        <w:t>.</w:t>
      </w:r>
    </w:p>
    <w:p w14:paraId="0F9448AE" w14:textId="77777777" w:rsidR="00000000" w:rsidRDefault="007D11F5">
      <w:pPr>
        <w:pStyle w:val="Plattetekst"/>
        <w:rPr>
          <w:lang w:val="en-US"/>
        </w:rPr>
      </w:pPr>
      <w:proofErr w:type="spellStart"/>
      <w:proofErr w:type="gramStart"/>
      <w:r>
        <w:rPr>
          <w:shd w:val="clear" w:color="auto" w:fill="C0C0C0"/>
          <w:lang w:val="en-US"/>
        </w:rPr>
        <w:t>Sluiten</w:t>
      </w:r>
      <w:proofErr w:type="spellEnd"/>
      <w:r>
        <w:rPr>
          <w:shd w:val="clear" w:color="auto" w:fill="C0C0C0"/>
          <w:lang w:val="en-US"/>
        </w:rPr>
        <w:t xml:space="preserve">  </w:t>
      </w:r>
      <w:r>
        <w:rPr>
          <w:lang w:val="en-US"/>
        </w:rPr>
        <w:t>Sluit</w:t>
      </w:r>
      <w:proofErr w:type="gramEnd"/>
      <w:r>
        <w:rPr>
          <w:lang w:val="en-US"/>
        </w:rPr>
        <w:t xml:space="preserve"> window.</w:t>
      </w:r>
    </w:p>
    <w:p w14:paraId="46B50517" w14:textId="77777777" w:rsidR="00000000" w:rsidRDefault="007D11F5">
      <w:pPr>
        <w:pStyle w:val="Plattetekst"/>
      </w:pPr>
      <w:proofErr w:type="spellStart"/>
      <w:proofErr w:type="gramStart"/>
      <w:r>
        <w:rPr>
          <w:lang w:val="en-US"/>
        </w:rPr>
        <w:t>Methode</w:t>
      </w:r>
      <w:proofErr w:type="spellEnd"/>
      <w:r>
        <w:rPr>
          <w:lang w:val="en-US"/>
        </w:rPr>
        <w:t xml:space="preserve"> :</w:t>
      </w:r>
      <w:proofErr w:type="gramEnd"/>
      <w:r>
        <w:rPr>
          <w:lang w:val="en-US"/>
        </w:rPr>
        <w:t xml:space="preserve"> xlsx met update BGT mapping</w:t>
      </w:r>
    </w:p>
    <w:p w14:paraId="299120F1" w14:textId="77777777" w:rsidR="00000000" w:rsidRDefault="007D11F5">
      <w:pPr>
        <w:pStyle w:val="Plattetekst"/>
        <w:rPr>
          <w:shd w:val="clear" w:color="auto" w:fill="C0C0C0"/>
          <w:lang w:val="en-US"/>
        </w:rPr>
      </w:pPr>
      <w:r>
        <w:pict w14:anchorId="54FFED47">
          <v:shape id="_x0000_s1097" type="#_x0000_t75" style="position:absolute;margin-left:1.65pt;margin-top:.65pt;width:291.45pt;height:119.1pt;z-index:251678720;mso-wrap-distance-left:0;mso-wrap-distance-right:0;mso-position-horizontal:absolute;mso-position-horizontal-relative:text;mso-position-vertical:absolute;mso-position-vertical-relative:text" filled="t" stroked="t" strokeweight=".05pt">
            <v:fill color2="black"/>
            <v:imagedata r:id="rId81" o:title=""/>
          </v:shape>
        </w:pict>
      </w:r>
    </w:p>
    <w:p w14:paraId="3FA9925F" w14:textId="77777777" w:rsidR="00000000" w:rsidRDefault="007D11F5">
      <w:pPr>
        <w:pStyle w:val="Plattetekst"/>
        <w:rPr>
          <w:shd w:val="clear" w:color="auto" w:fill="C0C0C0"/>
          <w:lang w:val="en-US"/>
        </w:rPr>
      </w:pPr>
    </w:p>
    <w:p w14:paraId="676111AA" w14:textId="77777777" w:rsidR="00000000" w:rsidRDefault="007D11F5">
      <w:pPr>
        <w:pStyle w:val="Plattetekst"/>
        <w:rPr>
          <w:shd w:val="clear" w:color="auto" w:fill="C0C0C0"/>
          <w:lang w:val="en-US"/>
        </w:rPr>
      </w:pPr>
    </w:p>
    <w:p w14:paraId="11EF87B8" w14:textId="77777777" w:rsidR="00000000" w:rsidRDefault="007D11F5">
      <w:pPr>
        <w:pStyle w:val="Plattetekst"/>
        <w:rPr>
          <w:shd w:val="clear" w:color="auto" w:fill="C0C0C0"/>
          <w:lang w:val="en-US"/>
        </w:rPr>
      </w:pPr>
    </w:p>
    <w:p w14:paraId="2D3652F8" w14:textId="77777777" w:rsidR="00000000" w:rsidRDefault="007D11F5">
      <w:pPr>
        <w:pStyle w:val="Plattetekst"/>
        <w:rPr>
          <w:shd w:val="clear" w:color="auto" w:fill="C0C0C0"/>
          <w:lang w:val="en-US"/>
        </w:rPr>
      </w:pPr>
    </w:p>
    <w:p w14:paraId="1819C59E" w14:textId="77777777" w:rsidR="00000000" w:rsidRDefault="007D11F5">
      <w:pPr>
        <w:pStyle w:val="Plattetekst"/>
        <w:rPr>
          <w:shd w:val="clear" w:color="auto" w:fill="C0C0C0"/>
          <w:lang w:val="en-US"/>
        </w:rPr>
      </w:pPr>
    </w:p>
    <w:p w14:paraId="2FBF09DA" w14:textId="77777777" w:rsidR="00000000" w:rsidRDefault="007D11F5">
      <w:pPr>
        <w:pStyle w:val="Plattetekst"/>
        <w:rPr>
          <w:shd w:val="clear" w:color="auto" w:fill="C0C0C0"/>
          <w:lang w:val="en-US"/>
        </w:rPr>
      </w:pPr>
    </w:p>
    <w:p w14:paraId="4EE9C6A9" w14:textId="77777777" w:rsidR="00000000" w:rsidRDefault="007D11F5">
      <w:pPr>
        <w:pStyle w:val="Plattetekst"/>
        <w:rPr>
          <w:shd w:val="clear" w:color="auto" w:fill="C0C0C0"/>
        </w:rPr>
      </w:pPr>
      <w:r>
        <w:t xml:space="preserve">Format </w:t>
      </w:r>
      <w:proofErr w:type="spellStart"/>
      <w:r>
        <w:t>xlsx</w:t>
      </w:r>
      <w:proofErr w:type="spellEnd"/>
      <w:r>
        <w:t xml:space="preserve"> bestand (=BGT </w:t>
      </w:r>
      <w:proofErr w:type="spellStart"/>
      <w:r>
        <w:t>mappingformat</w:t>
      </w:r>
      <w:proofErr w:type="spellEnd"/>
      <w:r>
        <w:t xml:space="preserve"> II) zie bijlage.</w:t>
      </w:r>
    </w:p>
    <w:p w14:paraId="797732C2"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bestand met BGT </w:t>
      </w:r>
      <w:proofErr w:type="spellStart"/>
      <w:r>
        <w:t>mappi</w:t>
      </w:r>
      <w:r>
        <w:t>ng</w:t>
      </w:r>
      <w:proofErr w:type="spellEnd"/>
      <w:r>
        <w:t xml:space="preserve"> format II.</w:t>
      </w:r>
    </w:p>
    <w:p w14:paraId="6CE335DC" w14:textId="77777777" w:rsidR="00000000" w:rsidRDefault="007D11F5">
      <w:pPr>
        <w:pStyle w:val="Plattetekst"/>
        <w:rPr>
          <w:szCs w:val="22"/>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r>
        <w:rPr>
          <w:lang w:val="en-US"/>
        </w:rPr>
        <w:t>.</w:t>
      </w:r>
    </w:p>
    <w:p w14:paraId="63961CA6" w14:textId="77777777" w:rsidR="00000000" w:rsidRDefault="007D11F5">
      <w:pPr>
        <w:pStyle w:val="Plattetekst"/>
        <w:rPr>
          <w:szCs w:val="22"/>
          <w:lang w:val="en-US"/>
        </w:rPr>
      </w:pPr>
      <w:proofErr w:type="spellStart"/>
      <w:proofErr w:type="gramStart"/>
      <w:r>
        <w:rPr>
          <w:szCs w:val="22"/>
          <w:shd w:val="clear" w:color="auto" w:fill="C0C0C0"/>
          <w:lang w:val="en-US"/>
        </w:rPr>
        <w:t>Sluiten</w:t>
      </w:r>
      <w:proofErr w:type="spellEnd"/>
      <w:r>
        <w:rPr>
          <w:szCs w:val="22"/>
          <w:shd w:val="clear" w:color="auto" w:fill="C0C0C0"/>
          <w:lang w:val="en-US"/>
        </w:rPr>
        <w:t xml:space="preserve">  </w:t>
      </w:r>
      <w:r>
        <w:rPr>
          <w:szCs w:val="22"/>
          <w:lang w:val="en-US"/>
        </w:rPr>
        <w:t>Sluit</w:t>
      </w:r>
      <w:proofErr w:type="gramEnd"/>
      <w:r>
        <w:rPr>
          <w:szCs w:val="22"/>
          <w:lang w:val="en-US"/>
        </w:rPr>
        <w:t xml:space="preserve"> window.</w:t>
      </w:r>
    </w:p>
    <w:p w14:paraId="10D60385" w14:textId="77777777" w:rsidR="00000000" w:rsidRDefault="007D11F5">
      <w:pPr>
        <w:pStyle w:val="Plattetekst"/>
        <w:rPr>
          <w:szCs w:val="22"/>
          <w:lang w:val="en-US"/>
        </w:rPr>
      </w:pPr>
    </w:p>
    <w:p w14:paraId="7D51B86A" w14:textId="77777777" w:rsidR="00000000" w:rsidRDefault="007D11F5">
      <w:pPr>
        <w:pStyle w:val="Kop1"/>
        <w:pageBreakBefore/>
        <w:rPr>
          <w:szCs w:val="22"/>
          <w:lang w:val="en-US"/>
        </w:rPr>
      </w:pPr>
      <w:bookmarkStart w:id="47" w:name="__RefHeading__2051_938243614"/>
      <w:bookmarkEnd w:id="47"/>
      <w:r>
        <w:rPr>
          <w:szCs w:val="22"/>
          <w:lang w:val="en-US"/>
        </w:rPr>
        <w:lastRenderedPageBreak/>
        <w:t>Mapping&gt; GWSW</w:t>
      </w:r>
    </w:p>
    <w:p w14:paraId="431CB611" w14:textId="77777777" w:rsidR="00000000" w:rsidRDefault="007D11F5">
      <w:pPr>
        <w:pStyle w:val="Kop2"/>
        <w:rPr>
          <w:szCs w:val="22"/>
          <w:lang w:val="en-US"/>
        </w:rPr>
      </w:pPr>
      <w:bookmarkStart w:id="48" w:name="__RefHeading__2038_9382436141"/>
      <w:bookmarkEnd w:id="48"/>
      <w:proofErr w:type="spellStart"/>
      <w:r>
        <w:rPr>
          <w:szCs w:val="22"/>
          <w:lang w:val="en-US"/>
        </w:rPr>
        <w:t>Weergave</w:t>
      </w:r>
      <w:proofErr w:type="spellEnd"/>
    </w:p>
    <w:p w14:paraId="3F8171E2" w14:textId="77777777" w:rsidR="00000000" w:rsidRDefault="007D11F5">
      <w:pPr>
        <w:pStyle w:val="Plattetekst"/>
        <w:ind w:left="-11"/>
      </w:pPr>
      <w:r>
        <w:rPr>
          <w:szCs w:val="22"/>
          <w:lang w:val="en-US"/>
        </w:rPr>
        <w:t xml:space="preserve">Op </w:t>
      </w:r>
      <w:proofErr w:type="spellStart"/>
      <w:proofErr w:type="gramStart"/>
      <w:r>
        <w:rPr>
          <w:szCs w:val="22"/>
          <w:lang w:val="en-US"/>
        </w:rPr>
        <w:t>pagina</w:t>
      </w:r>
      <w:proofErr w:type="spellEnd"/>
      <w:r>
        <w:rPr>
          <w:szCs w:val="22"/>
          <w:lang w:val="en-US"/>
        </w:rPr>
        <w:t xml:space="preserve">  </w:t>
      </w:r>
      <w:r>
        <w:rPr>
          <w:szCs w:val="22"/>
          <w:shd w:val="clear" w:color="auto" w:fill="CCCCCC"/>
          <w:lang w:val="en-US"/>
        </w:rPr>
        <w:t>'</w:t>
      </w:r>
      <w:proofErr w:type="gramEnd"/>
      <w:r>
        <w:rPr>
          <w:szCs w:val="22"/>
          <w:shd w:val="clear" w:color="auto" w:fill="CCCCCC"/>
          <w:lang w:val="en-US"/>
        </w:rPr>
        <w:t>Mapping &gt; GWSW'</w:t>
      </w:r>
      <w:r>
        <w:rPr>
          <w:szCs w:val="22"/>
          <w:lang w:val="en-US"/>
        </w:rPr>
        <w:t xml:space="preserve"> </w:t>
      </w:r>
      <w:proofErr w:type="spellStart"/>
      <w:r>
        <w:rPr>
          <w:szCs w:val="22"/>
          <w:lang w:val="en-US"/>
        </w:rPr>
        <w:t>worden</w:t>
      </w:r>
      <w:proofErr w:type="spellEnd"/>
      <w:r>
        <w:rPr>
          <w:szCs w:val="22"/>
          <w:lang w:val="en-US"/>
        </w:rPr>
        <w:t xml:space="preserve"> de GWSW </w:t>
      </w:r>
      <w:proofErr w:type="spellStart"/>
      <w:r>
        <w:rPr>
          <w:szCs w:val="22"/>
          <w:lang w:val="en-US"/>
        </w:rPr>
        <w:t>objecten</w:t>
      </w:r>
      <w:proofErr w:type="spellEnd"/>
      <w:r>
        <w:rPr>
          <w:szCs w:val="22"/>
          <w:lang w:val="en-US"/>
        </w:rPr>
        <w:t xml:space="preserve"> incl mapping </w:t>
      </w:r>
      <w:proofErr w:type="spellStart"/>
      <w:r>
        <w:rPr>
          <w:szCs w:val="22"/>
          <w:lang w:val="en-US"/>
        </w:rPr>
        <w:t>naar</w:t>
      </w:r>
      <w:proofErr w:type="spellEnd"/>
      <w:r>
        <w:rPr>
          <w:szCs w:val="22"/>
          <w:lang w:val="en-US"/>
        </w:rPr>
        <w:t xml:space="preserve"> NLCS </w:t>
      </w:r>
      <w:proofErr w:type="spellStart"/>
      <w:r>
        <w:rPr>
          <w:szCs w:val="22"/>
          <w:lang w:val="en-US"/>
        </w:rPr>
        <w:t>weergegeven</w:t>
      </w:r>
      <w:proofErr w:type="spellEnd"/>
      <w:r>
        <w:rPr>
          <w:szCs w:val="22"/>
          <w:lang w:val="en-US"/>
        </w:rPr>
        <w:t>.</w:t>
      </w:r>
      <w:r>
        <w:rPr>
          <w:szCs w:val="22"/>
          <w:lang w:val="en-US"/>
        </w:rPr>
        <w:br/>
      </w:r>
      <w:proofErr w:type="spellStart"/>
      <w:r>
        <w:rPr>
          <w:szCs w:val="22"/>
          <w:lang w:val="en-US"/>
        </w:rPr>
        <w:t>Weergave</w:t>
      </w:r>
      <w:proofErr w:type="spellEnd"/>
      <w:r>
        <w:rPr>
          <w:szCs w:val="22"/>
          <w:lang w:val="en-US"/>
        </w:rPr>
        <w:t xml:space="preserve"> is op basis van </w:t>
      </w:r>
      <w:proofErr w:type="spellStart"/>
      <w:r>
        <w:rPr>
          <w:szCs w:val="22"/>
          <w:lang w:val="en-US"/>
        </w:rPr>
        <w:t>selectie</w:t>
      </w:r>
      <w:proofErr w:type="spellEnd"/>
      <w:r>
        <w:rPr>
          <w:szCs w:val="22"/>
          <w:lang w:val="en-US"/>
        </w:rPr>
        <w:t xml:space="preserve"> Versie en Status.</w:t>
      </w:r>
    </w:p>
    <w:p w14:paraId="63FABE6C" w14:textId="77777777" w:rsidR="00000000" w:rsidRDefault="007D11F5">
      <w:pPr>
        <w:pStyle w:val="Plattetekst"/>
        <w:ind w:left="-11"/>
        <w:rPr>
          <w:szCs w:val="22"/>
          <w:lang w:val="en-US"/>
        </w:rPr>
      </w:pPr>
      <w:r>
        <w:pict w14:anchorId="793E9A27">
          <v:shape id="_x0000_s1098" type="#_x0000_t75" style="position:absolute;left:0;text-align:left;margin-left:2.7pt;margin-top:.05pt;width:245.1pt;height:29.1pt;z-index:251679744;mso-wrap-distance-left:0;mso-wrap-distance-right:0;mso-position-horizontal:absolute;mso-position-horizontal-relative:text;mso-position-vertical:absolute;mso-position-vertical-relative:text" filled="t" stroked="t" strokeweight=".05pt">
            <v:fill color2="black"/>
            <v:imagedata r:id="rId82" o:title=""/>
          </v:shape>
        </w:pict>
      </w:r>
    </w:p>
    <w:p w14:paraId="25680E7A" w14:textId="77777777" w:rsidR="00000000" w:rsidRDefault="007D11F5">
      <w:pPr>
        <w:pStyle w:val="Plattetekst"/>
        <w:rPr>
          <w:szCs w:val="22"/>
          <w:lang w:val="en-US"/>
        </w:rPr>
      </w:pPr>
    </w:p>
    <w:p w14:paraId="24001E9C" w14:textId="77777777" w:rsidR="00000000" w:rsidRDefault="007D11F5">
      <w:pPr>
        <w:pStyle w:val="Plattetekst"/>
        <w:rPr>
          <w:szCs w:val="22"/>
          <w:lang w:val="en-US"/>
        </w:rPr>
      </w:pPr>
      <w:r>
        <w:t>Kie</w:t>
      </w:r>
      <w:r>
        <w:t xml:space="preserve">s Versie: * </w:t>
      </w:r>
      <w:proofErr w:type="gramStart"/>
      <w:r>
        <w:t>=  alle</w:t>
      </w:r>
      <w:proofErr w:type="gramEnd"/>
      <w:r>
        <w:t xml:space="preserve"> versies of specifiek versienummer.</w:t>
      </w:r>
    </w:p>
    <w:p w14:paraId="33A31AAB" w14:textId="77777777" w:rsidR="00000000" w:rsidRDefault="007D11F5">
      <w:pPr>
        <w:pStyle w:val="Plattetekst"/>
      </w:pPr>
      <w:proofErr w:type="spellStart"/>
      <w:r>
        <w:rPr>
          <w:szCs w:val="22"/>
          <w:lang w:val="en-US"/>
        </w:rPr>
        <w:t>Kies</w:t>
      </w:r>
      <w:proofErr w:type="spellEnd"/>
      <w:r>
        <w:rPr>
          <w:szCs w:val="22"/>
          <w:lang w:val="en-US"/>
        </w:rPr>
        <w:t xml:space="preserve"> Status: </w:t>
      </w:r>
      <w:proofErr w:type="gramStart"/>
      <w:r>
        <w:rPr>
          <w:szCs w:val="22"/>
          <w:lang w:val="en-US"/>
        </w:rPr>
        <w:t>*  =</w:t>
      </w:r>
      <w:proofErr w:type="gramEnd"/>
      <w:r>
        <w:rPr>
          <w:szCs w:val="22"/>
          <w:lang w:val="en-US"/>
        </w:rPr>
        <w:t xml:space="preserve">  alle </w:t>
      </w:r>
      <w:proofErr w:type="spellStart"/>
      <w:r>
        <w:rPr>
          <w:szCs w:val="22"/>
          <w:lang w:val="en-US"/>
        </w:rPr>
        <w:t>behalve</w:t>
      </w:r>
      <w:proofErr w:type="spellEnd"/>
      <w:r>
        <w:rPr>
          <w:szCs w:val="22"/>
          <w:lang w:val="en-US"/>
        </w:rPr>
        <w:t xml:space="preserve"> '</w:t>
      </w:r>
      <w:proofErr w:type="spellStart"/>
      <w:r>
        <w:rPr>
          <w:szCs w:val="22"/>
          <w:lang w:val="en-US"/>
        </w:rPr>
        <w:t>vervallen</w:t>
      </w:r>
      <w:proofErr w:type="spellEnd"/>
      <w:r>
        <w:rPr>
          <w:szCs w:val="22"/>
          <w:lang w:val="en-US"/>
        </w:rPr>
        <w:t xml:space="preserve">' of </w:t>
      </w:r>
      <w:proofErr w:type="spellStart"/>
      <w:r>
        <w:rPr>
          <w:szCs w:val="22"/>
          <w:lang w:val="en-US"/>
        </w:rPr>
        <w:t>specieke</w:t>
      </w:r>
      <w:proofErr w:type="spellEnd"/>
      <w:r>
        <w:rPr>
          <w:szCs w:val="22"/>
          <w:lang w:val="en-US"/>
        </w:rPr>
        <w:t xml:space="preserve"> status.</w:t>
      </w:r>
    </w:p>
    <w:p w14:paraId="1342DD5A" w14:textId="77777777" w:rsidR="00000000" w:rsidRDefault="007D11F5">
      <w:pPr>
        <w:pStyle w:val="Plattetekst"/>
        <w:rPr>
          <w:szCs w:val="22"/>
          <w:lang w:val="en-US"/>
        </w:rPr>
      </w:pPr>
      <w:r>
        <w:pict w14:anchorId="71ACB071">
          <v:shape id="_x0000_s1099" type="#_x0000_t75" style="position:absolute;margin-left:0;margin-top:6.05pt;width:472.5pt;height:222.4pt;z-index:251680768;mso-wrap-distance-left:0;mso-wrap-distance-right:0;mso-position-horizontal:center;mso-position-horizontal-relative:text;mso-position-vertical:absolute;mso-position-vertical-relative:text" filled="t" stroked="t" strokeweight=".05pt">
            <v:fill color2="black"/>
            <v:imagedata r:id="rId83" o:title=""/>
          </v:shape>
        </w:pict>
      </w:r>
    </w:p>
    <w:p w14:paraId="07328743" w14:textId="77777777" w:rsidR="00000000" w:rsidRDefault="007D11F5">
      <w:pPr>
        <w:pStyle w:val="Plattetekst"/>
        <w:rPr>
          <w:szCs w:val="22"/>
          <w:lang w:val="en-US"/>
        </w:rPr>
      </w:pPr>
    </w:p>
    <w:p w14:paraId="387BC658" w14:textId="77777777" w:rsidR="00000000" w:rsidRDefault="007D11F5">
      <w:pPr>
        <w:pStyle w:val="Plattetekst"/>
        <w:rPr>
          <w:szCs w:val="22"/>
          <w:lang w:val="en-US"/>
        </w:rPr>
      </w:pPr>
    </w:p>
    <w:p w14:paraId="7F74EFDD" w14:textId="77777777" w:rsidR="00000000" w:rsidRDefault="007D11F5">
      <w:pPr>
        <w:pStyle w:val="Plattetekst"/>
        <w:rPr>
          <w:szCs w:val="22"/>
          <w:lang w:val="en-US"/>
        </w:rPr>
      </w:pPr>
    </w:p>
    <w:p w14:paraId="4422DF94" w14:textId="77777777" w:rsidR="00000000" w:rsidRDefault="007D11F5">
      <w:pPr>
        <w:pStyle w:val="Plattetekst"/>
        <w:rPr>
          <w:szCs w:val="22"/>
          <w:lang w:val="en-US"/>
        </w:rPr>
      </w:pPr>
    </w:p>
    <w:p w14:paraId="08E818FF" w14:textId="77777777" w:rsidR="00000000" w:rsidRDefault="007D11F5">
      <w:pPr>
        <w:pStyle w:val="Plattetekst"/>
        <w:rPr>
          <w:szCs w:val="22"/>
          <w:lang w:val="en-US"/>
        </w:rPr>
      </w:pPr>
    </w:p>
    <w:p w14:paraId="4B139526" w14:textId="77777777" w:rsidR="00000000" w:rsidRDefault="007D11F5">
      <w:pPr>
        <w:pStyle w:val="Plattetekst"/>
        <w:rPr>
          <w:szCs w:val="22"/>
          <w:lang w:val="en-US"/>
        </w:rPr>
      </w:pPr>
    </w:p>
    <w:p w14:paraId="494DBA95" w14:textId="77777777" w:rsidR="00000000" w:rsidRDefault="007D11F5">
      <w:pPr>
        <w:pStyle w:val="Plattetekst"/>
        <w:rPr>
          <w:szCs w:val="22"/>
          <w:lang w:val="en-US"/>
        </w:rPr>
      </w:pPr>
    </w:p>
    <w:p w14:paraId="45FBAF8F" w14:textId="77777777" w:rsidR="00000000" w:rsidRDefault="007D11F5">
      <w:pPr>
        <w:pStyle w:val="Plattetekst"/>
        <w:rPr>
          <w:szCs w:val="22"/>
          <w:lang w:val="en-US"/>
        </w:rPr>
      </w:pPr>
    </w:p>
    <w:p w14:paraId="638ADB16" w14:textId="77777777" w:rsidR="00000000" w:rsidRDefault="007D11F5">
      <w:pPr>
        <w:pStyle w:val="Plattetekst"/>
        <w:rPr>
          <w:szCs w:val="22"/>
          <w:lang w:val="en-US"/>
        </w:rPr>
      </w:pPr>
    </w:p>
    <w:p w14:paraId="6103C889" w14:textId="77777777" w:rsidR="00000000" w:rsidRDefault="007D11F5">
      <w:pPr>
        <w:pStyle w:val="Plattetekst"/>
        <w:rPr>
          <w:szCs w:val="22"/>
          <w:lang w:val="en-US"/>
        </w:rPr>
      </w:pPr>
    </w:p>
    <w:p w14:paraId="69311F09" w14:textId="77777777" w:rsidR="00000000" w:rsidRDefault="007D11F5">
      <w:pPr>
        <w:pStyle w:val="Plattetekst"/>
        <w:rPr>
          <w:szCs w:val="22"/>
          <w:lang w:val="en-US"/>
        </w:rPr>
      </w:pPr>
    </w:p>
    <w:p w14:paraId="1C80925C" w14:textId="77777777" w:rsidR="00000000" w:rsidRDefault="007D11F5">
      <w:pPr>
        <w:pStyle w:val="Plattetekst"/>
        <w:rPr>
          <w:szCs w:val="22"/>
          <w:lang w:val="en-US"/>
        </w:rPr>
      </w:pPr>
    </w:p>
    <w:p w14:paraId="0B7B9117" w14:textId="77777777" w:rsidR="00000000" w:rsidRDefault="007D11F5">
      <w:pPr>
        <w:pStyle w:val="Plattetekst"/>
        <w:rPr>
          <w:szCs w:val="22"/>
          <w:lang w:val="en-US"/>
        </w:rPr>
      </w:pPr>
      <w:proofErr w:type="spellStart"/>
      <w:r>
        <w:rPr>
          <w:szCs w:val="22"/>
          <w:lang w:val="en-US"/>
        </w:rPr>
        <w:t>Dmv</w:t>
      </w:r>
      <w:proofErr w:type="spellEnd"/>
      <w:r>
        <w:rPr>
          <w:szCs w:val="22"/>
          <w:lang w:val="en-US"/>
        </w:rPr>
        <w:t xml:space="preserve"> </w:t>
      </w:r>
      <w:proofErr w:type="spellStart"/>
      <w:r>
        <w:rPr>
          <w:szCs w:val="22"/>
          <w:lang w:val="en-US"/>
        </w:rPr>
        <w:t>Horizontale</w:t>
      </w:r>
      <w:proofErr w:type="spellEnd"/>
      <w:r>
        <w:rPr>
          <w:szCs w:val="22"/>
          <w:lang w:val="en-US"/>
        </w:rPr>
        <w:t xml:space="preserve"> en </w:t>
      </w:r>
      <w:proofErr w:type="spellStart"/>
      <w:r>
        <w:rPr>
          <w:szCs w:val="22"/>
          <w:lang w:val="en-US"/>
        </w:rPr>
        <w:t>Verticale</w:t>
      </w:r>
      <w:proofErr w:type="spellEnd"/>
      <w:r>
        <w:rPr>
          <w:szCs w:val="22"/>
          <w:lang w:val="en-US"/>
        </w:rPr>
        <w:t xml:space="preserve"> </w:t>
      </w:r>
      <w:proofErr w:type="spellStart"/>
      <w:r>
        <w:rPr>
          <w:szCs w:val="22"/>
          <w:lang w:val="en-US"/>
        </w:rPr>
        <w:t>scrollbalk</w:t>
      </w:r>
      <w:proofErr w:type="spellEnd"/>
      <w:r>
        <w:rPr>
          <w:szCs w:val="22"/>
          <w:lang w:val="en-US"/>
        </w:rPr>
        <w:t xml:space="preserve"> </w:t>
      </w:r>
      <w:proofErr w:type="spellStart"/>
      <w:r>
        <w:rPr>
          <w:szCs w:val="22"/>
          <w:lang w:val="en-US"/>
        </w:rPr>
        <w:t>kan</w:t>
      </w:r>
      <w:proofErr w:type="spellEnd"/>
      <w:r>
        <w:rPr>
          <w:szCs w:val="22"/>
          <w:lang w:val="en-US"/>
        </w:rPr>
        <w:t xml:space="preserve"> de hele </w:t>
      </w:r>
      <w:proofErr w:type="spellStart"/>
      <w:r>
        <w:rPr>
          <w:szCs w:val="22"/>
          <w:lang w:val="en-US"/>
        </w:rPr>
        <w:t>maping</w:t>
      </w:r>
      <w:proofErr w:type="spellEnd"/>
      <w:r>
        <w:rPr>
          <w:szCs w:val="22"/>
          <w:lang w:val="en-US"/>
        </w:rPr>
        <w:t xml:space="preserve"> </w:t>
      </w:r>
      <w:proofErr w:type="spellStart"/>
      <w:r>
        <w:rPr>
          <w:szCs w:val="22"/>
          <w:lang w:val="en-US"/>
        </w:rPr>
        <w:t>worden</w:t>
      </w:r>
      <w:proofErr w:type="spellEnd"/>
      <w:r>
        <w:rPr>
          <w:szCs w:val="22"/>
          <w:lang w:val="en-US"/>
        </w:rPr>
        <w:t xml:space="preserve"> </w:t>
      </w:r>
      <w:proofErr w:type="spellStart"/>
      <w:r>
        <w:rPr>
          <w:szCs w:val="22"/>
          <w:lang w:val="en-US"/>
        </w:rPr>
        <w:t>bekeken</w:t>
      </w:r>
      <w:proofErr w:type="spellEnd"/>
      <w:r>
        <w:rPr>
          <w:szCs w:val="22"/>
          <w:lang w:val="en-US"/>
        </w:rPr>
        <w:t>.</w:t>
      </w:r>
    </w:p>
    <w:p w14:paraId="1E79E5A4" w14:textId="77777777" w:rsidR="00000000" w:rsidRDefault="007D11F5">
      <w:pPr>
        <w:pStyle w:val="Plattetekst"/>
        <w:rPr>
          <w:szCs w:val="22"/>
          <w:lang w:val="en-US"/>
        </w:rPr>
      </w:pPr>
    </w:p>
    <w:p w14:paraId="456B8697" w14:textId="77777777" w:rsidR="00000000" w:rsidRDefault="007D11F5">
      <w:pPr>
        <w:pStyle w:val="Kop2"/>
        <w:pageBreakBefore/>
        <w:rPr>
          <w:lang w:val="en-US"/>
        </w:rPr>
      </w:pPr>
      <w:bookmarkStart w:id="49" w:name="__RefHeading__2053_938243614"/>
      <w:bookmarkEnd w:id="49"/>
      <w:proofErr w:type="spellStart"/>
      <w:r>
        <w:rPr>
          <w:lang w:val="en-US"/>
        </w:rPr>
        <w:lastRenderedPageBreak/>
        <w:t>Wijzigen</w:t>
      </w:r>
      <w:proofErr w:type="spellEnd"/>
      <w:r>
        <w:rPr>
          <w:lang w:val="en-US"/>
        </w:rPr>
        <w:t>/</w:t>
      </w:r>
      <w:proofErr w:type="spellStart"/>
      <w:r>
        <w:rPr>
          <w:lang w:val="en-US"/>
        </w:rPr>
        <w:t>Toevoegen</w:t>
      </w:r>
      <w:proofErr w:type="spellEnd"/>
      <w:r>
        <w:rPr>
          <w:lang w:val="en-US"/>
        </w:rPr>
        <w:t xml:space="preserve"> (*)</w:t>
      </w:r>
    </w:p>
    <w:p w14:paraId="491729AB" w14:textId="77777777" w:rsidR="00000000" w:rsidRDefault="007D11F5">
      <w:pPr>
        <w:pStyle w:val="Plattetekst"/>
        <w:rPr>
          <w:lang w:val="en-US"/>
        </w:rPr>
      </w:pPr>
      <w:proofErr w:type="spellStart"/>
      <w:r>
        <w:rPr>
          <w:lang w:val="en-US"/>
        </w:rPr>
        <w:t>Wijzigen</w:t>
      </w:r>
      <w:proofErr w:type="spellEnd"/>
      <w:r>
        <w:rPr>
          <w:lang w:val="en-US"/>
        </w:rPr>
        <w:t xml:space="preserve"> en </w:t>
      </w:r>
      <w:proofErr w:type="spellStart"/>
      <w:r>
        <w:rPr>
          <w:lang w:val="en-US"/>
        </w:rPr>
        <w:t>Toevoegen</w:t>
      </w:r>
      <w:proofErr w:type="spellEnd"/>
      <w:r>
        <w:rPr>
          <w:lang w:val="en-US"/>
        </w:rPr>
        <w:t xml:space="preserve"> va</w:t>
      </w:r>
      <w:r>
        <w:rPr>
          <w:lang w:val="en-US"/>
        </w:rPr>
        <w:t xml:space="preserve">n GWSW </w:t>
      </w:r>
      <w:proofErr w:type="spellStart"/>
      <w:r>
        <w:rPr>
          <w:lang w:val="en-US"/>
        </w:rPr>
        <w:t>objecten</w:t>
      </w:r>
      <w:proofErr w:type="spellEnd"/>
      <w:r>
        <w:rPr>
          <w:lang w:val="en-US"/>
        </w:rPr>
        <w:t xml:space="preserve"> + mapping </w:t>
      </w:r>
      <w:proofErr w:type="spellStart"/>
      <w:r>
        <w:rPr>
          <w:lang w:val="en-US"/>
        </w:rPr>
        <w:t>naar</w:t>
      </w:r>
      <w:proofErr w:type="spellEnd"/>
      <w:r>
        <w:rPr>
          <w:lang w:val="en-US"/>
        </w:rPr>
        <w:t xml:space="preserve"> NLCS </w:t>
      </w:r>
      <w:proofErr w:type="spellStart"/>
      <w:r>
        <w:rPr>
          <w:lang w:val="en-US"/>
        </w:rPr>
        <w:t>gaat</w:t>
      </w:r>
      <w:proofErr w:type="spellEnd"/>
      <w:r>
        <w:rPr>
          <w:lang w:val="en-US"/>
        </w:rPr>
        <w:t xml:space="preserve"> </w:t>
      </w:r>
      <w:proofErr w:type="spellStart"/>
      <w:r>
        <w:rPr>
          <w:lang w:val="en-US"/>
        </w:rPr>
        <w:t>dmv</w:t>
      </w:r>
      <w:proofErr w:type="spellEnd"/>
      <w:r>
        <w:rPr>
          <w:lang w:val="en-US"/>
        </w:rPr>
        <w:t xml:space="preserve"> </w:t>
      </w:r>
      <w:proofErr w:type="spellStart"/>
      <w:r>
        <w:rPr>
          <w:lang w:val="en-US"/>
        </w:rPr>
        <w:t>importen</w:t>
      </w:r>
      <w:proofErr w:type="spellEnd"/>
      <w:r>
        <w:rPr>
          <w:lang w:val="en-US"/>
        </w:rPr>
        <w:t xml:space="preserve"> van </w:t>
      </w:r>
      <w:proofErr w:type="spellStart"/>
      <w:r>
        <w:rPr>
          <w:lang w:val="en-US"/>
        </w:rPr>
        <w:t>een</w:t>
      </w:r>
      <w:proofErr w:type="spellEnd"/>
      <w:r>
        <w:rPr>
          <w:lang w:val="en-US"/>
        </w:rPr>
        <w:t xml:space="preserve"> Excel </w:t>
      </w:r>
      <w:proofErr w:type="spellStart"/>
      <w:r>
        <w:rPr>
          <w:lang w:val="en-US"/>
        </w:rPr>
        <w:t>bestand</w:t>
      </w:r>
      <w:proofErr w:type="spellEnd"/>
      <w:r>
        <w:rPr>
          <w:lang w:val="en-US"/>
        </w:rPr>
        <w:t>.</w:t>
      </w:r>
    </w:p>
    <w:p w14:paraId="18A664A8" w14:textId="77777777" w:rsidR="00000000" w:rsidRDefault="007D11F5">
      <w:pPr>
        <w:pStyle w:val="Plattetekst"/>
      </w:pPr>
      <w:r>
        <w:rPr>
          <w:lang w:val="en-US"/>
        </w:rPr>
        <w:t>Druk op GWSW</w:t>
      </w:r>
      <w:r>
        <w:rPr>
          <w:shd w:val="clear" w:color="auto" w:fill="CCCCCC"/>
          <w:lang w:val="en-US"/>
        </w:rPr>
        <w:t xml:space="preserve"> </w:t>
      </w:r>
      <w:proofErr w:type="spellStart"/>
      <w:r>
        <w:rPr>
          <w:shd w:val="clear" w:color="auto" w:fill="CCCCCC"/>
          <w:lang w:val="en-US"/>
        </w:rPr>
        <w:t>importeren</w:t>
      </w:r>
      <w:proofErr w:type="spellEnd"/>
    </w:p>
    <w:p w14:paraId="42704B36" w14:textId="77777777" w:rsidR="00000000" w:rsidRDefault="007D11F5">
      <w:pPr>
        <w:pStyle w:val="Plattetekst"/>
        <w:rPr>
          <w:shd w:val="clear" w:color="auto" w:fill="C0C0C0"/>
          <w:lang w:val="en-US"/>
        </w:rPr>
      </w:pPr>
      <w:r>
        <w:pict w14:anchorId="08F9DD02">
          <v:shape id="_x0000_s1100" type="#_x0000_t75" style="position:absolute;margin-left:1.95pt;margin-top:.05pt;width:294.9pt;height:58.45pt;z-index:251681792;mso-wrap-distance-left:0;mso-wrap-distance-right:0;mso-position-horizontal:absolute;mso-position-horizontal-relative:text;mso-position-vertical:absolute;mso-position-vertical-relative:text" filled="t" stroked="t" strokeweight=".05pt">
            <v:fill color2="black"/>
            <v:imagedata r:id="rId84" o:title=""/>
          </v:shape>
        </w:pict>
      </w:r>
    </w:p>
    <w:p w14:paraId="690229B6" w14:textId="77777777" w:rsidR="00000000" w:rsidRDefault="007D11F5">
      <w:pPr>
        <w:pStyle w:val="Plattetekst"/>
        <w:rPr>
          <w:shd w:val="clear" w:color="auto" w:fill="C0C0C0"/>
          <w:lang w:val="en-US"/>
        </w:rPr>
      </w:pPr>
    </w:p>
    <w:p w14:paraId="130715D1" w14:textId="77777777" w:rsidR="00000000" w:rsidRDefault="007D11F5">
      <w:pPr>
        <w:pStyle w:val="Plattetekst"/>
        <w:rPr>
          <w:shd w:val="clear" w:color="auto" w:fill="C0C0C0"/>
          <w:lang w:val="en-US"/>
        </w:rPr>
      </w:pPr>
    </w:p>
    <w:p w14:paraId="11DCBF95" w14:textId="77777777" w:rsidR="00000000" w:rsidRDefault="007D11F5">
      <w:pPr>
        <w:pStyle w:val="Plattetekst"/>
        <w:rPr>
          <w:shd w:val="clear" w:color="auto" w:fill="C0C0C0"/>
          <w:lang w:val="en-US"/>
        </w:rPr>
      </w:pPr>
    </w:p>
    <w:p w14:paraId="5CAE63A3" w14:textId="77777777" w:rsidR="00000000" w:rsidRDefault="007D11F5">
      <w:pPr>
        <w:pStyle w:val="Plattetekst"/>
      </w:pPr>
      <w:r>
        <w:t>Kies de methode van importeren:</w:t>
      </w:r>
    </w:p>
    <w:p w14:paraId="29313A02" w14:textId="77777777" w:rsidR="00000000" w:rsidRDefault="007D11F5">
      <w:pPr>
        <w:pStyle w:val="Plattetekst"/>
        <w:numPr>
          <w:ilvl w:val="0"/>
          <w:numId w:val="6"/>
        </w:numPr>
      </w:pPr>
      <w:proofErr w:type="spellStart"/>
      <w:proofErr w:type="gramStart"/>
      <w:r>
        <w:t>xlsx</w:t>
      </w:r>
      <w:proofErr w:type="spellEnd"/>
      <w:proofErr w:type="gramEnd"/>
      <w:r>
        <w:t xml:space="preserve"> met nieuwe GWSW </w:t>
      </w:r>
      <w:proofErr w:type="spellStart"/>
      <w:r>
        <w:t>mapping</w:t>
      </w:r>
      <w:proofErr w:type="spellEnd"/>
    </w:p>
    <w:p w14:paraId="608B37BD" w14:textId="77777777" w:rsidR="00000000" w:rsidRDefault="007D11F5">
      <w:pPr>
        <w:pStyle w:val="Plattetekst"/>
        <w:numPr>
          <w:ilvl w:val="0"/>
          <w:numId w:val="6"/>
        </w:numPr>
      </w:pPr>
      <w:proofErr w:type="spellStart"/>
      <w:proofErr w:type="gramStart"/>
      <w:r>
        <w:t>xlsx</w:t>
      </w:r>
      <w:proofErr w:type="spellEnd"/>
      <w:proofErr w:type="gramEnd"/>
      <w:r>
        <w:t xml:space="preserve"> met update GWSW </w:t>
      </w:r>
      <w:proofErr w:type="spellStart"/>
      <w:r>
        <w:t>mapping</w:t>
      </w:r>
      <w:proofErr w:type="spellEnd"/>
    </w:p>
    <w:p w14:paraId="57E645C5" w14:textId="77777777" w:rsidR="00000000" w:rsidRDefault="007D11F5">
      <w:pPr>
        <w:pStyle w:val="Plattetekst"/>
      </w:pPr>
    </w:p>
    <w:p w14:paraId="380F76ED" w14:textId="77777777" w:rsidR="00000000" w:rsidRDefault="007D11F5">
      <w:pPr>
        <w:pStyle w:val="Plattetekst"/>
      </w:pPr>
      <w:proofErr w:type="spellStart"/>
      <w:proofErr w:type="gramStart"/>
      <w:r>
        <w:rPr>
          <w:lang w:val="en-US"/>
        </w:rPr>
        <w:t>Methode</w:t>
      </w:r>
      <w:proofErr w:type="spellEnd"/>
      <w:r>
        <w:rPr>
          <w:lang w:val="en-US"/>
        </w:rPr>
        <w:t xml:space="preserve"> :</w:t>
      </w:r>
      <w:proofErr w:type="gramEnd"/>
      <w:r>
        <w:rPr>
          <w:lang w:val="en-US"/>
        </w:rPr>
        <w:t xml:space="preserve"> xlsx met </w:t>
      </w:r>
      <w:proofErr w:type="spellStart"/>
      <w:r>
        <w:rPr>
          <w:lang w:val="en-US"/>
        </w:rPr>
        <w:t>nieuwe</w:t>
      </w:r>
      <w:proofErr w:type="spellEnd"/>
      <w:r>
        <w:rPr>
          <w:lang w:val="en-US"/>
        </w:rPr>
        <w:t xml:space="preserve"> GWSW mapping</w:t>
      </w:r>
    </w:p>
    <w:p w14:paraId="44522C34" w14:textId="77777777" w:rsidR="00000000" w:rsidRDefault="007D11F5">
      <w:pPr>
        <w:pStyle w:val="Plattetekst"/>
      </w:pPr>
      <w:r>
        <w:pict w14:anchorId="74A0563D">
          <v:shape id="_x0000_s1101" type="#_x0000_t75" style="position:absolute;margin-left:1.4pt;margin-top:.05pt;width:298.65pt;height:119.7pt;z-index:251682816;mso-wrap-distance-left:0;mso-wrap-distance-right:0;mso-position-horizontal:absolute;mso-position-horizontal-relative:text;mso-position-vertical:absolute;mso-position-vertical-relative:text" filled="t" stroked="t" strokeweight=".05pt">
            <v:fill color2="black"/>
            <v:imagedata r:id="rId85" o:title=""/>
          </v:shape>
        </w:pict>
      </w:r>
    </w:p>
    <w:p w14:paraId="1F769305" w14:textId="77777777" w:rsidR="00000000" w:rsidRDefault="007D11F5">
      <w:pPr>
        <w:pStyle w:val="Plattetekst"/>
      </w:pPr>
    </w:p>
    <w:p w14:paraId="22F2EF46" w14:textId="77777777" w:rsidR="00000000" w:rsidRDefault="007D11F5">
      <w:pPr>
        <w:pStyle w:val="Plattetekst"/>
      </w:pPr>
    </w:p>
    <w:p w14:paraId="5CD21CB5" w14:textId="77777777" w:rsidR="00000000" w:rsidRDefault="007D11F5">
      <w:pPr>
        <w:pStyle w:val="Plattetekst"/>
      </w:pPr>
    </w:p>
    <w:p w14:paraId="03A42226" w14:textId="77777777" w:rsidR="00000000" w:rsidRDefault="007D11F5">
      <w:pPr>
        <w:pStyle w:val="Plattetekst"/>
      </w:pPr>
    </w:p>
    <w:p w14:paraId="4ABECFD7" w14:textId="77777777" w:rsidR="00000000" w:rsidRDefault="007D11F5">
      <w:pPr>
        <w:pStyle w:val="Plattetekst"/>
      </w:pPr>
    </w:p>
    <w:p w14:paraId="15384240" w14:textId="77777777" w:rsidR="00000000" w:rsidRDefault="007D11F5">
      <w:pPr>
        <w:pStyle w:val="Plattetekst"/>
        <w:rPr>
          <w:shd w:val="clear" w:color="auto" w:fill="C0C0C0"/>
          <w:lang w:val="en-US"/>
        </w:rPr>
      </w:pPr>
    </w:p>
    <w:p w14:paraId="2A524E3E" w14:textId="77777777" w:rsidR="00000000" w:rsidRDefault="007D11F5">
      <w:pPr>
        <w:pStyle w:val="Plattetekst"/>
        <w:rPr>
          <w:shd w:val="clear" w:color="auto" w:fill="C0C0C0"/>
        </w:rPr>
      </w:pPr>
      <w:r>
        <w:t xml:space="preserve">Format </w:t>
      </w:r>
      <w:proofErr w:type="spellStart"/>
      <w:r>
        <w:t>xlsx</w:t>
      </w:r>
      <w:proofErr w:type="spellEnd"/>
      <w:r>
        <w:t xml:space="preserve"> </w:t>
      </w:r>
      <w:r>
        <w:t xml:space="preserve">bestand (= GWSW </w:t>
      </w:r>
      <w:proofErr w:type="spellStart"/>
      <w:r>
        <w:t>mapping</w:t>
      </w:r>
      <w:proofErr w:type="spellEnd"/>
      <w:r>
        <w:t xml:space="preserve"> format I) zie bijlage.</w:t>
      </w:r>
    </w:p>
    <w:p w14:paraId="329074D2"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bestand met GWSW </w:t>
      </w:r>
      <w:proofErr w:type="spellStart"/>
      <w:r>
        <w:t>mapping</w:t>
      </w:r>
      <w:proofErr w:type="spellEnd"/>
      <w:r>
        <w:t xml:space="preserve"> format I.</w:t>
      </w:r>
    </w:p>
    <w:p w14:paraId="6ADE5D06" w14:textId="77777777" w:rsidR="00000000" w:rsidRDefault="007D11F5">
      <w:pPr>
        <w:pStyle w:val="Plattetekst"/>
        <w:rPr>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r>
        <w:rPr>
          <w:lang w:val="en-US"/>
        </w:rPr>
        <w:t>.</w:t>
      </w:r>
    </w:p>
    <w:p w14:paraId="6FA3ACFB" w14:textId="77777777" w:rsidR="00000000" w:rsidRDefault="007D11F5">
      <w:pPr>
        <w:pStyle w:val="Plattetekst"/>
        <w:rPr>
          <w:lang w:val="en-US"/>
        </w:rPr>
      </w:pPr>
      <w:proofErr w:type="spellStart"/>
      <w:proofErr w:type="gramStart"/>
      <w:r>
        <w:rPr>
          <w:shd w:val="clear" w:color="auto" w:fill="C0C0C0"/>
          <w:lang w:val="en-US"/>
        </w:rPr>
        <w:t>Sluiten</w:t>
      </w:r>
      <w:proofErr w:type="spellEnd"/>
      <w:r>
        <w:rPr>
          <w:shd w:val="clear" w:color="auto" w:fill="C0C0C0"/>
          <w:lang w:val="en-US"/>
        </w:rPr>
        <w:t xml:space="preserve">  </w:t>
      </w:r>
      <w:r>
        <w:rPr>
          <w:lang w:val="en-US"/>
        </w:rPr>
        <w:t>Sluit</w:t>
      </w:r>
      <w:proofErr w:type="gramEnd"/>
      <w:r>
        <w:rPr>
          <w:lang w:val="en-US"/>
        </w:rPr>
        <w:t xml:space="preserve"> window.</w:t>
      </w:r>
    </w:p>
    <w:p w14:paraId="7530187C" w14:textId="77777777" w:rsidR="00000000" w:rsidRDefault="007D11F5">
      <w:pPr>
        <w:pStyle w:val="Plattetekst"/>
      </w:pPr>
      <w:proofErr w:type="spellStart"/>
      <w:proofErr w:type="gramStart"/>
      <w:r>
        <w:rPr>
          <w:lang w:val="en-US"/>
        </w:rPr>
        <w:t>Methode</w:t>
      </w:r>
      <w:proofErr w:type="spellEnd"/>
      <w:r>
        <w:rPr>
          <w:lang w:val="en-US"/>
        </w:rPr>
        <w:t xml:space="preserve"> :</w:t>
      </w:r>
      <w:proofErr w:type="gramEnd"/>
      <w:r>
        <w:rPr>
          <w:lang w:val="en-US"/>
        </w:rPr>
        <w:t xml:space="preserve"> xlsx met update GWSW mapping</w:t>
      </w:r>
    </w:p>
    <w:p w14:paraId="51283E43" w14:textId="77777777" w:rsidR="00000000" w:rsidRDefault="007D11F5">
      <w:pPr>
        <w:pStyle w:val="Plattetekst"/>
        <w:rPr>
          <w:shd w:val="clear" w:color="auto" w:fill="C0C0C0"/>
          <w:lang w:val="en-US"/>
        </w:rPr>
      </w:pPr>
      <w:r>
        <w:pict w14:anchorId="46194B0F">
          <v:shape id="_x0000_s1102" type="#_x0000_t75" style="position:absolute;margin-left:2.2pt;margin-top:.05pt;width:304.3pt;height:118.75pt;z-index:251683840;mso-wrap-distance-left:0;mso-wrap-distance-right:0;mso-position-horizontal:absolute;mso-position-horizontal-relative:text;mso-position-vertical:absolute;mso-position-vertical-relative:text" filled="t" stroked="t" strokeweight=".05pt">
            <v:fill color2="black"/>
            <v:imagedata r:id="rId86" o:title=""/>
          </v:shape>
        </w:pict>
      </w:r>
    </w:p>
    <w:p w14:paraId="0FE97BDD" w14:textId="77777777" w:rsidR="00000000" w:rsidRDefault="007D11F5">
      <w:pPr>
        <w:pStyle w:val="Plattetekst"/>
        <w:rPr>
          <w:shd w:val="clear" w:color="auto" w:fill="C0C0C0"/>
          <w:lang w:val="en-US"/>
        </w:rPr>
      </w:pPr>
    </w:p>
    <w:p w14:paraId="0B4199DE" w14:textId="77777777" w:rsidR="00000000" w:rsidRDefault="007D11F5">
      <w:pPr>
        <w:pStyle w:val="Plattetekst"/>
        <w:rPr>
          <w:shd w:val="clear" w:color="auto" w:fill="C0C0C0"/>
          <w:lang w:val="en-US"/>
        </w:rPr>
      </w:pPr>
    </w:p>
    <w:p w14:paraId="6EB87F2F" w14:textId="77777777" w:rsidR="00000000" w:rsidRDefault="007D11F5">
      <w:pPr>
        <w:pStyle w:val="Plattetekst"/>
        <w:rPr>
          <w:shd w:val="clear" w:color="auto" w:fill="C0C0C0"/>
          <w:lang w:val="en-US"/>
        </w:rPr>
      </w:pPr>
    </w:p>
    <w:p w14:paraId="36F42E5A" w14:textId="77777777" w:rsidR="00000000" w:rsidRDefault="007D11F5">
      <w:pPr>
        <w:pStyle w:val="Plattetekst"/>
        <w:rPr>
          <w:shd w:val="clear" w:color="auto" w:fill="C0C0C0"/>
          <w:lang w:val="en-US"/>
        </w:rPr>
      </w:pPr>
    </w:p>
    <w:p w14:paraId="50A30B56" w14:textId="77777777" w:rsidR="00000000" w:rsidRDefault="007D11F5">
      <w:pPr>
        <w:pStyle w:val="Plattetekst"/>
        <w:rPr>
          <w:shd w:val="clear" w:color="auto" w:fill="C0C0C0"/>
          <w:lang w:val="en-US"/>
        </w:rPr>
      </w:pPr>
    </w:p>
    <w:p w14:paraId="19F6B783" w14:textId="77777777" w:rsidR="00000000" w:rsidRDefault="007D11F5">
      <w:pPr>
        <w:pStyle w:val="Plattetekst"/>
        <w:rPr>
          <w:shd w:val="clear" w:color="auto" w:fill="C0C0C0"/>
          <w:lang w:val="en-US"/>
        </w:rPr>
      </w:pPr>
    </w:p>
    <w:p w14:paraId="28EAEB31" w14:textId="77777777" w:rsidR="00000000" w:rsidRDefault="007D11F5">
      <w:pPr>
        <w:pStyle w:val="Plattetekst"/>
        <w:rPr>
          <w:shd w:val="clear" w:color="auto" w:fill="C0C0C0"/>
        </w:rPr>
      </w:pPr>
      <w:r>
        <w:t xml:space="preserve">Format </w:t>
      </w:r>
      <w:proofErr w:type="spellStart"/>
      <w:r>
        <w:t>xlsx</w:t>
      </w:r>
      <w:proofErr w:type="spellEnd"/>
      <w:r>
        <w:t xml:space="preserve"> bestand (=GWSW </w:t>
      </w:r>
      <w:proofErr w:type="spellStart"/>
      <w:r>
        <w:t>ma</w:t>
      </w:r>
      <w:r>
        <w:t>ppingformat</w:t>
      </w:r>
      <w:proofErr w:type="spellEnd"/>
      <w:r>
        <w:t xml:space="preserve"> II) zie bijlage.</w:t>
      </w:r>
    </w:p>
    <w:p w14:paraId="574D7F08" w14:textId="77777777" w:rsidR="00000000" w:rsidRDefault="007D11F5">
      <w:pPr>
        <w:pStyle w:val="Plattetekst"/>
        <w:rPr>
          <w:shd w:val="clear" w:color="auto" w:fill="C0C0C0"/>
          <w:lang w:val="en-US"/>
        </w:rPr>
      </w:pPr>
      <w:proofErr w:type="gramStart"/>
      <w:r>
        <w:rPr>
          <w:shd w:val="clear" w:color="auto" w:fill="C0C0C0"/>
        </w:rPr>
        <w:t>Bladeren..</w:t>
      </w:r>
      <w:proofErr w:type="gramEnd"/>
      <w:r>
        <w:t xml:space="preserve"> Selecteer Excel bestand met GWSW </w:t>
      </w:r>
      <w:proofErr w:type="spellStart"/>
      <w:r>
        <w:t>mapping</w:t>
      </w:r>
      <w:proofErr w:type="spellEnd"/>
      <w:r>
        <w:t xml:space="preserve"> format II.</w:t>
      </w:r>
    </w:p>
    <w:p w14:paraId="530F33A4" w14:textId="77777777" w:rsidR="00000000" w:rsidRDefault="007D11F5">
      <w:pPr>
        <w:pStyle w:val="Plattetekst"/>
        <w:rPr>
          <w:szCs w:val="22"/>
          <w:shd w:val="clear" w:color="auto" w:fill="C0C0C0"/>
          <w:lang w:val="en-US"/>
        </w:rPr>
      </w:pPr>
      <w:proofErr w:type="spellStart"/>
      <w:r>
        <w:rPr>
          <w:shd w:val="clear" w:color="auto" w:fill="C0C0C0"/>
          <w:lang w:val="en-US"/>
        </w:rPr>
        <w:t>Importeren</w:t>
      </w:r>
      <w:proofErr w:type="spellEnd"/>
      <w:r>
        <w:rPr>
          <w:shd w:val="clear" w:color="auto" w:fill="C0C0C0"/>
          <w:lang w:val="en-US"/>
        </w:rPr>
        <w:t xml:space="preserve"> (II</w:t>
      </w:r>
      <w:proofErr w:type="gramStart"/>
      <w:r>
        <w:rPr>
          <w:shd w:val="clear" w:color="auto" w:fill="C0C0C0"/>
          <w:lang w:val="en-US"/>
        </w:rPr>
        <w:t>)</w:t>
      </w:r>
      <w:r>
        <w:rPr>
          <w:lang w:val="en-US"/>
        </w:rPr>
        <w:t xml:space="preserve">  </w:t>
      </w:r>
      <w:proofErr w:type="spellStart"/>
      <w:r>
        <w:rPr>
          <w:lang w:val="en-US"/>
        </w:rPr>
        <w:t>Importeer</w:t>
      </w:r>
      <w:proofErr w:type="spellEnd"/>
      <w:proofErr w:type="gramEnd"/>
      <w:r>
        <w:rPr>
          <w:lang w:val="en-US"/>
        </w:rPr>
        <w:t xml:space="preserve"> </w:t>
      </w:r>
      <w:proofErr w:type="spellStart"/>
      <w:r>
        <w:rPr>
          <w:lang w:val="en-US"/>
        </w:rPr>
        <w:t>geselecteerd</w:t>
      </w:r>
      <w:proofErr w:type="spellEnd"/>
      <w:r>
        <w:rPr>
          <w:lang w:val="en-US"/>
        </w:rPr>
        <w:t xml:space="preserve"> </w:t>
      </w:r>
      <w:proofErr w:type="spellStart"/>
      <w:r>
        <w:rPr>
          <w:lang w:val="en-US"/>
        </w:rPr>
        <w:t>bestand</w:t>
      </w:r>
      <w:proofErr w:type="spellEnd"/>
      <w:r>
        <w:rPr>
          <w:lang w:val="en-US"/>
        </w:rPr>
        <w:t>.</w:t>
      </w:r>
    </w:p>
    <w:p w14:paraId="093CFD56" w14:textId="77777777" w:rsidR="00000000" w:rsidRDefault="007D11F5">
      <w:pPr>
        <w:pStyle w:val="Plattetekst"/>
        <w:rPr>
          <w:szCs w:val="22"/>
          <w:lang w:val="en-US"/>
        </w:rPr>
      </w:pPr>
      <w:proofErr w:type="spellStart"/>
      <w:proofErr w:type="gramStart"/>
      <w:r>
        <w:rPr>
          <w:szCs w:val="22"/>
          <w:shd w:val="clear" w:color="auto" w:fill="C0C0C0"/>
          <w:lang w:val="en-US"/>
        </w:rPr>
        <w:t>Sluiten</w:t>
      </w:r>
      <w:proofErr w:type="spellEnd"/>
      <w:r>
        <w:rPr>
          <w:szCs w:val="22"/>
          <w:shd w:val="clear" w:color="auto" w:fill="C0C0C0"/>
          <w:lang w:val="en-US"/>
        </w:rPr>
        <w:t xml:space="preserve">  </w:t>
      </w:r>
      <w:r>
        <w:rPr>
          <w:szCs w:val="22"/>
          <w:lang w:val="en-US"/>
        </w:rPr>
        <w:t>Sluit</w:t>
      </w:r>
      <w:proofErr w:type="gramEnd"/>
      <w:r>
        <w:rPr>
          <w:szCs w:val="22"/>
          <w:lang w:val="en-US"/>
        </w:rPr>
        <w:t xml:space="preserve"> window.</w:t>
      </w:r>
    </w:p>
    <w:p w14:paraId="03CF8F28" w14:textId="77777777" w:rsidR="00000000" w:rsidRDefault="007D11F5">
      <w:pPr>
        <w:pStyle w:val="Plattetekst"/>
        <w:rPr>
          <w:szCs w:val="22"/>
          <w:lang w:val="en-US"/>
        </w:rPr>
      </w:pPr>
    </w:p>
    <w:p w14:paraId="4CB3ACE0" w14:textId="77777777" w:rsidR="00000000" w:rsidRDefault="007D11F5">
      <w:pPr>
        <w:pStyle w:val="Kop1"/>
        <w:pageBreakBefore/>
        <w:spacing w:before="0"/>
        <w:ind w:left="0" w:firstLine="0"/>
        <w:rPr>
          <w:szCs w:val="22"/>
          <w:lang w:val="en-US"/>
        </w:rPr>
      </w:pPr>
      <w:bookmarkStart w:id="50" w:name="__RefHeading__2062_938243614"/>
      <w:bookmarkEnd w:id="50"/>
      <w:r>
        <w:rPr>
          <w:szCs w:val="22"/>
          <w:lang w:val="en-US"/>
        </w:rPr>
        <w:lastRenderedPageBreak/>
        <w:t>Rapport</w:t>
      </w:r>
    </w:p>
    <w:p w14:paraId="23FBE1D2" w14:textId="77777777" w:rsidR="00000000" w:rsidRDefault="007D11F5">
      <w:pPr>
        <w:pStyle w:val="Kop2"/>
        <w:spacing w:before="0"/>
        <w:ind w:left="0" w:firstLine="0"/>
        <w:rPr>
          <w:szCs w:val="22"/>
          <w:lang w:val="en-US"/>
        </w:rPr>
      </w:pPr>
      <w:bookmarkStart w:id="51" w:name="__RefHeading__5585_2115588033"/>
      <w:bookmarkEnd w:id="51"/>
      <w:proofErr w:type="spellStart"/>
      <w:r>
        <w:rPr>
          <w:szCs w:val="22"/>
          <w:lang w:val="en-US"/>
        </w:rPr>
        <w:t>Weergave</w:t>
      </w:r>
      <w:proofErr w:type="spellEnd"/>
    </w:p>
    <w:p w14:paraId="111303F8" w14:textId="77777777" w:rsidR="00000000" w:rsidRDefault="007D11F5">
      <w:pPr>
        <w:pStyle w:val="Plattetekst"/>
        <w:ind w:left="-11"/>
        <w:rPr>
          <w:szCs w:val="22"/>
          <w:lang w:val="en-US"/>
        </w:rPr>
      </w:pPr>
      <w:r>
        <w:rPr>
          <w:szCs w:val="22"/>
          <w:lang w:val="en-US"/>
        </w:rPr>
        <w:t xml:space="preserve">Op </w:t>
      </w:r>
      <w:proofErr w:type="spellStart"/>
      <w:proofErr w:type="gramStart"/>
      <w:r>
        <w:rPr>
          <w:szCs w:val="22"/>
          <w:lang w:val="en-US"/>
        </w:rPr>
        <w:t>pagina</w:t>
      </w:r>
      <w:proofErr w:type="spellEnd"/>
      <w:r>
        <w:rPr>
          <w:szCs w:val="22"/>
          <w:lang w:val="en-US"/>
        </w:rPr>
        <w:t xml:space="preserve">  </w:t>
      </w:r>
      <w:r>
        <w:rPr>
          <w:szCs w:val="22"/>
          <w:shd w:val="clear" w:color="auto" w:fill="CCCCCC"/>
          <w:lang w:val="en-US"/>
        </w:rPr>
        <w:t>'</w:t>
      </w:r>
      <w:proofErr w:type="gramEnd"/>
      <w:r>
        <w:rPr>
          <w:szCs w:val="22"/>
          <w:shd w:val="clear" w:color="auto" w:fill="CCCCCC"/>
          <w:lang w:val="en-US"/>
        </w:rPr>
        <w:t>Rapport'</w:t>
      </w:r>
      <w:r>
        <w:rPr>
          <w:szCs w:val="22"/>
          <w:lang w:val="en-US"/>
        </w:rPr>
        <w:t xml:space="preserve"> </w:t>
      </w:r>
      <w:proofErr w:type="spellStart"/>
      <w:r>
        <w:rPr>
          <w:szCs w:val="22"/>
          <w:lang w:val="en-US"/>
        </w:rPr>
        <w:t>zijn</w:t>
      </w:r>
      <w:proofErr w:type="spellEnd"/>
      <w:r>
        <w:rPr>
          <w:szCs w:val="22"/>
          <w:lang w:val="en-US"/>
        </w:rPr>
        <w:t xml:space="preserve"> </w:t>
      </w:r>
      <w:proofErr w:type="spellStart"/>
      <w:r>
        <w:rPr>
          <w:szCs w:val="22"/>
          <w:lang w:val="en-US"/>
        </w:rPr>
        <w:t>ter</w:t>
      </w:r>
      <w:proofErr w:type="spellEnd"/>
      <w:r>
        <w:rPr>
          <w:szCs w:val="22"/>
          <w:lang w:val="en-US"/>
        </w:rPr>
        <w:t xml:space="preserve"> </w:t>
      </w:r>
      <w:proofErr w:type="spellStart"/>
      <w:r>
        <w:rPr>
          <w:szCs w:val="22"/>
          <w:lang w:val="en-US"/>
        </w:rPr>
        <w:t>downloaden</w:t>
      </w:r>
      <w:proofErr w:type="spellEnd"/>
      <w:r>
        <w:rPr>
          <w:szCs w:val="22"/>
          <w:lang w:val="en-US"/>
        </w:rPr>
        <w:t>:</w:t>
      </w:r>
    </w:p>
    <w:p w14:paraId="218BE9EF" w14:textId="77777777" w:rsidR="00000000" w:rsidRDefault="007D11F5">
      <w:pPr>
        <w:pStyle w:val="Plattetekst"/>
        <w:ind w:left="-11"/>
        <w:rPr>
          <w:szCs w:val="22"/>
          <w:lang w:val="en-US"/>
        </w:rPr>
      </w:pPr>
      <w:r>
        <w:rPr>
          <w:szCs w:val="22"/>
          <w:lang w:val="en-US"/>
        </w:rPr>
        <w:t xml:space="preserve"> </w:t>
      </w:r>
      <w:r>
        <w:rPr>
          <w:szCs w:val="22"/>
          <w:lang w:val="en-US"/>
        </w:rPr>
        <w:t xml:space="preserve">4 </w:t>
      </w:r>
      <w:proofErr w:type="spellStart"/>
      <w:r>
        <w:rPr>
          <w:szCs w:val="22"/>
          <w:lang w:val="en-US"/>
        </w:rPr>
        <w:t>wijzigingsrapporten</w:t>
      </w:r>
      <w:proofErr w:type="spellEnd"/>
      <w:r>
        <w:rPr>
          <w:szCs w:val="22"/>
          <w:lang w:val="en-US"/>
        </w:rPr>
        <w:t xml:space="preserve"> in Excel.</w:t>
      </w:r>
    </w:p>
    <w:p w14:paraId="0F9A2914" w14:textId="77777777" w:rsidR="00000000" w:rsidRDefault="007D11F5">
      <w:pPr>
        <w:pStyle w:val="Plattetekst"/>
        <w:ind w:left="-11"/>
      </w:pPr>
      <w:r>
        <w:rPr>
          <w:szCs w:val="22"/>
          <w:lang w:val="en-US"/>
        </w:rPr>
        <w:t xml:space="preserve">zip </w:t>
      </w:r>
      <w:proofErr w:type="spellStart"/>
      <w:r>
        <w:rPr>
          <w:szCs w:val="22"/>
          <w:lang w:val="en-US"/>
        </w:rPr>
        <w:t>bestand</w:t>
      </w:r>
      <w:proofErr w:type="spellEnd"/>
      <w:r>
        <w:rPr>
          <w:szCs w:val="22"/>
          <w:lang w:val="en-US"/>
        </w:rPr>
        <w:t xml:space="preserve"> met </w:t>
      </w:r>
      <w:proofErr w:type="spellStart"/>
      <w:r>
        <w:rPr>
          <w:szCs w:val="22"/>
          <w:lang w:val="en-US"/>
        </w:rPr>
        <w:t>sql</w:t>
      </w:r>
      <w:proofErr w:type="spellEnd"/>
      <w:r>
        <w:rPr>
          <w:szCs w:val="22"/>
          <w:lang w:val="en-US"/>
        </w:rPr>
        <w:t xml:space="preserve"> </w:t>
      </w:r>
      <w:proofErr w:type="spellStart"/>
      <w:r>
        <w:rPr>
          <w:szCs w:val="22"/>
          <w:lang w:val="en-US"/>
        </w:rPr>
        <w:t>bestand</w:t>
      </w:r>
      <w:proofErr w:type="spellEnd"/>
      <w:r>
        <w:rPr>
          <w:szCs w:val="22"/>
          <w:lang w:val="en-US"/>
        </w:rPr>
        <w:t xml:space="preserve"> van de database.</w:t>
      </w:r>
    </w:p>
    <w:p w14:paraId="2826A109" w14:textId="77777777" w:rsidR="00000000" w:rsidRDefault="007D11F5">
      <w:pPr>
        <w:pStyle w:val="Plattetekst"/>
        <w:ind w:left="-11"/>
        <w:rPr>
          <w:szCs w:val="22"/>
          <w:lang w:val="en-US"/>
        </w:rPr>
      </w:pPr>
      <w:r>
        <w:pict w14:anchorId="536163AD">
          <v:shape id="_x0000_s1103" type="#_x0000_t75" style="position:absolute;left:0;text-align:left;margin-left:3.25pt;margin-top:9.65pt;width:192.9pt;height:106.65pt;z-index:251684864;mso-wrap-distance-left:0;mso-wrap-distance-right:0;mso-position-horizontal:absolute;mso-position-horizontal-relative:text;mso-position-vertical:absolute;mso-position-vertical-relative:text" filled="t" stroked="t" strokeweight=".05pt">
            <v:fill color2="black"/>
            <v:imagedata r:id="rId87" o:title=""/>
          </v:shape>
        </w:pict>
      </w:r>
    </w:p>
    <w:p w14:paraId="6CFC95A8" w14:textId="77777777" w:rsidR="00000000" w:rsidRDefault="007D11F5">
      <w:pPr>
        <w:pStyle w:val="Plattetekst"/>
        <w:ind w:left="-11"/>
        <w:rPr>
          <w:szCs w:val="22"/>
          <w:lang w:val="en-US"/>
        </w:rPr>
      </w:pPr>
    </w:p>
    <w:p w14:paraId="3106417F" w14:textId="77777777" w:rsidR="00000000" w:rsidRDefault="007D11F5">
      <w:pPr>
        <w:pStyle w:val="Plattetekst"/>
        <w:ind w:left="-11"/>
        <w:rPr>
          <w:szCs w:val="22"/>
          <w:lang w:val="en-US"/>
        </w:rPr>
      </w:pPr>
    </w:p>
    <w:p w14:paraId="580B7B87" w14:textId="77777777" w:rsidR="00000000" w:rsidRDefault="007D11F5">
      <w:pPr>
        <w:pStyle w:val="Plattetekst"/>
        <w:ind w:left="-11"/>
        <w:rPr>
          <w:szCs w:val="22"/>
          <w:lang w:val="en-US"/>
        </w:rPr>
      </w:pPr>
    </w:p>
    <w:p w14:paraId="4B8ED471" w14:textId="77777777" w:rsidR="00000000" w:rsidRDefault="007D11F5">
      <w:pPr>
        <w:pStyle w:val="Plattetekst"/>
        <w:ind w:left="-11"/>
        <w:rPr>
          <w:szCs w:val="22"/>
          <w:lang w:val="en-US"/>
        </w:rPr>
      </w:pPr>
    </w:p>
    <w:p w14:paraId="4178CA31" w14:textId="77777777" w:rsidR="00000000" w:rsidRDefault="007D11F5">
      <w:pPr>
        <w:pStyle w:val="Plattetekst"/>
        <w:ind w:left="-11"/>
        <w:rPr>
          <w:szCs w:val="22"/>
          <w:lang w:val="en-US"/>
        </w:rPr>
      </w:pPr>
    </w:p>
    <w:p w14:paraId="51F19D28" w14:textId="77777777" w:rsidR="00000000" w:rsidRDefault="007D11F5">
      <w:pPr>
        <w:pStyle w:val="Plattetekst"/>
        <w:ind w:left="-11"/>
        <w:rPr>
          <w:szCs w:val="22"/>
          <w:lang w:val="en-US"/>
        </w:rPr>
      </w:pPr>
    </w:p>
    <w:p w14:paraId="3D26DBD3" w14:textId="77777777" w:rsidR="00000000" w:rsidRDefault="007D11F5">
      <w:pPr>
        <w:pStyle w:val="Plattetekst"/>
        <w:ind w:left="-11"/>
        <w:rPr>
          <w:szCs w:val="22"/>
          <w:lang w:val="en-US"/>
        </w:rPr>
      </w:pPr>
      <w:r>
        <w:rPr>
          <w:szCs w:val="22"/>
          <w:lang w:val="en-US"/>
        </w:rPr>
        <w:t xml:space="preserve">In </w:t>
      </w:r>
      <w:proofErr w:type="gramStart"/>
      <w:r>
        <w:rPr>
          <w:szCs w:val="22"/>
          <w:lang w:val="en-US"/>
        </w:rPr>
        <w:t xml:space="preserve">de  </w:t>
      </w:r>
      <w:proofErr w:type="spellStart"/>
      <w:r>
        <w:rPr>
          <w:szCs w:val="22"/>
          <w:lang w:val="en-US"/>
        </w:rPr>
        <w:t>wijzigingsrapporten</w:t>
      </w:r>
      <w:proofErr w:type="spellEnd"/>
      <w:proofErr w:type="gramEnd"/>
      <w:r>
        <w:rPr>
          <w:szCs w:val="22"/>
          <w:lang w:val="en-US"/>
        </w:rPr>
        <w:t xml:space="preserve"> </w:t>
      </w:r>
      <w:proofErr w:type="spellStart"/>
      <w:r>
        <w:rPr>
          <w:szCs w:val="22"/>
          <w:lang w:val="en-US"/>
        </w:rPr>
        <w:t>staan</w:t>
      </w:r>
      <w:proofErr w:type="spellEnd"/>
      <w:r>
        <w:rPr>
          <w:szCs w:val="22"/>
          <w:lang w:val="en-US"/>
        </w:rPr>
        <w:t xml:space="preserve"> de </w:t>
      </w:r>
      <w:proofErr w:type="spellStart"/>
      <w:r>
        <w:rPr>
          <w:szCs w:val="22"/>
          <w:lang w:val="en-US"/>
        </w:rPr>
        <w:t>wijzigingen</w:t>
      </w:r>
      <w:proofErr w:type="spellEnd"/>
      <w:r>
        <w:rPr>
          <w:szCs w:val="22"/>
          <w:lang w:val="en-US"/>
        </w:rPr>
        <w:t xml:space="preserve"> NIEUW, GEWIJZIGD en VERVALLEN in </w:t>
      </w:r>
      <w:proofErr w:type="spellStart"/>
      <w:r>
        <w:rPr>
          <w:szCs w:val="22"/>
          <w:lang w:val="en-US"/>
        </w:rPr>
        <w:t>aparte</w:t>
      </w:r>
      <w:proofErr w:type="spellEnd"/>
      <w:r>
        <w:rPr>
          <w:szCs w:val="22"/>
          <w:lang w:val="en-US"/>
        </w:rPr>
        <w:t xml:space="preserve"> </w:t>
      </w:r>
      <w:proofErr w:type="spellStart"/>
      <w:r>
        <w:rPr>
          <w:szCs w:val="22"/>
          <w:lang w:val="en-US"/>
        </w:rPr>
        <w:t>tabbladen</w:t>
      </w:r>
      <w:proofErr w:type="spellEnd"/>
      <w:r>
        <w:rPr>
          <w:szCs w:val="22"/>
          <w:lang w:val="en-US"/>
        </w:rPr>
        <w:t>.</w:t>
      </w:r>
    </w:p>
    <w:p w14:paraId="16CC14C2" w14:textId="77777777" w:rsidR="00000000" w:rsidRDefault="007D11F5">
      <w:pPr>
        <w:pStyle w:val="Plattetekst"/>
        <w:ind w:left="-11"/>
        <w:rPr>
          <w:szCs w:val="22"/>
          <w:lang w:val="en-US"/>
        </w:rPr>
      </w:pPr>
    </w:p>
    <w:p w14:paraId="2E45078E" w14:textId="77777777" w:rsidR="00000000" w:rsidRDefault="007D11F5">
      <w:pPr>
        <w:pStyle w:val="Kop1"/>
        <w:pageBreakBefore/>
        <w:spacing w:before="0"/>
        <w:ind w:left="0" w:firstLine="0"/>
        <w:rPr>
          <w:szCs w:val="22"/>
          <w:lang w:val="en-US"/>
        </w:rPr>
      </w:pPr>
      <w:bookmarkStart w:id="52" w:name="__RefHeading__2064_938243614"/>
      <w:bookmarkEnd w:id="52"/>
      <w:proofErr w:type="spellStart"/>
      <w:r>
        <w:rPr>
          <w:szCs w:val="22"/>
          <w:lang w:val="en-US"/>
        </w:rPr>
        <w:lastRenderedPageBreak/>
        <w:t>Beheer</w:t>
      </w:r>
      <w:proofErr w:type="spellEnd"/>
      <w:r>
        <w:rPr>
          <w:szCs w:val="22"/>
          <w:lang w:val="en-US"/>
        </w:rPr>
        <w:t xml:space="preserve"> &gt; Export &amp; </w:t>
      </w:r>
      <w:proofErr w:type="spellStart"/>
      <w:r>
        <w:rPr>
          <w:szCs w:val="22"/>
          <w:lang w:val="en-US"/>
        </w:rPr>
        <w:t>Controle</w:t>
      </w:r>
      <w:proofErr w:type="spellEnd"/>
      <w:r>
        <w:rPr>
          <w:szCs w:val="22"/>
          <w:lang w:val="en-US"/>
        </w:rPr>
        <w:t xml:space="preserve"> (*)</w:t>
      </w:r>
    </w:p>
    <w:p w14:paraId="293FAB74" w14:textId="77777777" w:rsidR="00000000" w:rsidRDefault="007D11F5">
      <w:pPr>
        <w:pStyle w:val="Kop2"/>
        <w:spacing w:before="0"/>
        <w:ind w:left="0" w:firstLine="0"/>
        <w:rPr>
          <w:szCs w:val="22"/>
          <w:lang w:val="en-US"/>
        </w:rPr>
      </w:pPr>
      <w:bookmarkStart w:id="53" w:name="__RefHeading__5587_2115588033"/>
      <w:bookmarkEnd w:id="53"/>
      <w:proofErr w:type="spellStart"/>
      <w:r>
        <w:rPr>
          <w:szCs w:val="22"/>
          <w:lang w:val="en-US"/>
        </w:rPr>
        <w:t>Weergave</w:t>
      </w:r>
      <w:proofErr w:type="spellEnd"/>
    </w:p>
    <w:p w14:paraId="0AA144F4" w14:textId="77777777" w:rsidR="00000000" w:rsidRDefault="007D11F5">
      <w:pPr>
        <w:pStyle w:val="Plattetekst"/>
        <w:ind w:left="-11"/>
        <w:rPr>
          <w:szCs w:val="22"/>
          <w:lang w:val="en-US"/>
        </w:rPr>
      </w:pPr>
      <w:r>
        <w:rPr>
          <w:szCs w:val="22"/>
          <w:lang w:val="en-US"/>
        </w:rPr>
        <w:t xml:space="preserve">Op </w:t>
      </w:r>
      <w:proofErr w:type="spellStart"/>
      <w:proofErr w:type="gramStart"/>
      <w:r>
        <w:rPr>
          <w:szCs w:val="22"/>
          <w:lang w:val="en-US"/>
        </w:rPr>
        <w:t>pagina</w:t>
      </w:r>
      <w:proofErr w:type="spellEnd"/>
      <w:r>
        <w:rPr>
          <w:szCs w:val="22"/>
          <w:lang w:val="en-US"/>
        </w:rPr>
        <w:t xml:space="preserve">  </w:t>
      </w:r>
      <w:r>
        <w:rPr>
          <w:szCs w:val="22"/>
          <w:shd w:val="clear" w:color="auto" w:fill="CCCCCC"/>
          <w:lang w:val="en-US"/>
        </w:rPr>
        <w:t>'</w:t>
      </w:r>
      <w:proofErr w:type="spellStart"/>
      <w:proofErr w:type="gramEnd"/>
      <w:r>
        <w:rPr>
          <w:szCs w:val="22"/>
          <w:shd w:val="clear" w:color="auto" w:fill="CCCCCC"/>
          <w:lang w:val="en-US"/>
        </w:rPr>
        <w:t>Beheer</w:t>
      </w:r>
      <w:proofErr w:type="spellEnd"/>
      <w:r>
        <w:rPr>
          <w:szCs w:val="22"/>
          <w:shd w:val="clear" w:color="auto" w:fill="CCCCCC"/>
          <w:lang w:val="en-US"/>
        </w:rPr>
        <w:t xml:space="preserve"> &gt; Export &amp; </w:t>
      </w:r>
      <w:proofErr w:type="spellStart"/>
      <w:r>
        <w:rPr>
          <w:szCs w:val="22"/>
          <w:shd w:val="clear" w:color="auto" w:fill="CCCCCC"/>
          <w:lang w:val="en-US"/>
        </w:rPr>
        <w:t>Controle</w:t>
      </w:r>
      <w:proofErr w:type="spellEnd"/>
      <w:r>
        <w:rPr>
          <w:szCs w:val="22"/>
          <w:shd w:val="clear" w:color="auto" w:fill="CCCCCC"/>
          <w:lang w:val="en-US"/>
        </w:rPr>
        <w:t>'</w:t>
      </w:r>
      <w:r>
        <w:rPr>
          <w:szCs w:val="22"/>
          <w:lang w:val="en-US"/>
        </w:rPr>
        <w:t xml:space="preserve"> </w:t>
      </w:r>
      <w:proofErr w:type="spellStart"/>
      <w:r>
        <w:rPr>
          <w:szCs w:val="22"/>
          <w:lang w:val="en-US"/>
        </w:rPr>
        <w:t>zijn</w:t>
      </w:r>
      <w:proofErr w:type="spellEnd"/>
      <w:r>
        <w:rPr>
          <w:szCs w:val="22"/>
          <w:lang w:val="en-US"/>
        </w:rPr>
        <w:t xml:space="preserve"> de </w:t>
      </w:r>
      <w:proofErr w:type="spellStart"/>
      <w:r>
        <w:rPr>
          <w:szCs w:val="22"/>
          <w:lang w:val="en-US"/>
        </w:rPr>
        <w:t>volgende</w:t>
      </w:r>
      <w:proofErr w:type="spellEnd"/>
      <w:r>
        <w:rPr>
          <w:szCs w:val="22"/>
          <w:lang w:val="en-US"/>
        </w:rPr>
        <w:t xml:space="preserve"> </w:t>
      </w:r>
      <w:proofErr w:type="spellStart"/>
      <w:r>
        <w:rPr>
          <w:szCs w:val="22"/>
          <w:lang w:val="en-US"/>
        </w:rPr>
        <w:t>funct</w:t>
      </w:r>
      <w:r>
        <w:rPr>
          <w:szCs w:val="22"/>
          <w:lang w:val="en-US"/>
        </w:rPr>
        <w:t>ionaliteiten</w:t>
      </w:r>
      <w:proofErr w:type="spellEnd"/>
      <w:r>
        <w:rPr>
          <w:szCs w:val="22"/>
          <w:lang w:val="en-US"/>
        </w:rPr>
        <w:t xml:space="preserve"> </w:t>
      </w:r>
      <w:proofErr w:type="spellStart"/>
      <w:r>
        <w:rPr>
          <w:szCs w:val="22"/>
          <w:lang w:val="en-US"/>
        </w:rPr>
        <w:t>beschikbaar</w:t>
      </w:r>
      <w:proofErr w:type="spellEnd"/>
      <w:r>
        <w:rPr>
          <w:szCs w:val="22"/>
          <w:lang w:val="en-US"/>
        </w:rPr>
        <w:t>:</w:t>
      </w:r>
    </w:p>
    <w:p w14:paraId="67DF06E0" w14:textId="77777777" w:rsidR="00000000" w:rsidRDefault="007D11F5">
      <w:pPr>
        <w:pStyle w:val="Plattetekst"/>
        <w:ind w:left="-11"/>
        <w:rPr>
          <w:szCs w:val="22"/>
          <w:lang w:val="en-US"/>
        </w:rPr>
      </w:pPr>
      <w:proofErr w:type="spellStart"/>
      <w:r>
        <w:rPr>
          <w:szCs w:val="22"/>
          <w:lang w:val="en-US"/>
        </w:rPr>
        <w:t>Aanmaken</w:t>
      </w:r>
      <w:proofErr w:type="spellEnd"/>
      <w:r>
        <w:rPr>
          <w:szCs w:val="22"/>
          <w:lang w:val="en-US"/>
        </w:rPr>
        <w:t xml:space="preserve"> </w:t>
      </w:r>
      <w:proofErr w:type="spellStart"/>
      <w:r>
        <w:rPr>
          <w:szCs w:val="22"/>
          <w:lang w:val="en-US"/>
        </w:rPr>
        <w:t>bestanden</w:t>
      </w:r>
      <w:proofErr w:type="spellEnd"/>
      <w:r>
        <w:rPr>
          <w:szCs w:val="22"/>
          <w:lang w:val="en-US"/>
        </w:rPr>
        <w:t xml:space="preserve"> (xlsx, pat en </w:t>
      </w:r>
      <w:proofErr w:type="spellStart"/>
      <w:r>
        <w:rPr>
          <w:szCs w:val="22"/>
          <w:lang w:val="en-US"/>
        </w:rPr>
        <w:t>lin</w:t>
      </w:r>
      <w:proofErr w:type="spellEnd"/>
      <w:r>
        <w:rPr>
          <w:szCs w:val="22"/>
          <w:lang w:val="en-US"/>
        </w:rPr>
        <w:t>)</w:t>
      </w:r>
    </w:p>
    <w:p w14:paraId="7217AF17" w14:textId="77777777" w:rsidR="00000000" w:rsidRDefault="007D11F5">
      <w:pPr>
        <w:pStyle w:val="Plattetekst"/>
        <w:ind w:left="-11"/>
      </w:pPr>
      <w:proofErr w:type="spellStart"/>
      <w:r>
        <w:rPr>
          <w:szCs w:val="22"/>
          <w:lang w:val="en-US"/>
        </w:rPr>
        <w:t>Controles</w:t>
      </w:r>
      <w:proofErr w:type="spellEnd"/>
    </w:p>
    <w:p w14:paraId="11A4FEE4" w14:textId="77777777" w:rsidR="00000000" w:rsidRDefault="007D11F5">
      <w:pPr>
        <w:pStyle w:val="Plattetekst"/>
        <w:rPr>
          <w:szCs w:val="22"/>
          <w:lang w:val="en-US"/>
        </w:rPr>
      </w:pPr>
      <w:r>
        <w:pict w14:anchorId="5A39CCE5">
          <v:shape id="_x0000_s1104" type="#_x0000_t75" style="position:absolute;margin-left:3.15pt;margin-top:6.45pt;width:243.4pt;height:397.55pt;z-index:251685888;mso-wrap-distance-left:0;mso-wrap-distance-right:0;mso-position-horizontal:absolute;mso-position-horizontal-relative:text;mso-position-vertical:absolute;mso-position-vertical-relative:text" filled="t" stroked="t" strokeweight=".05pt">
            <v:fill color2="black"/>
            <v:imagedata r:id="rId88" o:title=""/>
          </v:shape>
        </w:pict>
      </w:r>
    </w:p>
    <w:p w14:paraId="01D33C49" w14:textId="77777777" w:rsidR="00000000" w:rsidRDefault="007D11F5">
      <w:pPr>
        <w:pStyle w:val="Plattetekst"/>
        <w:rPr>
          <w:szCs w:val="22"/>
          <w:lang w:val="en-US"/>
        </w:rPr>
      </w:pPr>
    </w:p>
    <w:p w14:paraId="1FBC6CA0" w14:textId="77777777" w:rsidR="00000000" w:rsidRDefault="007D11F5">
      <w:pPr>
        <w:pStyle w:val="Plattetekst"/>
        <w:rPr>
          <w:szCs w:val="22"/>
          <w:lang w:val="en-US"/>
        </w:rPr>
      </w:pPr>
    </w:p>
    <w:p w14:paraId="1AA00122" w14:textId="77777777" w:rsidR="00000000" w:rsidRDefault="007D11F5">
      <w:pPr>
        <w:pStyle w:val="Plattetekst"/>
        <w:rPr>
          <w:szCs w:val="22"/>
          <w:lang w:val="en-US"/>
        </w:rPr>
      </w:pPr>
    </w:p>
    <w:p w14:paraId="07583904" w14:textId="77777777" w:rsidR="00000000" w:rsidRDefault="007D11F5">
      <w:pPr>
        <w:pStyle w:val="Plattetekst"/>
        <w:rPr>
          <w:szCs w:val="22"/>
          <w:lang w:val="en-US"/>
        </w:rPr>
      </w:pPr>
    </w:p>
    <w:p w14:paraId="5E9002C0" w14:textId="77777777" w:rsidR="00000000" w:rsidRDefault="007D11F5">
      <w:pPr>
        <w:pStyle w:val="Plattetekst"/>
        <w:rPr>
          <w:szCs w:val="22"/>
          <w:lang w:val="en-US"/>
        </w:rPr>
      </w:pPr>
    </w:p>
    <w:p w14:paraId="55C677B6" w14:textId="77777777" w:rsidR="00000000" w:rsidRDefault="007D11F5">
      <w:pPr>
        <w:pStyle w:val="Plattetekst"/>
        <w:rPr>
          <w:szCs w:val="22"/>
          <w:lang w:val="en-US"/>
        </w:rPr>
      </w:pPr>
    </w:p>
    <w:p w14:paraId="39EB538A" w14:textId="77777777" w:rsidR="00000000" w:rsidRDefault="007D11F5">
      <w:pPr>
        <w:pStyle w:val="Plattetekst"/>
        <w:rPr>
          <w:szCs w:val="22"/>
          <w:lang w:val="en-US"/>
        </w:rPr>
      </w:pPr>
    </w:p>
    <w:p w14:paraId="13F0A77B" w14:textId="77777777" w:rsidR="00000000" w:rsidRDefault="007D11F5">
      <w:pPr>
        <w:pStyle w:val="Plattetekst"/>
        <w:rPr>
          <w:szCs w:val="22"/>
          <w:lang w:val="en-US"/>
        </w:rPr>
      </w:pPr>
    </w:p>
    <w:p w14:paraId="1255E511" w14:textId="77777777" w:rsidR="00000000" w:rsidRDefault="007D11F5">
      <w:pPr>
        <w:pStyle w:val="Plattetekst"/>
        <w:rPr>
          <w:szCs w:val="22"/>
          <w:lang w:val="en-US"/>
        </w:rPr>
      </w:pPr>
    </w:p>
    <w:p w14:paraId="04416651" w14:textId="77777777" w:rsidR="00000000" w:rsidRDefault="007D11F5">
      <w:pPr>
        <w:pStyle w:val="Plattetekst"/>
        <w:rPr>
          <w:szCs w:val="22"/>
          <w:lang w:val="en-US"/>
        </w:rPr>
      </w:pPr>
    </w:p>
    <w:p w14:paraId="5BFEDA2F" w14:textId="77777777" w:rsidR="00000000" w:rsidRDefault="007D11F5">
      <w:pPr>
        <w:pStyle w:val="Plattetekst"/>
        <w:rPr>
          <w:szCs w:val="22"/>
          <w:lang w:val="en-US"/>
        </w:rPr>
      </w:pPr>
    </w:p>
    <w:p w14:paraId="5B053615" w14:textId="77777777" w:rsidR="00000000" w:rsidRDefault="007D11F5">
      <w:pPr>
        <w:pStyle w:val="Plattetekst"/>
        <w:rPr>
          <w:szCs w:val="22"/>
          <w:lang w:val="en-US"/>
        </w:rPr>
      </w:pPr>
    </w:p>
    <w:p w14:paraId="71F8AAE1" w14:textId="77777777" w:rsidR="00000000" w:rsidRDefault="007D11F5">
      <w:pPr>
        <w:pStyle w:val="Plattetekst"/>
        <w:rPr>
          <w:szCs w:val="22"/>
          <w:lang w:val="en-US"/>
        </w:rPr>
      </w:pPr>
    </w:p>
    <w:p w14:paraId="6BC05F1D" w14:textId="77777777" w:rsidR="00000000" w:rsidRDefault="007D11F5">
      <w:pPr>
        <w:pStyle w:val="Plattetekst"/>
        <w:rPr>
          <w:szCs w:val="22"/>
          <w:lang w:val="en-US"/>
        </w:rPr>
      </w:pPr>
    </w:p>
    <w:p w14:paraId="4E0DD298" w14:textId="77777777" w:rsidR="00000000" w:rsidRDefault="007D11F5">
      <w:pPr>
        <w:pStyle w:val="Plattetekst"/>
        <w:rPr>
          <w:szCs w:val="22"/>
          <w:lang w:val="en-US"/>
        </w:rPr>
      </w:pPr>
    </w:p>
    <w:p w14:paraId="03550330" w14:textId="77777777" w:rsidR="00000000" w:rsidRDefault="007D11F5">
      <w:pPr>
        <w:pStyle w:val="Plattetekst"/>
        <w:rPr>
          <w:szCs w:val="22"/>
          <w:lang w:val="en-US"/>
        </w:rPr>
      </w:pPr>
    </w:p>
    <w:p w14:paraId="6F68067A" w14:textId="77777777" w:rsidR="00000000" w:rsidRDefault="007D11F5">
      <w:pPr>
        <w:pStyle w:val="Plattetekst"/>
        <w:rPr>
          <w:szCs w:val="22"/>
          <w:lang w:val="en-US"/>
        </w:rPr>
      </w:pPr>
    </w:p>
    <w:p w14:paraId="04CD5F73" w14:textId="77777777" w:rsidR="00000000" w:rsidRDefault="007D11F5">
      <w:pPr>
        <w:pStyle w:val="Plattetekst"/>
        <w:rPr>
          <w:szCs w:val="22"/>
          <w:lang w:val="en-US"/>
        </w:rPr>
      </w:pPr>
    </w:p>
    <w:p w14:paraId="55D38330" w14:textId="77777777" w:rsidR="00000000" w:rsidRDefault="007D11F5">
      <w:pPr>
        <w:pStyle w:val="Plattetekst"/>
        <w:rPr>
          <w:szCs w:val="22"/>
          <w:lang w:val="en-US"/>
        </w:rPr>
      </w:pPr>
    </w:p>
    <w:p w14:paraId="2E5C9C0F" w14:textId="77777777" w:rsidR="00000000" w:rsidRDefault="007D11F5">
      <w:pPr>
        <w:pStyle w:val="Plattetekst"/>
        <w:rPr>
          <w:szCs w:val="22"/>
          <w:lang w:val="en-US"/>
        </w:rPr>
      </w:pPr>
    </w:p>
    <w:p w14:paraId="31DBBA33" w14:textId="77777777" w:rsidR="00000000" w:rsidRDefault="007D11F5">
      <w:pPr>
        <w:pStyle w:val="Plattetekst"/>
        <w:rPr>
          <w:szCs w:val="22"/>
          <w:lang w:val="en-US"/>
        </w:rPr>
      </w:pPr>
    </w:p>
    <w:p w14:paraId="55830CB2" w14:textId="77777777" w:rsidR="00000000" w:rsidRDefault="007D11F5">
      <w:pPr>
        <w:pStyle w:val="Plattetekst"/>
        <w:rPr>
          <w:szCs w:val="22"/>
          <w:lang w:val="en-US"/>
        </w:rPr>
      </w:pPr>
    </w:p>
    <w:p w14:paraId="1F8ADE29" w14:textId="77777777" w:rsidR="00000000" w:rsidRDefault="007D11F5">
      <w:pPr>
        <w:pStyle w:val="Plattetekst"/>
        <w:rPr>
          <w:szCs w:val="22"/>
          <w:lang w:val="en-US"/>
        </w:rPr>
      </w:pPr>
    </w:p>
    <w:p w14:paraId="2D79880A" w14:textId="77777777" w:rsidR="00000000" w:rsidRDefault="007D11F5">
      <w:pPr>
        <w:pStyle w:val="Kop2"/>
        <w:rPr>
          <w:szCs w:val="22"/>
          <w:lang w:val="en-US"/>
        </w:rPr>
      </w:pPr>
      <w:bookmarkStart w:id="54" w:name="__RefHeading__5589_2115588033"/>
      <w:bookmarkEnd w:id="54"/>
      <w:r>
        <w:rPr>
          <w:szCs w:val="22"/>
          <w:lang w:val="en-US"/>
        </w:rPr>
        <w:t xml:space="preserve">Export </w:t>
      </w:r>
      <w:proofErr w:type="spellStart"/>
      <w:r>
        <w:rPr>
          <w:szCs w:val="22"/>
          <w:lang w:val="en-US"/>
        </w:rPr>
        <w:t>bestanden</w:t>
      </w:r>
      <w:proofErr w:type="spellEnd"/>
      <w:r>
        <w:rPr>
          <w:szCs w:val="22"/>
          <w:lang w:val="en-US"/>
        </w:rPr>
        <w:t xml:space="preserve"> </w:t>
      </w:r>
    </w:p>
    <w:p w14:paraId="2A64A381" w14:textId="77777777" w:rsidR="00000000" w:rsidRDefault="007D11F5">
      <w:pPr>
        <w:pStyle w:val="Plattetekst"/>
        <w:rPr>
          <w:szCs w:val="22"/>
          <w:lang w:val="en-US"/>
        </w:rPr>
      </w:pPr>
      <w:r>
        <w:rPr>
          <w:szCs w:val="22"/>
          <w:lang w:val="en-US"/>
        </w:rPr>
        <w:t xml:space="preserve">Druk op </w:t>
      </w:r>
      <w:proofErr w:type="spellStart"/>
      <w:r>
        <w:rPr>
          <w:szCs w:val="22"/>
          <w:shd w:val="clear" w:color="auto" w:fill="CCCCCC"/>
          <w:lang w:val="en-US"/>
        </w:rPr>
        <w:t>Aanmaken</w:t>
      </w:r>
      <w:proofErr w:type="spellEnd"/>
      <w:r>
        <w:rPr>
          <w:szCs w:val="22"/>
          <w:shd w:val="clear" w:color="auto" w:fill="CCCCCC"/>
          <w:lang w:val="en-US"/>
        </w:rPr>
        <w:t xml:space="preserve"> *</w:t>
      </w:r>
      <w:proofErr w:type="gramStart"/>
      <w:r>
        <w:rPr>
          <w:szCs w:val="22"/>
          <w:shd w:val="clear" w:color="auto" w:fill="CCCCCC"/>
          <w:lang w:val="en-US"/>
        </w:rPr>
        <w:t>*</w:t>
      </w:r>
      <w:r>
        <w:rPr>
          <w:szCs w:val="22"/>
          <w:lang w:val="en-US"/>
        </w:rPr>
        <w:t xml:space="preserve">  om</w:t>
      </w:r>
      <w:proofErr w:type="gramEnd"/>
      <w:r>
        <w:rPr>
          <w:szCs w:val="22"/>
          <w:lang w:val="en-US"/>
        </w:rPr>
        <w:t xml:space="preserve"> </w:t>
      </w:r>
      <w:proofErr w:type="spellStart"/>
      <w:r>
        <w:rPr>
          <w:szCs w:val="22"/>
          <w:lang w:val="en-US"/>
        </w:rPr>
        <w:t>betreffende</w:t>
      </w:r>
      <w:proofErr w:type="spellEnd"/>
      <w:r>
        <w:rPr>
          <w:szCs w:val="22"/>
          <w:lang w:val="en-US"/>
        </w:rPr>
        <w:t xml:space="preserve"> </w:t>
      </w:r>
      <w:proofErr w:type="spellStart"/>
      <w:r>
        <w:rPr>
          <w:szCs w:val="22"/>
          <w:lang w:val="en-US"/>
        </w:rPr>
        <w:t>bestand</w:t>
      </w:r>
      <w:proofErr w:type="spellEnd"/>
      <w:r>
        <w:rPr>
          <w:szCs w:val="22"/>
          <w:lang w:val="en-US"/>
        </w:rPr>
        <w:t xml:space="preserve"> </w:t>
      </w:r>
      <w:proofErr w:type="spellStart"/>
      <w:r>
        <w:rPr>
          <w:szCs w:val="22"/>
          <w:lang w:val="en-US"/>
        </w:rPr>
        <w:t>aan</w:t>
      </w:r>
      <w:proofErr w:type="spellEnd"/>
      <w:r>
        <w:rPr>
          <w:szCs w:val="22"/>
          <w:lang w:val="en-US"/>
        </w:rPr>
        <w:t xml:space="preserve"> te </w:t>
      </w:r>
      <w:proofErr w:type="spellStart"/>
      <w:r>
        <w:rPr>
          <w:szCs w:val="22"/>
          <w:lang w:val="en-US"/>
        </w:rPr>
        <w:t>maken</w:t>
      </w:r>
      <w:proofErr w:type="spellEnd"/>
      <w:r>
        <w:rPr>
          <w:szCs w:val="22"/>
          <w:lang w:val="en-US"/>
        </w:rPr>
        <w:t>.</w:t>
      </w:r>
    </w:p>
    <w:p w14:paraId="71E1445B" w14:textId="77777777" w:rsidR="00000000" w:rsidRDefault="007D11F5">
      <w:pPr>
        <w:pStyle w:val="Plattetekst"/>
      </w:pPr>
      <w:r>
        <w:rPr>
          <w:szCs w:val="22"/>
          <w:lang w:val="en-US"/>
        </w:rPr>
        <w:t xml:space="preserve">Het </w:t>
      </w:r>
      <w:proofErr w:type="spellStart"/>
      <w:r>
        <w:rPr>
          <w:szCs w:val="22"/>
          <w:lang w:val="en-US"/>
        </w:rPr>
        <w:t>aangemaakte</w:t>
      </w:r>
      <w:proofErr w:type="spellEnd"/>
      <w:r>
        <w:rPr>
          <w:szCs w:val="22"/>
          <w:lang w:val="en-US"/>
        </w:rPr>
        <w:t xml:space="preserve"> </w:t>
      </w:r>
      <w:proofErr w:type="spellStart"/>
      <w:r>
        <w:rPr>
          <w:szCs w:val="22"/>
          <w:lang w:val="en-US"/>
        </w:rPr>
        <w:t>bestand</w:t>
      </w:r>
      <w:proofErr w:type="spellEnd"/>
      <w:r>
        <w:rPr>
          <w:szCs w:val="22"/>
          <w:lang w:val="en-US"/>
        </w:rPr>
        <w:t xml:space="preserve"> is nu </w:t>
      </w:r>
      <w:proofErr w:type="spellStart"/>
      <w:r>
        <w:rPr>
          <w:szCs w:val="22"/>
          <w:lang w:val="en-US"/>
        </w:rPr>
        <w:t>beschikbaar</w:t>
      </w:r>
      <w:proofErr w:type="spellEnd"/>
      <w:r>
        <w:rPr>
          <w:szCs w:val="22"/>
          <w:lang w:val="en-US"/>
        </w:rPr>
        <w:t xml:space="preserve"> op </w:t>
      </w:r>
      <w:proofErr w:type="gramStart"/>
      <w:r>
        <w:rPr>
          <w:szCs w:val="22"/>
          <w:lang w:val="en-US"/>
        </w:rPr>
        <w:t xml:space="preserve">de  </w:t>
      </w:r>
      <w:proofErr w:type="spellStart"/>
      <w:r>
        <w:rPr>
          <w:szCs w:val="22"/>
          <w:lang w:val="en-US"/>
        </w:rPr>
        <w:t>pagina's</w:t>
      </w:r>
      <w:proofErr w:type="spellEnd"/>
      <w:proofErr w:type="gramEnd"/>
      <w:r>
        <w:rPr>
          <w:szCs w:val="22"/>
          <w:lang w:val="en-US"/>
        </w:rPr>
        <w:t xml:space="preserve"> </w:t>
      </w:r>
      <w:proofErr w:type="spellStart"/>
      <w:r>
        <w:rPr>
          <w:szCs w:val="22"/>
          <w:lang w:val="en-US"/>
        </w:rPr>
        <w:t>vam</w:t>
      </w:r>
      <w:proofErr w:type="spellEnd"/>
      <w:r>
        <w:rPr>
          <w:szCs w:val="22"/>
          <w:lang w:val="en-US"/>
        </w:rPr>
        <w:t xml:space="preserve"> de diverse </w:t>
      </w:r>
      <w:proofErr w:type="spellStart"/>
      <w:r>
        <w:rPr>
          <w:szCs w:val="22"/>
          <w:lang w:val="en-US"/>
        </w:rPr>
        <w:t>onderdel</w:t>
      </w:r>
      <w:r>
        <w:rPr>
          <w:szCs w:val="22"/>
          <w:lang w:val="en-US"/>
        </w:rPr>
        <w:t>en</w:t>
      </w:r>
      <w:proofErr w:type="spellEnd"/>
      <w:r>
        <w:rPr>
          <w:szCs w:val="22"/>
          <w:lang w:val="en-US"/>
        </w:rPr>
        <w:t>.</w:t>
      </w:r>
    </w:p>
    <w:p w14:paraId="6A08559C" w14:textId="77777777" w:rsidR="00000000" w:rsidRDefault="007D11F5">
      <w:pPr>
        <w:pStyle w:val="Plattetekst"/>
        <w:rPr>
          <w:szCs w:val="22"/>
          <w:lang w:val="en-US"/>
        </w:rPr>
      </w:pPr>
      <w:r>
        <w:pict w14:anchorId="7676605A">
          <v:shape id="_x0000_s1105" type="#_x0000_t75" style="position:absolute;margin-left:2.45pt;margin-top:-3.75pt;width:14.2pt;height:21.7pt;z-index:251686912;mso-wrap-distance-left:0;mso-wrap-distance-right:0;mso-position-horizontal:absolute;mso-position-horizontal-relative:text;mso-position-vertical:absolute;mso-position-vertical-relative:text" filled="t">
            <v:fill color2="black"/>
            <v:imagedata r:id="rId89" o:title=""/>
          </v:shape>
        </w:pict>
      </w:r>
      <w:r>
        <w:rPr>
          <w:szCs w:val="22"/>
          <w:lang w:val="en-US"/>
        </w:rPr>
        <w:t xml:space="preserve">          </w:t>
      </w:r>
      <w:proofErr w:type="spellStart"/>
      <w:r>
        <w:rPr>
          <w:szCs w:val="22"/>
          <w:lang w:val="en-US"/>
        </w:rPr>
        <w:t>Geeft</w:t>
      </w:r>
      <w:proofErr w:type="spellEnd"/>
      <w:r>
        <w:rPr>
          <w:szCs w:val="22"/>
          <w:lang w:val="en-US"/>
        </w:rPr>
        <w:t xml:space="preserve"> </w:t>
      </w:r>
      <w:proofErr w:type="spellStart"/>
      <w:r>
        <w:rPr>
          <w:szCs w:val="22"/>
          <w:lang w:val="en-US"/>
        </w:rPr>
        <w:t>aan</w:t>
      </w:r>
      <w:proofErr w:type="spellEnd"/>
      <w:r>
        <w:rPr>
          <w:szCs w:val="22"/>
          <w:lang w:val="en-US"/>
        </w:rPr>
        <w:t xml:space="preserve"> </w:t>
      </w:r>
      <w:proofErr w:type="spellStart"/>
      <w:r>
        <w:rPr>
          <w:szCs w:val="22"/>
          <w:lang w:val="en-US"/>
        </w:rPr>
        <w:t>dat</w:t>
      </w:r>
      <w:proofErr w:type="spellEnd"/>
      <w:r>
        <w:rPr>
          <w:szCs w:val="22"/>
          <w:lang w:val="en-US"/>
        </w:rPr>
        <w:t xml:space="preserve"> het </w:t>
      </w:r>
      <w:proofErr w:type="spellStart"/>
      <w:r>
        <w:rPr>
          <w:szCs w:val="22"/>
          <w:lang w:val="en-US"/>
        </w:rPr>
        <w:t>betreffende</w:t>
      </w:r>
      <w:proofErr w:type="spellEnd"/>
      <w:r>
        <w:rPr>
          <w:szCs w:val="22"/>
          <w:lang w:val="en-US"/>
        </w:rPr>
        <w:t xml:space="preserve"> </w:t>
      </w:r>
      <w:proofErr w:type="spellStart"/>
      <w:r>
        <w:rPr>
          <w:szCs w:val="22"/>
          <w:lang w:val="en-US"/>
        </w:rPr>
        <w:t>bestand</w:t>
      </w:r>
      <w:proofErr w:type="spellEnd"/>
      <w:r>
        <w:rPr>
          <w:szCs w:val="22"/>
          <w:lang w:val="en-US"/>
        </w:rPr>
        <w:t xml:space="preserve"> </w:t>
      </w:r>
      <w:proofErr w:type="spellStart"/>
      <w:r>
        <w:rPr>
          <w:szCs w:val="22"/>
          <w:lang w:val="en-US"/>
        </w:rPr>
        <w:t>beschikbaar</w:t>
      </w:r>
      <w:proofErr w:type="spellEnd"/>
      <w:r>
        <w:rPr>
          <w:szCs w:val="22"/>
          <w:lang w:val="en-US"/>
        </w:rPr>
        <w:t xml:space="preserve"> is.</w:t>
      </w:r>
    </w:p>
    <w:p w14:paraId="5CC939EE" w14:textId="77777777" w:rsidR="00000000" w:rsidRDefault="007D11F5">
      <w:pPr>
        <w:pStyle w:val="Plattetekst"/>
        <w:rPr>
          <w:szCs w:val="22"/>
          <w:lang w:val="en-US"/>
        </w:rPr>
      </w:pPr>
      <w:r>
        <w:rPr>
          <w:szCs w:val="22"/>
          <w:lang w:val="en-US"/>
        </w:rPr>
        <w:t xml:space="preserve">Alle </w:t>
      </w:r>
      <w:proofErr w:type="spellStart"/>
      <w:r>
        <w:rPr>
          <w:szCs w:val="22"/>
          <w:lang w:val="en-US"/>
        </w:rPr>
        <w:t>bestanden</w:t>
      </w:r>
      <w:proofErr w:type="spellEnd"/>
      <w:r>
        <w:rPr>
          <w:szCs w:val="22"/>
          <w:lang w:val="en-US"/>
        </w:rPr>
        <w:t xml:space="preserve"> </w:t>
      </w:r>
      <w:proofErr w:type="spellStart"/>
      <w:r>
        <w:rPr>
          <w:szCs w:val="22"/>
          <w:lang w:val="en-US"/>
        </w:rPr>
        <w:t>kunnen</w:t>
      </w:r>
      <w:proofErr w:type="spellEnd"/>
      <w:r>
        <w:rPr>
          <w:szCs w:val="22"/>
          <w:lang w:val="en-US"/>
        </w:rPr>
        <w:t xml:space="preserve"> </w:t>
      </w:r>
      <w:proofErr w:type="spellStart"/>
      <w:r>
        <w:rPr>
          <w:szCs w:val="22"/>
          <w:lang w:val="en-US"/>
        </w:rPr>
        <w:t>worden</w:t>
      </w:r>
      <w:proofErr w:type="spellEnd"/>
      <w:r>
        <w:rPr>
          <w:szCs w:val="22"/>
          <w:lang w:val="en-US"/>
        </w:rPr>
        <w:t xml:space="preserve"> </w:t>
      </w:r>
      <w:proofErr w:type="spellStart"/>
      <w:r>
        <w:rPr>
          <w:szCs w:val="22"/>
          <w:lang w:val="en-US"/>
        </w:rPr>
        <w:t>gereset</w:t>
      </w:r>
      <w:proofErr w:type="spellEnd"/>
      <w:r>
        <w:rPr>
          <w:szCs w:val="22"/>
          <w:lang w:val="en-US"/>
        </w:rPr>
        <w:t xml:space="preserve"> </w:t>
      </w:r>
      <w:proofErr w:type="gramStart"/>
      <w:r>
        <w:rPr>
          <w:szCs w:val="22"/>
          <w:lang w:val="en-US"/>
        </w:rPr>
        <w:t>in  menu</w:t>
      </w:r>
      <w:proofErr w:type="gramEnd"/>
      <w:r>
        <w:rPr>
          <w:szCs w:val="22"/>
          <w:lang w:val="en-US"/>
        </w:rPr>
        <w:t>:</w:t>
      </w:r>
    </w:p>
    <w:p w14:paraId="2EC04DC2" w14:textId="77777777" w:rsidR="00000000" w:rsidRDefault="007D11F5">
      <w:pPr>
        <w:pStyle w:val="Plattetekst"/>
        <w:rPr>
          <w:szCs w:val="22"/>
          <w:lang w:val="en-US"/>
        </w:rPr>
      </w:pPr>
      <w:r>
        <w:rPr>
          <w:szCs w:val="22"/>
          <w:lang w:val="en-US"/>
        </w:rPr>
        <w:t xml:space="preserve"> </w:t>
      </w:r>
      <w:proofErr w:type="spellStart"/>
      <w:r>
        <w:rPr>
          <w:szCs w:val="22"/>
          <w:shd w:val="clear" w:color="auto" w:fill="CCCCCC"/>
          <w:lang w:val="en-US"/>
        </w:rPr>
        <w:t>Beheer</w:t>
      </w:r>
      <w:proofErr w:type="spellEnd"/>
      <w:r>
        <w:rPr>
          <w:szCs w:val="22"/>
          <w:shd w:val="clear" w:color="auto" w:fill="CCCCCC"/>
          <w:lang w:val="en-US"/>
        </w:rPr>
        <w:t xml:space="preserve"> &gt; Export &amp; </w:t>
      </w:r>
      <w:proofErr w:type="spellStart"/>
      <w:proofErr w:type="gramStart"/>
      <w:r>
        <w:rPr>
          <w:szCs w:val="22"/>
          <w:shd w:val="clear" w:color="auto" w:fill="CCCCCC"/>
          <w:lang w:val="en-US"/>
        </w:rPr>
        <w:t>Controle</w:t>
      </w:r>
      <w:proofErr w:type="spellEnd"/>
      <w:r>
        <w:rPr>
          <w:szCs w:val="22"/>
          <w:shd w:val="clear" w:color="auto" w:fill="CCCCCC"/>
          <w:lang w:val="en-US"/>
        </w:rPr>
        <w:t xml:space="preserve">  &gt;</w:t>
      </w:r>
      <w:proofErr w:type="gramEnd"/>
      <w:r>
        <w:rPr>
          <w:szCs w:val="22"/>
          <w:shd w:val="clear" w:color="auto" w:fill="CCCCCC"/>
          <w:lang w:val="en-US"/>
        </w:rPr>
        <w:t xml:space="preserve">  </w:t>
      </w:r>
      <w:proofErr w:type="spellStart"/>
      <w:r>
        <w:rPr>
          <w:szCs w:val="22"/>
          <w:shd w:val="clear" w:color="auto" w:fill="CCCCCC"/>
          <w:lang w:val="en-US"/>
        </w:rPr>
        <w:t>Beheer</w:t>
      </w:r>
      <w:proofErr w:type="spellEnd"/>
      <w:r>
        <w:rPr>
          <w:szCs w:val="22"/>
          <w:shd w:val="clear" w:color="auto" w:fill="CCCCCC"/>
          <w:lang w:val="en-US"/>
        </w:rPr>
        <w:t xml:space="preserve"> DB &amp; </w:t>
      </w:r>
      <w:proofErr w:type="spellStart"/>
      <w:r>
        <w:rPr>
          <w:szCs w:val="22"/>
          <w:shd w:val="clear" w:color="auto" w:fill="CCCCCC"/>
          <w:lang w:val="en-US"/>
        </w:rPr>
        <w:t>Bestanden</w:t>
      </w:r>
      <w:proofErr w:type="spellEnd"/>
      <w:r>
        <w:rPr>
          <w:szCs w:val="22"/>
          <w:shd w:val="clear" w:color="auto" w:fill="CCCCCC"/>
          <w:lang w:val="en-US"/>
        </w:rPr>
        <w:t xml:space="preserve"> &gt;  </w:t>
      </w:r>
      <w:proofErr w:type="spellStart"/>
      <w:r>
        <w:rPr>
          <w:szCs w:val="22"/>
          <w:shd w:val="clear" w:color="auto" w:fill="CCCCCC"/>
          <w:lang w:val="en-US"/>
        </w:rPr>
        <w:t>functie</w:t>
      </w:r>
      <w:proofErr w:type="spellEnd"/>
      <w:r>
        <w:rPr>
          <w:szCs w:val="22"/>
          <w:shd w:val="clear" w:color="auto" w:fill="CCCCCC"/>
          <w:lang w:val="en-US"/>
        </w:rPr>
        <w:t xml:space="preserve"> Reset </w:t>
      </w:r>
      <w:proofErr w:type="spellStart"/>
      <w:r>
        <w:rPr>
          <w:szCs w:val="22"/>
          <w:shd w:val="clear" w:color="auto" w:fill="CCCCCC"/>
          <w:lang w:val="en-US"/>
        </w:rPr>
        <w:t>bestanden</w:t>
      </w:r>
      <w:proofErr w:type="spellEnd"/>
    </w:p>
    <w:p w14:paraId="2273CD57" w14:textId="77777777" w:rsidR="00000000" w:rsidRDefault="007D11F5">
      <w:pPr>
        <w:pStyle w:val="Plattetekst"/>
        <w:rPr>
          <w:szCs w:val="22"/>
          <w:lang w:val="en-US"/>
        </w:rPr>
      </w:pPr>
    </w:p>
    <w:p w14:paraId="4F994F7B" w14:textId="77777777" w:rsidR="00000000" w:rsidRDefault="007D11F5">
      <w:pPr>
        <w:pStyle w:val="Kop2"/>
        <w:rPr>
          <w:szCs w:val="22"/>
          <w:lang w:val="en-US"/>
        </w:rPr>
      </w:pPr>
      <w:bookmarkStart w:id="55" w:name="__RefHeading__5591_2115588033"/>
      <w:bookmarkEnd w:id="55"/>
      <w:proofErr w:type="spellStart"/>
      <w:r>
        <w:rPr>
          <w:szCs w:val="22"/>
          <w:lang w:val="en-US"/>
        </w:rPr>
        <w:lastRenderedPageBreak/>
        <w:t>Controles</w:t>
      </w:r>
      <w:proofErr w:type="spellEnd"/>
    </w:p>
    <w:p w14:paraId="478B0976" w14:textId="77777777" w:rsidR="00000000" w:rsidRDefault="007D11F5">
      <w:pPr>
        <w:pStyle w:val="Plattetekst"/>
        <w:rPr>
          <w:szCs w:val="22"/>
          <w:lang w:val="en-US"/>
        </w:rPr>
      </w:pPr>
      <w:proofErr w:type="spellStart"/>
      <w:r>
        <w:rPr>
          <w:szCs w:val="22"/>
          <w:lang w:val="en-US"/>
        </w:rPr>
        <w:t>Voor</w:t>
      </w:r>
      <w:proofErr w:type="spellEnd"/>
      <w:r>
        <w:rPr>
          <w:szCs w:val="22"/>
          <w:lang w:val="en-US"/>
        </w:rPr>
        <w:t xml:space="preserve"> </w:t>
      </w:r>
      <w:proofErr w:type="spellStart"/>
      <w:r>
        <w:rPr>
          <w:szCs w:val="22"/>
          <w:lang w:val="en-US"/>
        </w:rPr>
        <w:t>controle</w:t>
      </w:r>
      <w:proofErr w:type="spellEnd"/>
      <w:r>
        <w:rPr>
          <w:szCs w:val="22"/>
          <w:lang w:val="en-US"/>
        </w:rPr>
        <w:t xml:space="preserve"> database versus </w:t>
      </w:r>
      <w:proofErr w:type="spellStart"/>
      <w:r>
        <w:rPr>
          <w:szCs w:val="22"/>
          <w:lang w:val="en-US"/>
        </w:rPr>
        <w:t>Autocad</w:t>
      </w:r>
      <w:proofErr w:type="spellEnd"/>
      <w:r>
        <w:rPr>
          <w:szCs w:val="22"/>
          <w:lang w:val="en-US"/>
        </w:rPr>
        <w:t xml:space="preserve"> </w:t>
      </w:r>
      <w:proofErr w:type="spellStart"/>
      <w:r>
        <w:rPr>
          <w:szCs w:val="22"/>
          <w:lang w:val="en-US"/>
        </w:rPr>
        <w:t>bestanden</w:t>
      </w:r>
      <w:proofErr w:type="spellEnd"/>
      <w:r>
        <w:rPr>
          <w:szCs w:val="22"/>
          <w:lang w:val="en-US"/>
        </w:rPr>
        <w:t xml:space="preserve"> </w:t>
      </w:r>
      <w:proofErr w:type="spellStart"/>
      <w:r>
        <w:rPr>
          <w:szCs w:val="22"/>
          <w:lang w:val="en-US"/>
        </w:rPr>
        <w:t>druk</w:t>
      </w:r>
      <w:proofErr w:type="spellEnd"/>
      <w:r>
        <w:rPr>
          <w:szCs w:val="22"/>
          <w:lang w:val="en-US"/>
        </w:rPr>
        <w:t xml:space="preserve"> op </w:t>
      </w:r>
      <w:r>
        <w:rPr>
          <w:szCs w:val="22"/>
          <w:shd w:val="clear" w:color="auto" w:fill="DDDDDD"/>
          <w:lang w:val="en-US"/>
        </w:rPr>
        <w:t>Open</w:t>
      </w:r>
      <w:r>
        <w:rPr>
          <w:szCs w:val="22"/>
          <w:lang w:val="en-US"/>
        </w:rPr>
        <w:t xml:space="preserve"> </w:t>
      </w:r>
    </w:p>
    <w:p w14:paraId="3BF6BD4C" w14:textId="77777777" w:rsidR="00000000" w:rsidRDefault="007D11F5">
      <w:pPr>
        <w:pStyle w:val="Plattetekst"/>
        <w:rPr>
          <w:szCs w:val="22"/>
          <w:lang w:val="en-US"/>
        </w:rPr>
      </w:pPr>
      <w:r>
        <w:rPr>
          <w:szCs w:val="22"/>
          <w:lang w:val="en-US"/>
        </w:rPr>
        <w:t xml:space="preserve">In het </w:t>
      </w:r>
      <w:proofErr w:type="spellStart"/>
      <w:r>
        <w:rPr>
          <w:szCs w:val="22"/>
          <w:lang w:val="en-US"/>
        </w:rPr>
        <w:t>nieuwe</w:t>
      </w:r>
      <w:proofErr w:type="spellEnd"/>
      <w:r>
        <w:rPr>
          <w:szCs w:val="22"/>
          <w:lang w:val="en-US"/>
        </w:rPr>
        <w:t xml:space="preserve"> window </w:t>
      </w:r>
      <w:proofErr w:type="spellStart"/>
      <w:r>
        <w:rPr>
          <w:szCs w:val="22"/>
          <w:lang w:val="en-US"/>
        </w:rPr>
        <w:t>kan</w:t>
      </w:r>
      <w:proofErr w:type="spellEnd"/>
      <w:r>
        <w:rPr>
          <w:szCs w:val="22"/>
          <w:lang w:val="en-US"/>
        </w:rPr>
        <w:t xml:space="preserve"> de </w:t>
      </w:r>
      <w:proofErr w:type="spellStart"/>
      <w:r>
        <w:rPr>
          <w:szCs w:val="22"/>
          <w:lang w:val="en-US"/>
        </w:rPr>
        <w:t>Bibliotheken</w:t>
      </w:r>
      <w:proofErr w:type="spellEnd"/>
      <w:r>
        <w:rPr>
          <w:szCs w:val="22"/>
          <w:lang w:val="en-US"/>
        </w:rPr>
        <w:t xml:space="preserve">- </w:t>
      </w:r>
      <w:proofErr w:type="spellStart"/>
      <w:r>
        <w:rPr>
          <w:szCs w:val="22"/>
          <w:lang w:val="en-US"/>
        </w:rPr>
        <w:t>Symbolen</w:t>
      </w:r>
      <w:proofErr w:type="spellEnd"/>
      <w:r>
        <w:rPr>
          <w:szCs w:val="22"/>
          <w:lang w:val="en-US"/>
        </w:rPr>
        <w:t xml:space="preserve"> </w:t>
      </w:r>
      <w:proofErr w:type="spellStart"/>
      <w:r>
        <w:rPr>
          <w:szCs w:val="22"/>
          <w:lang w:val="en-US"/>
        </w:rPr>
        <w:t>controle</w:t>
      </w:r>
      <w:proofErr w:type="spellEnd"/>
      <w:r>
        <w:rPr>
          <w:szCs w:val="22"/>
          <w:lang w:val="en-US"/>
        </w:rPr>
        <w:t xml:space="preserve"> </w:t>
      </w:r>
      <w:proofErr w:type="spellStart"/>
      <w:r>
        <w:rPr>
          <w:szCs w:val="22"/>
          <w:lang w:val="en-US"/>
        </w:rPr>
        <w:t>worden</w:t>
      </w:r>
      <w:proofErr w:type="spellEnd"/>
      <w:r>
        <w:rPr>
          <w:szCs w:val="22"/>
          <w:lang w:val="en-US"/>
        </w:rPr>
        <w:t xml:space="preserve"> </w:t>
      </w:r>
      <w:proofErr w:type="spellStart"/>
      <w:r>
        <w:rPr>
          <w:szCs w:val="22"/>
          <w:lang w:val="en-US"/>
        </w:rPr>
        <w:t>gestart</w:t>
      </w:r>
      <w:proofErr w:type="spellEnd"/>
      <w:r>
        <w:rPr>
          <w:szCs w:val="22"/>
          <w:lang w:val="en-US"/>
        </w:rPr>
        <w:t>.</w:t>
      </w:r>
    </w:p>
    <w:p w14:paraId="03C8E6C1" w14:textId="77777777" w:rsidR="00000000" w:rsidRDefault="007D11F5">
      <w:pPr>
        <w:pStyle w:val="Plattetekst"/>
      </w:pPr>
      <w:r>
        <w:rPr>
          <w:szCs w:val="22"/>
          <w:lang w:val="en-US"/>
        </w:rPr>
        <w:t xml:space="preserve">De </w:t>
      </w:r>
      <w:proofErr w:type="spellStart"/>
      <w:r>
        <w:rPr>
          <w:szCs w:val="22"/>
          <w:lang w:val="en-US"/>
        </w:rPr>
        <w:t>controle</w:t>
      </w:r>
      <w:proofErr w:type="spellEnd"/>
      <w:r>
        <w:rPr>
          <w:szCs w:val="22"/>
          <w:lang w:val="en-US"/>
        </w:rPr>
        <w:t xml:space="preserve"> </w:t>
      </w:r>
      <w:proofErr w:type="spellStart"/>
      <w:r>
        <w:rPr>
          <w:szCs w:val="22"/>
          <w:lang w:val="en-US"/>
        </w:rPr>
        <w:t>genereert</w:t>
      </w:r>
      <w:proofErr w:type="spellEnd"/>
      <w:r>
        <w:rPr>
          <w:szCs w:val="22"/>
          <w:lang w:val="en-US"/>
        </w:rPr>
        <w:t xml:space="preserve"> </w:t>
      </w:r>
      <w:proofErr w:type="spellStart"/>
      <w:r>
        <w:rPr>
          <w:szCs w:val="22"/>
          <w:lang w:val="en-US"/>
        </w:rPr>
        <w:t>een</w:t>
      </w:r>
      <w:proofErr w:type="spellEnd"/>
      <w:r>
        <w:rPr>
          <w:szCs w:val="22"/>
          <w:lang w:val="en-US"/>
        </w:rPr>
        <w:t xml:space="preserve"> </w:t>
      </w:r>
      <w:proofErr w:type="spellStart"/>
      <w:r>
        <w:rPr>
          <w:szCs w:val="22"/>
          <w:lang w:val="en-US"/>
        </w:rPr>
        <w:t>overzicht</w:t>
      </w:r>
      <w:proofErr w:type="spellEnd"/>
      <w:r>
        <w:rPr>
          <w:szCs w:val="22"/>
          <w:lang w:val="en-US"/>
        </w:rPr>
        <w:t xml:space="preserve"> van de </w:t>
      </w:r>
      <w:proofErr w:type="spellStart"/>
      <w:r>
        <w:rPr>
          <w:szCs w:val="22"/>
          <w:lang w:val="en-US"/>
        </w:rPr>
        <w:t>verschillen</w:t>
      </w:r>
      <w:proofErr w:type="spellEnd"/>
      <w:r>
        <w:rPr>
          <w:szCs w:val="22"/>
          <w:lang w:val="en-US"/>
        </w:rPr>
        <w:t xml:space="preserve"> </w:t>
      </w:r>
      <w:proofErr w:type="spellStart"/>
      <w:r>
        <w:rPr>
          <w:szCs w:val="22"/>
          <w:lang w:val="en-US"/>
        </w:rPr>
        <w:t>tussen</w:t>
      </w:r>
      <w:proofErr w:type="spellEnd"/>
      <w:r>
        <w:rPr>
          <w:szCs w:val="22"/>
          <w:lang w:val="en-US"/>
        </w:rPr>
        <w:t xml:space="preserve"> de database en de </w:t>
      </w:r>
      <w:proofErr w:type="spellStart"/>
      <w:r>
        <w:rPr>
          <w:szCs w:val="22"/>
          <w:lang w:val="en-US"/>
        </w:rPr>
        <w:t>Autocad</w:t>
      </w:r>
      <w:proofErr w:type="spellEnd"/>
      <w:r>
        <w:rPr>
          <w:szCs w:val="22"/>
          <w:lang w:val="en-US"/>
        </w:rPr>
        <w:t xml:space="preserve"> </w:t>
      </w:r>
      <w:proofErr w:type="spellStart"/>
      <w:r>
        <w:rPr>
          <w:szCs w:val="22"/>
          <w:lang w:val="en-US"/>
        </w:rPr>
        <w:t>bestanden</w:t>
      </w:r>
      <w:proofErr w:type="spellEnd"/>
      <w:r>
        <w:rPr>
          <w:szCs w:val="22"/>
          <w:lang w:val="en-US"/>
        </w:rPr>
        <w:t xml:space="preserve">. </w:t>
      </w:r>
    </w:p>
    <w:p w14:paraId="4D491AEE" w14:textId="77777777" w:rsidR="00000000" w:rsidRDefault="007D11F5">
      <w:pPr>
        <w:pStyle w:val="Plattetekst"/>
      </w:pPr>
      <w:r>
        <w:pict w14:anchorId="365B63DE">
          <v:shape id="_x0000_s1106" type="#_x0000_t75" style="position:absolute;margin-left:5.1pt;margin-top:.05pt;width:293.9pt;height:101.95pt;z-index:251687936;mso-wrap-distance-left:0;mso-wrap-distance-right:0;mso-position-horizontal:absolute;mso-position-horizontal-relative:text;mso-position-vertical:absolute;mso-position-vertical-relative:text" filled="t" stroked="t" strokeweight=".05pt">
            <v:fill color2="black"/>
            <v:imagedata r:id="rId90" o:title=""/>
          </v:shape>
        </w:pict>
      </w:r>
    </w:p>
    <w:p w14:paraId="089B0BBC" w14:textId="77777777" w:rsidR="00000000" w:rsidRDefault="007D11F5">
      <w:pPr>
        <w:pStyle w:val="Plattetekst"/>
        <w:rPr>
          <w:szCs w:val="22"/>
          <w:shd w:val="clear" w:color="auto" w:fill="CCCCCC"/>
          <w:lang w:val="en-US"/>
        </w:rPr>
      </w:pPr>
    </w:p>
    <w:p w14:paraId="3F1DD4A8" w14:textId="77777777" w:rsidR="00000000" w:rsidRDefault="007D11F5">
      <w:pPr>
        <w:pStyle w:val="Plattetekst"/>
        <w:rPr>
          <w:szCs w:val="22"/>
          <w:shd w:val="clear" w:color="auto" w:fill="CCCCCC"/>
          <w:lang w:val="en-US"/>
        </w:rPr>
      </w:pPr>
    </w:p>
    <w:p w14:paraId="7674150F" w14:textId="77777777" w:rsidR="00000000" w:rsidRDefault="007D11F5">
      <w:pPr>
        <w:pStyle w:val="Plattetekst"/>
        <w:rPr>
          <w:szCs w:val="22"/>
          <w:shd w:val="clear" w:color="auto" w:fill="CCCCCC"/>
          <w:lang w:val="en-US"/>
        </w:rPr>
      </w:pPr>
    </w:p>
    <w:p w14:paraId="5E58CD18" w14:textId="77777777" w:rsidR="00000000" w:rsidRDefault="007D11F5">
      <w:pPr>
        <w:pStyle w:val="Plattetekst"/>
        <w:rPr>
          <w:szCs w:val="22"/>
          <w:shd w:val="clear" w:color="auto" w:fill="CCCCCC"/>
          <w:lang w:val="en-US"/>
        </w:rPr>
      </w:pPr>
    </w:p>
    <w:p w14:paraId="0FC0FA3F" w14:textId="77777777" w:rsidR="00000000" w:rsidRDefault="007D11F5">
      <w:pPr>
        <w:pStyle w:val="Plattetekst"/>
        <w:rPr>
          <w:szCs w:val="22"/>
          <w:shd w:val="clear" w:color="auto" w:fill="CCCCCC"/>
          <w:lang w:val="en-US"/>
        </w:rPr>
      </w:pPr>
    </w:p>
    <w:p w14:paraId="794D0545" w14:textId="77777777" w:rsidR="00000000" w:rsidRDefault="007D11F5">
      <w:pPr>
        <w:pStyle w:val="Plattetekst"/>
        <w:rPr>
          <w:szCs w:val="22"/>
          <w:lang w:val="en-US"/>
        </w:rPr>
      </w:pPr>
      <w:proofErr w:type="spellStart"/>
      <w:r>
        <w:rPr>
          <w:szCs w:val="22"/>
          <w:shd w:val="clear" w:color="auto" w:fill="C0C0C0"/>
          <w:lang w:val="en-US"/>
        </w:rPr>
        <w:t>kies</w:t>
      </w:r>
      <w:proofErr w:type="spellEnd"/>
      <w:r>
        <w:rPr>
          <w:szCs w:val="22"/>
          <w:shd w:val="clear" w:color="auto" w:fill="C0C0C0"/>
          <w:lang w:val="en-US"/>
        </w:rPr>
        <w:t xml:space="preserve"> type check</w:t>
      </w:r>
      <w:r>
        <w:rPr>
          <w:szCs w:val="22"/>
          <w:lang w:val="en-US"/>
        </w:rPr>
        <w:t xml:space="preserve"> in de </w:t>
      </w:r>
      <w:proofErr w:type="spellStart"/>
      <w:r>
        <w:rPr>
          <w:szCs w:val="22"/>
          <w:lang w:val="en-US"/>
        </w:rPr>
        <w:t>dropdownbox</w:t>
      </w:r>
      <w:proofErr w:type="spellEnd"/>
      <w:r>
        <w:rPr>
          <w:szCs w:val="22"/>
          <w:lang w:val="en-US"/>
        </w:rPr>
        <w:t>.</w:t>
      </w:r>
      <w:r>
        <w:rPr>
          <w:szCs w:val="22"/>
          <w:lang w:val="en-US"/>
        </w:rPr>
        <w:br/>
        <w:t xml:space="preserve">Er </w:t>
      </w:r>
      <w:proofErr w:type="spellStart"/>
      <w:r>
        <w:rPr>
          <w:szCs w:val="22"/>
          <w:lang w:val="en-US"/>
        </w:rPr>
        <w:t>zijn</w:t>
      </w:r>
      <w:proofErr w:type="spellEnd"/>
      <w:r>
        <w:rPr>
          <w:szCs w:val="22"/>
          <w:lang w:val="en-US"/>
        </w:rPr>
        <w:t xml:space="preserve"> </w:t>
      </w:r>
      <w:proofErr w:type="spellStart"/>
      <w:r>
        <w:rPr>
          <w:szCs w:val="22"/>
          <w:lang w:val="en-US"/>
        </w:rPr>
        <w:t>vier</w:t>
      </w:r>
      <w:proofErr w:type="spellEnd"/>
      <w:r>
        <w:rPr>
          <w:szCs w:val="22"/>
          <w:lang w:val="en-US"/>
        </w:rPr>
        <w:t xml:space="preserve"> </w:t>
      </w:r>
      <w:proofErr w:type="spellStart"/>
      <w:r>
        <w:rPr>
          <w:szCs w:val="22"/>
          <w:lang w:val="en-US"/>
        </w:rPr>
        <w:t>controles</w:t>
      </w:r>
      <w:proofErr w:type="spellEnd"/>
      <w:r>
        <w:rPr>
          <w:szCs w:val="22"/>
          <w:lang w:val="en-US"/>
        </w:rPr>
        <w:t xml:space="preserve"> </w:t>
      </w:r>
      <w:proofErr w:type="spellStart"/>
      <w:r>
        <w:rPr>
          <w:szCs w:val="22"/>
          <w:lang w:val="en-US"/>
        </w:rPr>
        <w:t>m</w:t>
      </w:r>
      <w:r>
        <w:rPr>
          <w:szCs w:val="22"/>
          <w:lang w:val="en-US"/>
        </w:rPr>
        <w:t>ogelijk</w:t>
      </w:r>
      <w:proofErr w:type="spellEnd"/>
      <w:r>
        <w:rPr>
          <w:szCs w:val="22"/>
          <w:lang w:val="en-US"/>
        </w:rPr>
        <w:t>:</w:t>
      </w:r>
    </w:p>
    <w:p w14:paraId="1AD025B9" w14:textId="77777777" w:rsidR="00000000" w:rsidRDefault="007D11F5">
      <w:pPr>
        <w:pStyle w:val="Plattetekst"/>
        <w:numPr>
          <w:ilvl w:val="0"/>
          <w:numId w:val="8"/>
        </w:numPr>
        <w:rPr>
          <w:szCs w:val="22"/>
          <w:lang w:val="en-US"/>
        </w:rPr>
      </w:pPr>
      <w:proofErr w:type="spellStart"/>
      <w:r>
        <w:rPr>
          <w:szCs w:val="22"/>
          <w:lang w:val="en-US"/>
        </w:rPr>
        <w:t>Bibliotheken</w:t>
      </w:r>
      <w:proofErr w:type="spellEnd"/>
      <w:r>
        <w:t xml:space="preserve"> S</w:t>
      </w:r>
    </w:p>
    <w:p w14:paraId="3E43F536" w14:textId="77777777" w:rsidR="00000000" w:rsidRDefault="007D11F5">
      <w:pPr>
        <w:pStyle w:val="Plattetekst"/>
        <w:numPr>
          <w:ilvl w:val="0"/>
          <w:numId w:val="8"/>
        </w:numPr>
      </w:pPr>
      <w:proofErr w:type="spellStart"/>
      <w:r>
        <w:rPr>
          <w:szCs w:val="22"/>
          <w:lang w:val="en-US"/>
        </w:rPr>
        <w:t>Symbolen</w:t>
      </w:r>
      <w:proofErr w:type="spellEnd"/>
    </w:p>
    <w:p w14:paraId="5022EBA3" w14:textId="77777777" w:rsidR="00000000" w:rsidRDefault="007D11F5">
      <w:pPr>
        <w:pStyle w:val="Plattetekst"/>
        <w:rPr>
          <w:szCs w:val="22"/>
          <w:lang w:val="en-US"/>
        </w:rPr>
      </w:pPr>
      <w:r>
        <w:pict w14:anchorId="6B130932">
          <v:shape id="_x0000_s1107" type="#_x0000_t75" style="position:absolute;margin-left:.25pt;margin-top:8.55pt;width:301.95pt;height:154.75pt;z-index:251688960;mso-wrap-distance-left:0;mso-wrap-distance-right:0;mso-position-horizontal:absolute;mso-position-horizontal-relative:text;mso-position-vertical:absolute;mso-position-vertical-relative:text" filled="t" stroked="t" strokeweight=".05pt">
            <v:fill color2="black"/>
            <v:imagedata r:id="rId91" o:title=""/>
          </v:shape>
        </w:pict>
      </w:r>
    </w:p>
    <w:p w14:paraId="66B6AFF1" w14:textId="77777777" w:rsidR="00000000" w:rsidRDefault="007D11F5">
      <w:pPr>
        <w:pStyle w:val="Plattetekst"/>
        <w:rPr>
          <w:szCs w:val="22"/>
          <w:lang w:val="en-US"/>
        </w:rPr>
      </w:pPr>
    </w:p>
    <w:p w14:paraId="0988A7B1" w14:textId="77777777" w:rsidR="00000000" w:rsidRDefault="007D11F5">
      <w:pPr>
        <w:pStyle w:val="Plattetekst"/>
        <w:rPr>
          <w:szCs w:val="22"/>
          <w:lang w:val="en-US"/>
        </w:rPr>
      </w:pPr>
    </w:p>
    <w:p w14:paraId="5A95DD6F" w14:textId="77777777" w:rsidR="00000000" w:rsidRDefault="007D11F5">
      <w:pPr>
        <w:pStyle w:val="Plattetekst"/>
        <w:rPr>
          <w:szCs w:val="22"/>
          <w:lang w:val="en-US"/>
        </w:rPr>
      </w:pPr>
    </w:p>
    <w:p w14:paraId="425CC4A4" w14:textId="77777777" w:rsidR="00000000" w:rsidRDefault="007D11F5">
      <w:pPr>
        <w:pStyle w:val="Plattetekst"/>
        <w:rPr>
          <w:szCs w:val="22"/>
          <w:lang w:val="en-US"/>
        </w:rPr>
      </w:pPr>
    </w:p>
    <w:p w14:paraId="7BF08ED5" w14:textId="77777777" w:rsidR="00000000" w:rsidRDefault="007D11F5">
      <w:pPr>
        <w:pStyle w:val="Plattetekst"/>
        <w:rPr>
          <w:szCs w:val="22"/>
          <w:lang w:val="en-US"/>
        </w:rPr>
      </w:pPr>
    </w:p>
    <w:p w14:paraId="56A4779D" w14:textId="77777777" w:rsidR="00000000" w:rsidRDefault="007D11F5">
      <w:pPr>
        <w:pStyle w:val="Plattetekst"/>
        <w:rPr>
          <w:szCs w:val="22"/>
          <w:lang w:val="en-US"/>
        </w:rPr>
      </w:pPr>
    </w:p>
    <w:p w14:paraId="7E8DB426" w14:textId="77777777" w:rsidR="00000000" w:rsidRDefault="007D11F5">
      <w:pPr>
        <w:pStyle w:val="Plattetekst"/>
        <w:rPr>
          <w:szCs w:val="22"/>
          <w:lang w:val="en-US"/>
        </w:rPr>
      </w:pPr>
    </w:p>
    <w:p w14:paraId="1D450826" w14:textId="77777777" w:rsidR="00000000" w:rsidRDefault="007D11F5">
      <w:pPr>
        <w:pStyle w:val="Plattetekst"/>
        <w:rPr>
          <w:szCs w:val="22"/>
          <w:lang w:val="en-US"/>
        </w:rPr>
      </w:pPr>
    </w:p>
    <w:p w14:paraId="7C565478" w14:textId="77777777" w:rsidR="00000000" w:rsidRDefault="007D11F5">
      <w:pPr>
        <w:pStyle w:val="Plattetekst"/>
      </w:pPr>
    </w:p>
    <w:p w14:paraId="16F3886A" w14:textId="77777777" w:rsidR="00000000" w:rsidRDefault="007D11F5">
      <w:pPr>
        <w:pStyle w:val="Plattetekst"/>
      </w:pPr>
      <w:r>
        <w:t>Na selectie van het type check dient het controle bestand ** te worden geselecteerd.</w:t>
      </w:r>
    </w:p>
    <w:p w14:paraId="17C51810" w14:textId="77777777" w:rsidR="00000000" w:rsidRDefault="007D11F5">
      <w:pPr>
        <w:pStyle w:val="Plattetekst"/>
      </w:pPr>
      <w:r>
        <w:t xml:space="preserve">Druk op </w:t>
      </w:r>
      <w:r>
        <w:rPr>
          <w:shd w:val="clear" w:color="auto" w:fill="C0C0C0"/>
        </w:rPr>
        <w:t>Bladeren…</w:t>
      </w:r>
      <w:r>
        <w:t xml:space="preserve"> en selecteer het controlebestand. </w:t>
      </w:r>
    </w:p>
    <w:p w14:paraId="7F38D136" w14:textId="77777777" w:rsidR="00000000" w:rsidRDefault="007D11F5">
      <w:pPr>
        <w:pStyle w:val="Plattetekst"/>
      </w:pPr>
      <w:r>
        <w:t xml:space="preserve">Druk op </w:t>
      </w:r>
      <w:r>
        <w:rPr>
          <w:shd w:val="clear" w:color="auto" w:fill="C0C0C0"/>
        </w:rPr>
        <w:t>check</w:t>
      </w:r>
      <w:r>
        <w:t xml:space="preserve"> om de geselecteerde controle uit te voeren.</w:t>
      </w:r>
    </w:p>
    <w:p w14:paraId="41BEF5AF" w14:textId="77777777" w:rsidR="00000000" w:rsidRDefault="007D11F5">
      <w:pPr>
        <w:pStyle w:val="Plattetekst"/>
      </w:pPr>
      <w:r>
        <w:t>Resultaten van d</w:t>
      </w:r>
      <w:r>
        <w:t>e controle worden in hetzelfde venster weergegeven.</w:t>
      </w:r>
    </w:p>
    <w:p w14:paraId="55E41829" w14:textId="77777777" w:rsidR="00000000" w:rsidRDefault="007D11F5">
      <w:pPr>
        <w:pStyle w:val="Plattetekst"/>
      </w:pPr>
      <w:r>
        <w:t>Worden er verschillen gevonden dan worden deze weergegeven.</w:t>
      </w:r>
    </w:p>
    <w:p w14:paraId="2A7FB1B7" w14:textId="77777777" w:rsidR="00000000" w:rsidRDefault="007D11F5">
      <w:pPr>
        <w:pStyle w:val="Plattetekst"/>
      </w:pPr>
    </w:p>
    <w:p w14:paraId="7FD184A1" w14:textId="77777777" w:rsidR="00000000" w:rsidRDefault="007D11F5">
      <w:pPr>
        <w:pStyle w:val="Plattetekst"/>
      </w:pPr>
    </w:p>
    <w:p w14:paraId="23DA1BD0" w14:textId="77777777" w:rsidR="00000000" w:rsidRDefault="007D11F5">
      <w:pPr>
        <w:pStyle w:val="Plattetekst"/>
        <w:pageBreakBefore/>
      </w:pPr>
      <w:r>
        <w:lastRenderedPageBreak/>
        <w:t>Voorbeeld:</w:t>
      </w:r>
    </w:p>
    <w:p w14:paraId="0169AFD7" w14:textId="77777777" w:rsidR="00000000" w:rsidRDefault="007D11F5">
      <w:pPr>
        <w:pStyle w:val="Plattetekst"/>
      </w:pPr>
      <w:r>
        <w:t xml:space="preserve">Uitvoer controle bibliotheken </w:t>
      </w:r>
      <w:proofErr w:type="gramStart"/>
      <w:r>
        <w:t xml:space="preserve">A:  </w:t>
      </w:r>
      <w:r>
        <w:t>1</w:t>
      </w:r>
      <w:proofErr w:type="gramEnd"/>
      <w:r>
        <w:t xml:space="preserve">  afwijkingen gevonden</w:t>
      </w:r>
    </w:p>
    <w:p w14:paraId="4E8B8433" w14:textId="77777777" w:rsidR="00000000" w:rsidRDefault="007D11F5">
      <w:pPr>
        <w:pStyle w:val="Plattetekst"/>
      </w:pPr>
      <w:r>
        <w:pict w14:anchorId="5454C34A">
          <v:shape id="_x0000_s1108" type="#_x0000_t75" style="position:absolute;margin-left:17.3pt;margin-top:.05pt;width:219.05pt;height:514.05pt;z-index:251689984;mso-wrap-distance-left:0;mso-wrap-distance-right:0;mso-position-horizontal:absolute;mso-position-horizontal-relative:text;mso-position-vertical:absolute;mso-position-vertical-relative:text" filled="t" stroked="t" strokeweight=".05pt">
            <v:fill color2="black"/>
            <v:imagedata r:id="rId92" o:title=""/>
          </v:shape>
        </w:pict>
      </w:r>
    </w:p>
    <w:p w14:paraId="595B821A" w14:textId="77777777" w:rsidR="00000000" w:rsidRDefault="007D11F5">
      <w:pPr>
        <w:pStyle w:val="Plattetekst"/>
      </w:pPr>
    </w:p>
    <w:p w14:paraId="269B0221" w14:textId="77777777" w:rsidR="00000000" w:rsidRDefault="007D11F5">
      <w:pPr>
        <w:pStyle w:val="Plattetekst"/>
      </w:pPr>
    </w:p>
    <w:p w14:paraId="23AD67EF" w14:textId="77777777" w:rsidR="00000000" w:rsidRDefault="007D11F5">
      <w:pPr>
        <w:pStyle w:val="Plattetekst"/>
      </w:pPr>
    </w:p>
    <w:p w14:paraId="4E78FB4A" w14:textId="77777777" w:rsidR="00000000" w:rsidRDefault="007D11F5">
      <w:pPr>
        <w:pStyle w:val="Plattetekst"/>
      </w:pPr>
    </w:p>
    <w:p w14:paraId="124D19F5" w14:textId="77777777" w:rsidR="00000000" w:rsidRDefault="007D11F5">
      <w:pPr>
        <w:pStyle w:val="Plattetekst"/>
      </w:pPr>
    </w:p>
    <w:p w14:paraId="32E977D7" w14:textId="77777777" w:rsidR="00000000" w:rsidRDefault="007D11F5">
      <w:pPr>
        <w:pStyle w:val="Plattetekst"/>
      </w:pPr>
    </w:p>
    <w:p w14:paraId="41A7308C" w14:textId="77777777" w:rsidR="00000000" w:rsidRDefault="007D11F5">
      <w:pPr>
        <w:pStyle w:val="Plattetekst"/>
      </w:pPr>
    </w:p>
    <w:p w14:paraId="45FE429A" w14:textId="77777777" w:rsidR="00000000" w:rsidRDefault="007D11F5">
      <w:pPr>
        <w:pStyle w:val="Plattetekst"/>
      </w:pPr>
    </w:p>
    <w:p w14:paraId="464DDC52" w14:textId="77777777" w:rsidR="00000000" w:rsidRDefault="007D11F5">
      <w:pPr>
        <w:pStyle w:val="Plattetekst"/>
      </w:pPr>
    </w:p>
    <w:p w14:paraId="340A0F7B" w14:textId="77777777" w:rsidR="00000000" w:rsidRDefault="007D11F5">
      <w:pPr>
        <w:pStyle w:val="Plattetekst"/>
      </w:pPr>
    </w:p>
    <w:p w14:paraId="0100A56C" w14:textId="77777777" w:rsidR="00000000" w:rsidRDefault="007D11F5">
      <w:pPr>
        <w:pStyle w:val="Plattetekst"/>
      </w:pPr>
    </w:p>
    <w:p w14:paraId="10D6DB82" w14:textId="77777777" w:rsidR="00000000" w:rsidRDefault="007D11F5">
      <w:pPr>
        <w:pStyle w:val="Plattetekst"/>
      </w:pPr>
    </w:p>
    <w:p w14:paraId="1DAFB158" w14:textId="77777777" w:rsidR="00000000" w:rsidRDefault="007D11F5">
      <w:pPr>
        <w:pStyle w:val="Plattetekst"/>
      </w:pPr>
    </w:p>
    <w:p w14:paraId="783334E6" w14:textId="77777777" w:rsidR="00000000" w:rsidRDefault="007D11F5">
      <w:pPr>
        <w:pStyle w:val="Plattetekst"/>
      </w:pPr>
    </w:p>
    <w:p w14:paraId="5F815F64" w14:textId="77777777" w:rsidR="00000000" w:rsidRDefault="007D11F5">
      <w:pPr>
        <w:pStyle w:val="Plattetekst"/>
      </w:pPr>
    </w:p>
    <w:p w14:paraId="01355CEB" w14:textId="77777777" w:rsidR="00000000" w:rsidRDefault="007D11F5">
      <w:pPr>
        <w:pStyle w:val="Plattetekst"/>
      </w:pPr>
    </w:p>
    <w:p w14:paraId="773A51D3" w14:textId="77777777" w:rsidR="00000000" w:rsidRDefault="007D11F5">
      <w:pPr>
        <w:pStyle w:val="Plattetekst"/>
      </w:pPr>
    </w:p>
    <w:p w14:paraId="1361FD2C" w14:textId="77777777" w:rsidR="00000000" w:rsidRDefault="007D11F5">
      <w:pPr>
        <w:pStyle w:val="Plattetekst"/>
      </w:pPr>
    </w:p>
    <w:p w14:paraId="313A4732" w14:textId="77777777" w:rsidR="00000000" w:rsidRDefault="007D11F5">
      <w:pPr>
        <w:pStyle w:val="Plattetekst"/>
      </w:pPr>
    </w:p>
    <w:p w14:paraId="23CA0436" w14:textId="77777777" w:rsidR="00000000" w:rsidRDefault="007D11F5">
      <w:pPr>
        <w:pStyle w:val="Plattetekst"/>
      </w:pPr>
    </w:p>
    <w:p w14:paraId="18104431" w14:textId="77777777" w:rsidR="00000000" w:rsidRDefault="007D11F5">
      <w:pPr>
        <w:pStyle w:val="Plattetekst"/>
      </w:pPr>
    </w:p>
    <w:p w14:paraId="4314C499" w14:textId="77777777" w:rsidR="00000000" w:rsidRDefault="007D11F5">
      <w:pPr>
        <w:pStyle w:val="Plattetekst"/>
      </w:pPr>
    </w:p>
    <w:p w14:paraId="0EC6EF49" w14:textId="77777777" w:rsidR="00000000" w:rsidRDefault="007D11F5">
      <w:pPr>
        <w:pStyle w:val="Plattetekst"/>
      </w:pPr>
    </w:p>
    <w:p w14:paraId="00D684DC" w14:textId="77777777" w:rsidR="00000000" w:rsidRDefault="007D11F5">
      <w:pPr>
        <w:pStyle w:val="Plattetekst"/>
      </w:pPr>
    </w:p>
    <w:p w14:paraId="40B3AE62" w14:textId="77777777" w:rsidR="00000000" w:rsidRDefault="007D11F5">
      <w:pPr>
        <w:pStyle w:val="Plattetekst"/>
      </w:pPr>
    </w:p>
    <w:p w14:paraId="4835C3DD" w14:textId="77777777" w:rsidR="00000000" w:rsidRDefault="007D11F5">
      <w:pPr>
        <w:pStyle w:val="Plattetekst"/>
      </w:pPr>
    </w:p>
    <w:p w14:paraId="51A7C78E" w14:textId="77777777" w:rsidR="00000000" w:rsidRDefault="007D11F5">
      <w:pPr>
        <w:pStyle w:val="Plattetekst"/>
      </w:pPr>
    </w:p>
    <w:p w14:paraId="2C9F7D5C" w14:textId="77777777" w:rsidR="00000000" w:rsidRDefault="007D11F5">
      <w:pPr>
        <w:pStyle w:val="Plattetekst"/>
      </w:pPr>
    </w:p>
    <w:p w14:paraId="7D99060A" w14:textId="77777777" w:rsidR="00000000" w:rsidRDefault="007D11F5">
      <w:pPr>
        <w:pStyle w:val="Plattetekst"/>
      </w:pPr>
    </w:p>
    <w:p w14:paraId="7289A2BE" w14:textId="77777777" w:rsidR="00000000" w:rsidRDefault="007D11F5">
      <w:pPr>
        <w:pStyle w:val="Plattetekst"/>
        <w:rPr>
          <w:szCs w:val="22"/>
          <w:lang w:val="en-US"/>
        </w:rPr>
      </w:pPr>
    </w:p>
    <w:p w14:paraId="25354FA2" w14:textId="77777777" w:rsidR="00000000" w:rsidRDefault="007D11F5">
      <w:pPr>
        <w:pStyle w:val="Plattetekst"/>
        <w:pageBreakBefore/>
      </w:pPr>
      <w:r>
        <w:lastRenderedPageBreak/>
        <w:t>Het controle bestand.</w:t>
      </w:r>
    </w:p>
    <w:p w14:paraId="093CB007" w14:textId="77777777" w:rsidR="00000000" w:rsidRDefault="007D11F5">
      <w:pPr>
        <w:pStyle w:val="Plattetekst"/>
      </w:pPr>
      <w:r>
        <w:t>Bij de controle wor</w:t>
      </w:r>
      <w:r>
        <w:t xml:space="preserve">dt de database vergeleken met de mappen en inhoud van de mappen </w:t>
      </w:r>
      <w:proofErr w:type="gramStart"/>
      <w:r>
        <w:t>voor  Symbolen</w:t>
      </w:r>
      <w:proofErr w:type="gramEnd"/>
      <w:r>
        <w:t xml:space="preserve">. </w:t>
      </w:r>
      <w:r>
        <w:br/>
        <w:t xml:space="preserve">Dit om de </w:t>
      </w:r>
      <w:proofErr w:type="spellStart"/>
      <w:r>
        <w:t>veschillen</w:t>
      </w:r>
      <w:proofErr w:type="spellEnd"/>
      <w:r>
        <w:t xml:space="preserve"> te detecteren.</w:t>
      </w:r>
    </w:p>
    <w:p w14:paraId="7839BC87" w14:textId="77777777" w:rsidR="00000000" w:rsidRDefault="007D11F5">
      <w:pPr>
        <w:pStyle w:val="Plattetekst"/>
      </w:pPr>
      <w:r>
        <w:t xml:space="preserve">Om deze controle uit te kunnen voeren is het </w:t>
      </w:r>
      <w:proofErr w:type="spellStart"/>
      <w:r>
        <w:t>zgn</w:t>
      </w:r>
      <w:proofErr w:type="spellEnd"/>
      <w:r>
        <w:t xml:space="preserve"> controle bestand nodig.</w:t>
      </w:r>
    </w:p>
    <w:p w14:paraId="5A028BE4" w14:textId="77777777" w:rsidR="00000000" w:rsidRDefault="007D11F5">
      <w:pPr>
        <w:pStyle w:val="Plattetekst"/>
      </w:pPr>
      <w:r>
        <w:t>Het controle bestand kan als volgt worden aangemaakt:</w:t>
      </w:r>
    </w:p>
    <w:p w14:paraId="2EBD859E" w14:textId="77777777" w:rsidR="00000000" w:rsidRDefault="007D11F5">
      <w:pPr>
        <w:pStyle w:val="Plattetekst"/>
      </w:pPr>
    </w:p>
    <w:p w14:paraId="37BBC56E" w14:textId="77777777" w:rsidR="00000000" w:rsidRDefault="007D11F5">
      <w:pPr>
        <w:pStyle w:val="Plattetekst"/>
      </w:pPr>
      <w:r>
        <w:rPr>
          <w:lang w:val="en-US"/>
        </w:rPr>
        <w:t>Open in win</w:t>
      </w:r>
      <w:r>
        <w:rPr>
          <w:lang w:val="en-US"/>
        </w:rPr>
        <w:t xml:space="preserve">dows </w:t>
      </w:r>
      <w:proofErr w:type="spellStart"/>
      <w:r>
        <w:rPr>
          <w:lang w:val="en-US"/>
        </w:rPr>
        <w:t>een</w:t>
      </w:r>
      <w:proofErr w:type="spellEnd"/>
      <w:r>
        <w:rPr>
          <w:lang w:val="en-US"/>
        </w:rPr>
        <w:t xml:space="preserve"> command </w:t>
      </w:r>
      <w:proofErr w:type="gramStart"/>
      <w:r>
        <w:rPr>
          <w:lang w:val="en-US"/>
        </w:rPr>
        <w:t>window  (</w:t>
      </w:r>
      <w:proofErr w:type="gramEnd"/>
      <w:r>
        <w:rPr>
          <w:lang w:val="en-US"/>
        </w:rPr>
        <w:t>met het command '</w:t>
      </w:r>
      <w:proofErr w:type="spellStart"/>
      <w:r>
        <w:rPr>
          <w:lang w:val="en-US"/>
        </w:rPr>
        <w:t>cmd</w:t>
      </w:r>
      <w:proofErr w:type="spellEnd"/>
      <w:r>
        <w:rPr>
          <w:lang w:val="en-US"/>
        </w:rPr>
        <w:t>')</w:t>
      </w:r>
    </w:p>
    <w:p w14:paraId="3991EE4B" w14:textId="77777777" w:rsidR="00000000" w:rsidRDefault="007D11F5">
      <w:pPr>
        <w:pStyle w:val="Plattetekst"/>
      </w:pPr>
      <w:r>
        <w:t>Ga naar de map met de mappen met Autocad symbolen.</w:t>
      </w:r>
    </w:p>
    <w:p w14:paraId="2E6F8B37" w14:textId="77777777" w:rsidR="00000000" w:rsidRDefault="007D11F5">
      <w:pPr>
        <w:pStyle w:val="Plattetekst"/>
      </w:pPr>
      <w:r>
        <w:pict w14:anchorId="52D4DF19">
          <v:shape id="_x0000_s1109" type="#_x0000_t75" style="position:absolute;margin-left:1.15pt;margin-top:2.1pt;width:339.25pt;height:209.25pt;z-index:251691008;mso-wrap-distance-left:0;mso-wrap-distance-right:0;mso-position-horizontal:absolute;mso-position-horizontal-relative:text;mso-position-vertical:absolute;mso-position-vertical-relative:text" filled="t">
            <v:fill color2="black"/>
            <v:imagedata r:id="rId93" o:title=""/>
          </v:shape>
        </w:pict>
      </w:r>
    </w:p>
    <w:p w14:paraId="083C79E7" w14:textId="77777777" w:rsidR="00000000" w:rsidRDefault="007D11F5">
      <w:pPr>
        <w:pStyle w:val="Plattetekst"/>
      </w:pPr>
    </w:p>
    <w:p w14:paraId="131D39E2" w14:textId="77777777" w:rsidR="00000000" w:rsidRDefault="007D11F5">
      <w:pPr>
        <w:pStyle w:val="Plattetekst"/>
      </w:pPr>
    </w:p>
    <w:p w14:paraId="634257F5" w14:textId="77777777" w:rsidR="00000000" w:rsidRDefault="007D11F5">
      <w:pPr>
        <w:pStyle w:val="Plattetekst"/>
      </w:pPr>
    </w:p>
    <w:p w14:paraId="03354F70" w14:textId="77777777" w:rsidR="00000000" w:rsidRDefault="007D11F5">
      <w:pPr>
        <w:pStyle w:val="Plattetekst"/>
      </w:pPr>
    </w:p>
    <w:p w14:paraId="2F3531B6" w14:textId="77777777" w:rsidR="00000000" w:rsidRDefault="007D11F5">
      <w:pPr>
        <w:pStyle w:val="Plattetekst"/>
      </w:pPr>
    </w:p>
    <w:p w14:paraId="26C0EB89" w14:textId="77777777" w:rsidR="00000000" w:rsidRDefault="007D11F5">
      <w:pPr>
        <w:pStyle w:val="Plattetekst"/>
      </w:pPr>
    </w:p>
    <w:p w14:paraId="5218BE23" w14:textId="77777777" w:rsidR="00000000" w:rsidRDefault="007D11F5">
      <w:pPr>
        <w:pStyle w:val="Plattetekst"/>
      </w:pPr>
    </w:p>
    <w:p w14:paraId="1A43169D" w14:textId="77777777" w:rsidR="00000000" w:rsidRDefault="007D11F5">
      <w:pPr>
        <w:pStyle w:val="Plattetekst"/>
      </w:pPr>
    </w:p>
    <w:p w14:paraId="1AC74CF8" w14:textId="77777777" w:rsidR="00000000" w:rsidRDefault="007D11F5">
      <w:pPr>
        <w:pStyle w:val="Plattetekst"/>
      </w:pPr>
    </w:p>
    <w:p w14:paraId="6AE087F4" w14:textId="77777777" w:rsidR="00000000" w:rsidRDefault="007D11F5">
      <w:pPr>
        <w:pStyle w:val="Plattetekst"/>
      </w:pPr>
    </w:p>
    <w:p w14:paraId="42CC8EE1" w14:textId="77777777" w:rsidR="00000000" w:rsidRDefault="007D11F5">
      <w:pPr>
        <w:pStyle w:val="Plattetekst"/>
      </w:pPr>
    </w:p>
    <w:p w14:paraId="3C9235AA" w14:textId="77777777" w:rsidR="00000000" w:rsidRDefault="007D11F5">
      <w:pPr>
        <w:pStyle w:val="Plattetekst"/>
      </w:pPr>
      <w:r>
        <w:rPr>
          <w:lang w:val="en-US"/>
        </w:rPr>
        <w:t xml:space="preserve">Start in </w:t>
      </w:r>
      <w:proofErr w:type="spellStart"/>
      <w:r>
        <w:rPr>
          <w:lang w:val="en-US"/>
        </w:rPr>
        <w:t>deze</w:t>
      </w:r>
      <w:proofErr w:type="spellEnd"/>
      <w:r>
        <w:rPr>
          <w:lang w:val="en-US"/>
        </w:rPr>
        <w:t xml:space="preserve"> map het commando: tree /a /</w:t>
      </w:r>
      <w:proofErr w:type="gramStart"/>
      <w:r>
        <w:rPr>
          <w:lang w:val="en-US"/>
        </w:rPr>
        <w:t>f  &gt;</w:t>
      </w:r>
      <w:proofErr w:type="gramEnd"/>
      <w:r>
        <w:rPr>
          <w:lang w:val="en-US"/>
        </w:rPr>
        <w:t xml:space="preserve"> arceringen.txt</w:t>
      </w:r>
    </w:p>
    <w:p w14:paraId="50219220" w14:textId="77777777" w:rsidR="00000000" w:rsidRDefault="007D11F5">
      <w:pPr>
        <w:pStyle w:val="Plattetekst"/>
      </w:pPr>
      <w:r>
        <w:t>Een controle bestand symbolen.txt wordt nu gegenereerd.</w:t>
      </w:r>
    </w:p>
    <w:p w14:paraId="32EFA786" w14:textId="77777777" w:rsidR="00000000" w:rsidRDefault="007D11F5">
      <w:pPr>
        <w:pStyle w:val="Plattetekst"/>
      </w:pPr>
      <w:r>
        <w:t>Dit bestand is nu input vo</w:t>
      </w:r>
      <w:r>
        <w:t>or de controle Bibliotheken S en Symbolen.</w:t>
      </w:r>
    </w:p>
    <w:p w14:paraId="2EFA879D" w14:textId="77777777" w:rsidR="00000000" w:rsidRDefault="007D11F5">
      <w:pPr>
        <w:pStyle w:val="Plattetekst"/>
      </w:pPr>
    </w:p>
    <w:p w14:paraId="5C3153E5" w14:textId="77777777" w:rsidR="00000000" w:rsidRDefault="007D11F5">
      <w:pPr>
        <w:pStyle w:val="Plattetekst"/>
      </w:pPr>
    </w:p>
    <w:p w14:paraId="6B6C6B6E" w14:textId="77777777" w:rsidR="00000000" w:rsidRDefault="007D11F5">
      <w:pPr>
        <w:pStyle w:val="Plattetekst"/>
        <w:pageBreakBefore/>
        <w:rPr>
          <w:szCs w:val="22"/>
          <w:lang w:val="en-US"/>
        </w:rPr>
      </w:pPr>
      <w:proofErr w:type="spellStart"/>
      <w:r>
        <w:rPr>
          <w:szCs w:val="22"/>
          <w:lang w:val="en-US"/>
        </w:rPr>
        <w:lastRenderedPageBreak/>
        <w:t>Voor</w:t>
      </w:r>
      <w:proofErr w:type="spellEnd"/>
      <w:r>
        <w:rPr>
          <w:szCs w:val="22"/>
          <w:lang w:val="en-US"/>
        </w:rPr>
        <w:t xml:space="preserve"> </w:t>
      </w:r>
      <w:proofErr w:type="spellStart"/>
      <w:r>
        <w:rPr>
          <w:szCs w:val="22"/>
          <w:lang w:val="en-US"/>
        </w:rPr>
        <w:t>controle</w:t>
      </w:r>
      <w:proofErr w:type="spellEnd"/>
      <w:r>
        <w:rPr>
          <w:szCs w:val="22"/>
          <w:lang w:val="en-US"/>
        </w:rPr>
        <w:t xml:space="preserve"> database divers </w:t>
      </w:r>
      <w:proofErr w:type="spellStart"/>
      <w:r>
        <w:rPr>
          <w:szCs w:val="22"/>
          <w:lang w:val="en-US"/>
        </w:rPr>
        <w:t>druk</w:t>
      </w:r>
      <w:proofErr w:type="spellEnd"/>
      <w:r>
        <w:rPr>
          <w:szCs w:val="22"/>
          <w:lang w:val="en-US"/>
        </w:rPr>
        <w:t xml:space="preserve"> op </w:t>
      </w:r>
      <w:r>
        <w:rPr>
          <w:szCs w:val="22"/>
          <w:shd w:val="clear" w:color="auto" w:fill="DDDDDD"/>
          <w:lang w:val="en-US"/>
        </w:rPr>
        <w:t>Open</w:t>
      </w:r>
      <w:r>
        <w:rPr>
          <w:szCs w:val="22"/>
          <w:lang w:val="en-US"/>
        </w:rPr>
        <w:t xml:space="preserve"> </w:t>
      </w:r>
    </w:p>
    <w:p w14:paraId="396242BD" w14:textId="77777777" w:rsidR="00000000" w:rsidRDefault="007D11F5">
      <w:pPr>
        <w:pStyle w:val="Plattetekst"/>
        <w:rPr>
          <w:szCs w:val="22"/>
          <w:lang w:val="en-US"/>
        </w:rPr>
      </w:pPr>
      <w:r>
        <w:rPr>
          <w:szCs w:val="22"/>
          <w:lang w:val="en-US"/>
        </w:rPr>
        <w:t xml:space="preserve">In het </w:t>
      </w:r>
      <w:proofErr w:type="spellStart"/>
      <w:r>
        <w:rPr>
          <w:szCs w:val="22"/>
          <w:lang w:val="en-US"/>
        </w:rPr>
        <w:t>nieuwe</w:t>
      </w:r>
      <w:proofErr w:type="spellEnd"/>
      <w:r>
        <w:rPr>
          <w:szCs w:val="22"/>
          <w:lang w:val="en-US"/>
        </w:rPr>
        <w:t xml:space="preserve"> window </w:t>
      </w:r>
      <w:proofErr w:type="spellStart"/>
      <w:r>
        <w:rPr>
          <w:szCs w:val="22"/>
          <w:lang w:val="en-US"/>
        </w:rPr>
        <w:t>kunnen</w:t>
      </w:r>
      <w:proofErr w:type="spellEnd"/>
      <w:r>
        <w:rPr>
          <w:szCs w:val="22"/>
          <w:lang w:val="en-US"/>
        </w:rPr>
        <w:t xml:space="preserve"> de </w:t>
      </w:r>
      <w:proofErr w:type="spellStart"/>
      <w:r>
        <w:rPr>
          <w:szCs w:val="22"/>
          <w:lang w:val="en-US"/>
        </w:rPr>
        <w:t>volgende</w:t>
      </w:r>
      <w:proofErr w:type="spellEnd"/>
      <w:r>
        <w:rPr>
          <w:szCs w:val="22"/>
          <w:lang w:val="en-US"/>
        </w:rPr>
        <w:t xml:space="preserve"> </w:t>
      </w:r>
      <w:proofErr w:type="spellStart"/>
      <w:r>
        <w:rPr>
          <w:szCs w:val="22"/>
          <w:lang w:val="en-US"/>
        </w:rPr>
        <w:t>controles</w:t>
      </w:r>
      <w:proofErr w:type="spellEnd"/>
      <w:r>
        <w:rPr>
          <w:szCs w:val="22"/>
          <w:lang w:val="en-US"/>
        </w:rPr>
        <w:t xml:space="preserve"> </w:t>
      </w:r>
      <w:proofErr w:type="spellStart"/>
      <w:r>
        <w:rPr>
          <w:szCs w:val="22"/>
          <w:lang w:val="en-US"/>
        </w:rPr>
        <w:t>worden</w:t>
      </w:r>
      <w:proofErr w:type="spellEnd"/>
      <w:r>
        <w:rPr>
          <w:szCs w:val="22"/>
          <w:lang w:val="en-US"/>
        </w:rPr>
        <w:t xml:space="preserve"> </w:t>
      </w:r>
      <w:proofErr w:type="spellStart"/>
      <w:r>
        <w:rPr>
          <w:szCs w:val="22"/>
          <w:lang w:val="en-US"/>
        </w:rPr>
        <w:t>gestart</w:t>
      </w:r>
      <w:proofErr w:type="spellEnd"/>
      <w:r>
        <w:rPr>
          <w:szCs w:val="22"/>
          <w:lang w:val="en-US"/>
        </w:rPr>
        <w:t>.</w:t>
      </w:r>
    </w:p>
    <w:p w14:paraId="09A7162B" w14:textId="77777777" w:rsidR="00000000" w:rsidRDefault="007D11F5">
      <w:pPr>
        <w:pStyle w:val="Plattetekst"/>
        <w:numPr>
          <w:ilvl w:val="0"/>
          <w:numId w:val="9"/>
        </w:numPr>
        <w:rPr>
          <w:szCs w:val="22"/>
          <w:lang w:val="en-US"/>
        </w:rPr>
      </w:pPr>
      <w:r>
        <w:rPr>
          <w:szCs w:val="22"/>
          <w:lang w:val="en-US"/>
        </w:rPr>
        <w:t xml:space="preserve">Shape </w:t>
      </w:r>
      <w:proofErr w:type="spellStart"/>
      <w:r>
        <w:rPr>
          <w:szCs w:val="22"/>
          <w:lang w:val="en-US"/>
        </w:rPr>
        <w:t>voorkomen</w:t>
      </w:r>
      <w:proofErr w:type="spellEnd"/>
    </w:p>
    <w:p w14:paraId="6A0A2A5D" w14:textId="77777777" w:rsidR="00000000" w:rsidRDefault="007D11F5">
      <w:pPr>
        <w:pStyle w:val="Plattetekst"/>
        <w:numPr>
          <w:ilvl w:val="0"/>
          <w:numId w:val="9"/>
        </w:numPr>
        <w:rPr>
          <w:szCs w:val="22"/>
          <w:lang w:val="en-US"/>
        </w:rPr>
      </w:pPr>
      <w:proofErr w:type="spellStart"/>
      <w:r>
        <w:rPr>
          <w:szCs w:val="22"/>
          <w:lang w:val="en-US"/>
        </w:rPr>
        <w:t>Symbolen</w:t>
      </w:r>
      <w:proofErr w:type="spellEnd"/>
      <w:r>
        <w:rPr>
          <w:szCs w:val="22"/>
          <w:lang w:val="en-US"/>
        </w:rPr>
        <w:t xml:space="preserve"> </w:t>
      </w:r>
      <w:proofErr w:type="spellStart"/>
      <w:r>
        <w:rPr>
          <w:szCs w:val="22"/>
          <w:lang w:val="en-US"/>
        </w:rPr>
        <w:t>voorkomen</w:t>
      </w:r>
      <w:proofErr w:type="spellEnd"/>
    </w:p>
    <w:p w14:paraId="23081B36" w14:textId="77777777" w:rsidR="00000000" w:rsidRDefault="007D11F5">
      <w:pPr>
        <w:pStyle w:val="Plattetekst"/>
        <w:numPr>
          <w:ilvl w:val="0"/>
          <w:numId w:val="9"/>
        </w:numPr>
        <w:rPr>
          <w:szCs w:val="22"/>
          <w:lang w:val="en-US"/>
        </w:rPr>
      </w:pPr>
      <w:proofErr w:type="spellStart"/>
      <w:r>
        <w:rPr>
          <w:szCs w:val="22"/>
          <w:lang w:val="en-US"/>
        </w:rPr>
        <w:t>Arcering</w:t>
      </w:r>
      <w:proofErr w:type="spellEnd"/>
      <w:r>
        <w:rPr>
          <w:szCs w:val="22"/>
          <w:lang w:val="en-US"/>
        </w:rPr>
        <w:t xml:space="preserve"> </w:t>
      </w:r>
      <w:proofErr w:type="spellStart"/>
      <w:r>
        <w:rPr>
          <w:szCs w:val="22"/>
          <w:lang w:val="en-US"/>
        </w:rPr>
        <w:t>voorkomen</w:t>
      </w:r>
      <w:proofErr w:type="spellEnd"/>
    </w:p>
    <w:p w14:paraId="0908AFE7" w14:textId="77777777" w:rsidR="00000000" w:rsidRDefault="007D11F5">
      <w:pPr>
        <w:pStyle w:val="Plattetekst"/>
        <w:numPr>
          <w:ilvl w:val="0"/>
          <w:numId w:val="9"/>
        </w:numPr>
        <w:rPr>
          <w:szCs w:val="22"/>
          <w:lang w:val="en-US"/>
        </w:rPr>
      </w:pPr>
      <w:proofErr w:type="spellStart"/>
      <w:r>
        <w:rPr>
          <w:szCs w:val="22"/>
          <w:lang w:val="en-US"/>
        </w:rPr>
        <w:t>Lijntypes</w:t>
      </w:r>
      <w:proofErr w:type="spellEnd"/>
      <w:r>
        <w:rPr>
          <w:szCs w:val="22"/>
          <w:lang w:val="en-US"/>
        </w:rPr>
        <w:t xml:space="preserve"> </w:t>
      </w:r>
      <w:proofErr w:type="spellStart"/>
      <w:r>
        <w:rPr>
          <w:szCs w:val="22"/>
          <w:lang w:val="en-US"/>
        </w:rPr>
        <w:t>voorkomen</w:t>
      </w:r>
      <w:proofErr w:type="spellEnd"/>
    </w:p>
    <w:p w14:paraId="2D50D6C2" w14:textId="77777777" w:rsidR="00000000" w:rsidRDefault="007D11F5">
      <w:pPr>
        <w:pStyle w:val="Plattetekst"/>
        <w:numPr>
          <w:ilvl w:val="0"/>
          <w:numId w:val="9"/>
        </w:numPr>
        <w:rPr>
          <w:szCs w:val="22"/>
          <w:lang w:val="en-US"/>
        </w:rPr>
      </w:pPr>
      <w:proofErr w:type="spellStart"/>
      <w:r>
        <w:rPr>
          <w:szCs w:val="22"/>
          <w:lang w:val="en-US"/>
        </w:rPr>
        <w:t>Objecten</w:t>
      </w:r>
      <w:proofErr w:type="spellEnd"/>
      <w:r>
        <w:rPr>
          <w:szCs w:val="22"/>
          <w:lang w:val="en-US"/>
        </w:rPr>
        <w:t xml:space="preserve"> </w:t>
      </w:r>
      <w:proofErr w:type="spellStart"/>
      <w:r>
        <w:rPr>
          <w:szCs w:val="22"/>
          <w:lang w:val="en-US"/>
        </w:rPr>
        <w:t>hoofdgroepen</w:t>
      </w:r>
      <w:proofErr w:type="spellEnd"/>
    </w:p>
    <w:p w14:paraId="114B9FE7" w14:textId="77777777" w:rsidR="00000000" w:rsidRDefault="007D11F5">
      <w:pPr>
        <w:pStyle w:val="Plattetekst"/>
        <w:numPr>
          <w:ilvl w:val="0"/>
          <w:numId w:val="9"/>
        </w:numPr>
      </w:pPr>
      <w:proofErr w:type="spellStart"/>
      <w:r>
        <w:rPr>
          <w:szCs w:val="22"/>
          <w:lang w:val="en-US"/>
        </w:rPr>
        <w:t>Objec</w:t>
      </w:r>
      <w:r>
        <w:rPr>
          <w:szCs w:val="22"/>
          <w:lang w:val="en-US"/>
        </w:rPr>
        <w:t>ten</w:t>
      </w:r>
      <w:proofErr w:type="spellEnd"/>
      <w:r>
        <w:rPr>
          <w:szCs w:val="22"/>
          <w:lang w:val="en-US"/>
        </w:rPr>
        <w:t xml:space="preserve"> status</w:t>
      </w:r>
    </w:p>
    <w:p w14:paraId="1D422914" w14:textId="77777777" w:rsidR="00000000" w:rsidRDefault="007D11F5">
      <w:pPr>
        <w:pStyle w:val="Plattetekst"/>
        <w:rPr>
          <w:szCs w:val="22"/>
          <w:lang w:val="en-US"/>
        </w:rPr>
      </w:pPr>
      <w:r>
        <w:pict w14:anchorId="4B7FAD87">
          <v:shape id="_x0000_s1110" type="#_x0000_t75" style="position:absolute;margin-left:5.2pt;margin-top:4.3pt;width:308.8pt;height:373.15pt;z-index:251692032;mso-wrap-distance-left:0;mso-wrap-distance-right:0;mso-position-horizontal:absolute;mso-position-horizontal-relative:text;mso-position-vertical:absolute;mso-position-vertical-relative:text" filled="t" stroked="t" strokeweight=".05pt">
            <v:fill color2="black"/>
            <v:imagedata r:id="rId94" o:title=""/>
          </v:shape>
        </w:pict>
      </w:r>
    </w:p>
    <w:p w14:paraId="0E2E94AC" w14:textId="77777777" w:rsidR="00000000" w:rsidRDefault="007D11F5">
      <w:pPr>
        <w:pStyle w:val="Plattetekst"/>
        <w:rPr>
          <w:szCs w:val="22"/>
          <w:lang w:val="en-US"/>
        </w:rPr>
      </w:pPr>
    </w:p>
    <w:p w14:paraId="2C0A4B00" w14:textId="77777777" w:rsidR="00000000" w:rsidRDefault="007D11F5">
      <w:pPr>
        <w:pStyle w:val="Plattetekst"/>
        <w:rPr>
          <w:szCs w:val="22"/>
          <w:lang w:val="en-US"/>
        </w:rPr>
      </w:pPr>
    </w:p>
    <w:p w14:paraId="21EC018A" w14:textId="77777777" w:rsidR="00000000" w:rsidRDefault="007D11F5">
      <w:pPr>
        <w:pStyle w:val="Plattetekst"/>
        <w:rPr>
          <w:szCs w:val="22"/>
          <w:lang w:val="en-US"/>
        </w:rPr>
      </w:pPr>
    </w:p>
    <w:p w14:paraId="7603C9FF" w14:textId="77777777" w:rsidR="00000000" w:rsidRDefault="007D11F5">
      <w:pPr>
        <w:pStyle w:val="Plattetekst"/>
        <w:rPr>
          <w:szCs w:val="22"/>
          <w:lang w:val="en-US"/>
        </w:rPr>
      </w:pPr>
    </w:p>
    <w:p w14:paraId="0A6924B1" w14:textId="77777777" w:rsidR="00000000" w:rsidRDefault="007D11F5">
      <w:pPr>
        <w:pStyle w:val="Plattetekst"/>
        <w:rPr>
          <w:szCs w:val="22"/>
          <w:lang w:val="en-US"/>
        </w:rPr>
      </w:pPr>
    </w:p>
    <w:p w14:paraId="7EB140E3" w14:textId="77777777" w:rsidR="00000000" w:rsidRDefault="007D11F5">
      <w:pPr>
        <w:pStyle w:val="Plattetekst"/>
        <w:rPr>
          <w:szCs w:val="22"/>
          <w:lang w:val="en-US"/>
        </w:rPr>
      </w:pPr>
    </w:p>
    <w:p w14:paraId="71133335" w14:textId="77777777" w:rsidR="00000000" w:rsidRDefault="007D11F5">
      <w:pPr>
        <w:pStyle w:val="Plattetekst"/>
        <w:rPr>
          <w:szCs w:val="22"/>
          <w:lang w:val="en-US"/>
        </w:rPr>
      </w:pPr>
    </w:p>
    <w:p w14:paraId="08A06414" w14:textId="77777777" w:rsidR="00000000" w:rsidRDefault="007D11F5">
      <w:pPr>
        <w:pStyle w:val="Plattetekst"/>
        <w:rPr>
          <w:szCs w:val="22"/>
          <w:lang w:val="en-US"/>
        </w:rPr>
      </w:pPr>
    </w:p>
    <w:p w14:paraId="0C2C156E" w14:textId="77777777" w:rsidR="00000000" w:rsidRDefault="007D11F5">
      <w:pPr>
        <w:pStyle w:val="Plattetekst"/>
        <w:rPr>
          <w:szCs w:val="22"/>
          <w:lang w:val="en-US"/>
        </w:rPr>
      </w:pPr>
    </w:p>
    <w:p w14:paraId="123EDF5A" w14:textId="77777777" w:rsidR="00000000" w:rsidRDefault="007D11F5">
      <w:pPr>
        <w:pStyle w:val="Plattetekst"/>
        <w:rPr>
          <w:szCs w:val="22"/>
          <w:lang w:val="en-US"/>
        </w:rPr>
      </w:pPr>
    </w:p>
    <w:p w14:paraId="110B30A0" w14:textId="77777777" w:rsidR="00000000" w:rsidRDefault="007D11F5">
      <w:pPr>
        <w:pStyle w:val="Plattetekst"/>
        <w:rPr>
          <w:szCs w:val="22"/>
          <w:lang w:val="en-US"/>
        </w:rPr>
      </w:pPr>
    </w:p>
    <w:p w14:paraId="7555350D" w14:textId="77777777" w:rsidR="00000000" w:rsidRDefault="007D11F5">
      <w:pPr>
        <w:pStyle w:val="Plattetekst"/>
        <w:rPr>
          <w:szCs w:val="22"/>
          <w:lang w:val="en-US"/>
        </w:rPr>
      </w:pPr>
    </w:p>
    <w:p w14:paraId="60E12623" w14:textId="77777777" w:rsidR="00000000" w:rsidRDefault="007D11F5">
      <w:pPr>
        <w:pStyle w:val="Plattetekst"/>
        <w:rPr>
          <w:szCs w:val="22"/>
          <w:lang w:val="en-US"/>
        </w:rPr>
      </w:pPr>
    </w:p>
    <w:p w14:paraId="3880F4A4" w14:textId="77777777" w:rsidR="00000000" w:rsidRDefault="007D11F5">
      <w:pPr>
        <w:pStyle w:val="Plattetekst"/>
        <w:rPr>
          <w:szCs w:val="22"/>
          <w:lang w:val="en-US"/>
        </w:rPr>
      </w:pPr>
    </w:p>
    <w:p w14:paraId="46360EF2" w14:textId="77777777" w:rsidR="00000000" w:rsidRDefault="007D11F5">
      <w:pPr>
        <w:pStyle w:val="Plattetekst"/>
        <w:rPr>
          <w:szCs w:val="22"/>
          <w:lang w:val="en-US"/>
        </w:rPr>
      </w:pPr>
    </w:p>
    <w:p w14:paraId="22E82BD0" w14:textId="77777777" w:rsidR="00000000" w:rsidRDefault="007D11F5">
      <w:pPr>
        <w:pStyle w:val="Plattetekst"/>
        <w:rPr>
          <w:szCs w:val="22"/>
          <w:lang w:val="en-US"/>
        </w:rPr>
      </w:pPr>
    </w:p>
    <w:p w14:paraId="3FE5927E" w14:textId="77777777" w:rsidR="00000000" w:rsidRDefault="007D11F5">
      <w:pPr>
        <w:pStyle w:val="Plattetekst"/>
        <w:rPr>
          <w:szCs w:val="22"/>
          <w:lang w:val="en-US"/>
        </w:rPr>
      </w:pPr>
    </w:p>
    <w:p w14:paraId="6531D3FF" w14:textId="77777777" w:rsidR="00000000" w:rsidRDefault="007D11F5">
      <w:pPr>
        <w:pStyle w:val="Plattetekst"/>
        <w:rPr>
          <w:szCs w:val="22"/>
          <w:lang w:val="en-US"/>
        </w:rPr>
      </w:pPr>
    </w:p>
    <w:p w14:paraId="439ED0E0" w14:textId="77777777" w:rsidR="00000000" w:rsidRDefault="007D11F5">
      <w:pPr>
        <w:pStyle w:val="Plattetekst"/>
        <w:rPr>
          <w:szCs w:val="22"/>
          <w:lang w:val="en-US"/>
        </w:rPr>
      </w:pPr>
    </w:p>
    <w:p w14:paraId="3EC00927" w14:textId="77777777" w:rsidR="00000000" w:rsidRDefault="007D11F5">
      <w:pPr>
        <w:pStyle w:val="Plattetekst"/>
        <w:rPr>
          <w:szCs w:val="22"/>
          <w:lang w:val="en-US"/>
        </w:rPr>
      </w:pPr>
    </w:p>
    <w:p w14:paraId="682BE698" w14:textId="77777777" w:rsidR="00000000" w:rsidRDefault="007D11F5">
      <w:pPr>
        <w:pStyle w:val="Plattetekst"/>
        <w:rPr>
          <w:szCs w:val="22"/>
          <w:lang w:val="en-US"/>
        </w:rPr>
      </w:pPr>
    </w:p>
    <w:p w14:paraId="773A55B8" w14:textId="77777777" w:rsidR="00000000" w:rsidRDefault="007D11F5">
      <w:pPr>
        <w:pStyle w:val="Plattetekst"/>
        <w:rPr>
          <w:szCs w:val="22"/>
          <w:lang w:val="en-US"/>
        </w:rPr>
      </w:pPr>
      <w:r>
        <w:rPr>
          <w:szCs w:val="22"/>
          <w:u w:val="single"/>
          <w:lang w:val="en-US"/>
        </w:rPr>
        <w:t xml:space="preserve">Shape </w:t>
      </w:r>
      <w:proofErr w:type="spellStart"/>
      <w:r>
        <w:rPr>
          <w:szCs w:val="22"/>
          <w:u w:val="single"/>
          <w:lang w:val="en-US"/>
        </w:rPr>
        <w:t>voorkomen</w:t>
      </w:r>
      <w:proofErr w:type="spellEnd"/>
    </w:p>
    <w:p w14:paraId="13F76164" w14:textId="77777777" w:rsidR="00000000" w:rsidRDefault="007D11F5">
      <w:pPr>
        <w:pStyle w:val="Plattetekst"/>
        <w:rPr>
          <w:szCs w:val="22"/>
          <w:shd w:val="clear" w:color="auto" w:fill="DDDDDD"/>
          <w:lang w:val="en-US"/>
        </w:rPr>
      </w:pPr>
      <w:proofErr w:type="spellStart"/>
      <w:r>
        <w:rPr>
          <w:szCs w:val="22"/>
          <w:lang w:val="en-US"/>
        </w:rPr>
        <w:t>Deze</w:t>
      </w:r>
      <w:proofErr w:type="spellEnd"/>
      <w:r>
        <w:rPr>
          <w:szCs w:val="22"/>
          <w:lang w:val="en-US"/>
        </w:rPr>
        <w:t xml:space="preserve"> </w:t>
      </w:r>
      <w:proofErr w:type="spellStart"/>
      <w:r>
        <w:rPr>
          <w:szCs w:val="22"/>
          <w:lang w:val="en-US"/>
        </w:rPr>
        <w:t>functie</w:t>
      </w:r>
      <w:proofErr w:type="spellEnd"/>
      <w:r>
        <w:rPr>
          <w:szCs w:val="22"/>
          <w:lang w:val="en-US"/>
        </w:rPr>
        <w:t xml:space="preserve"> </w:t>
      </w:r>
      <w:proofErr w:type="spellStart"/>
      <w:r>
        <w:rPr>
          <w:szCs w:val="22"/>
          <w:lang w:val="en-US"/>
        </w:rPr>
        <w:t>controleert</w:t>
      </w:r>
      <w:proofErr w:type="spellEnd"/>
      <w:r>
        <w:rPr>
          <w:szCs w:val="22"/>
          <w:lang w:val="en-US"/>
        </w:rPr>
        <w:t xml:space="preserve"> het </w:t>
      </w:r>
      <w:proofErr w:type="spellStart"/>
      <w:r>
        <w:rPr>
          <w:szCs w:val="22"/>
          <w:lang w:val="en-US"/>
        </w:rPr>
        <w:t>voorkomen</w:t>
      </w:r>
      <w:proofErr w:type="spellEnd"/>
      <w:r>
        <w:rPr>
          <w:szCs w:val="22"/>
          <w:lang w:val="en-US"/>
        </w:rPr>
        <w:t xml:space="preserve"> in de NLCS </w:t>
      </w:r>
      <w:proofErr w:type="spellStart"/>
      <w:r>
        <w:rPr>
          <w:szCs w:val="22"/>
          <w:lang w:val="en-US"/>
        </w:rPr>
        <w:t>lijntypes</w:t>
      </w:r>
      <w:proofErr w:type="spellEnd"/>
      <w:r>
        <w:rPr>
          <w:szCs w:val="22"/>
          <w:lang w:val="en-US"/>
        </w:rPr>
        <w:t xml:space="preserve"> van shapes </w:t>
      </w:r>
      <w:proofErr w:type="spellStart"/>
      <w:r>
        <w:rPr>
          <w:szCs w:val="22"/>
          <w:lang w:val="en-US"/>
        </w:rPr>
        <w:t>uit</w:t>
      </w:r>
      <w:proofErr w:type="spellEnd"/>
      <w:r>
        <w:rPr>
          <w:szCs w:val="22"/>
          <w:lang w:val="en-US"/>
        </w:rPr>
        <w:t xml:space="preserve"> </w:t>
      </w:r>
      <w:proofErr w:type="spellStart"/>
      <w:r>
        <w:rPr>
          <w:szCs w:val="22"/>
          <w:lang w:val="en-US"/>
        </w:rPr>
        <w:t>een</w:t>
      </w:r>
      <w:proofErr w:type="spellEnd"/>
      <w:r>
        <w:rPr>
          <w:szCs w:val="22"/>
          <w:lang w:val="en-US"/>
        </w:rPr>
        <w:t xml:space="preserve"> te </w:t>
      </w:r>
      <w:proofErr w:type="spellStart"/>
      <w:r>
        <w:rPr>
          <w:szCs w:val="22"/>
          <w:lang w:val="en-US"/>
        </w:rPr>
        <w:t>selecteren</w:t>
      </w:r>
      <w:proofErr w:type="spellEnd"/>
      <w:r>
        <w:rPr>
          <w:szCs w:val="22"/>
          <w:lang w:val="en-US"/>
        </w:rPr>
        <w:t xml:space="preserve"> NLCS shape </w:t>
      </w:r>
      <w:proofErr w:type="spellStart"/>
      <w:r>
        <w:rPr>
          <w:szCs w:val="22"/>
          <w:lang w:val="en-US"/>
        </w:rPr>
        <w:t>bestand</w:t>
      </w:r>
      <w:proofErr w:type="spellEnd"/>
      <w:r>
        <w:rPr>
          <w:szCs w:val="22"/>
          <w:lang w:val="en-US"/>
        </w:rPr>
        <w:t>.</w:t>
      </w:r>
    </w:p>
    <w:p w14:paraId="14600263" w14:textId="77777777" w:rsidR="00000000" w:rsidRDefault="007D11F5">
      <w:pPr>
        <w:pStyle w:val="Plattetekst"/>
        <w:rPr>
          <w:szCs w:val="22"/>
          <w:shd w:val="clear" w:color="auto" w:fill="CCCCCC"/>
          <w:lang w:val="en-US"/>
        </w:rPr>
      </w:pPr>
      <w:proofErr w:type="spellStart"/>
      <w:r>
        <w:rPr>
          <w:szCs w:val="22"/>
          <w:shd w:val="clear" w:color="auto" w:fill="DDDDDD"/>
          <w:lang w:val="en-US"/>
        </w:rPr>
        <w:t>Bladeren</w:t>
      </w:r>
      <w:proofErr w:type="spellEnd"/>
      <w:r>
        <w:rPr>
          <w:szCs w:val="22"/>
          <w:shd w:val="clear" w:color="auto" w:fill="DDDDDD"/>
          <w:lang w:val="en-US"/>
        </w:rPr>
        <w:t>...</w:t>
      </w:r>
      <w:r>
        <w:rPr>
          <w:szCs w:val="22"/>
          <w:lang w:val="en-US"/>
        </w:rPr>
        <w:t xml:space="preserve">   </w:t>
      </w:r>
      <w:proofErr w:type="spellStart"/>
      <w:r>
        <w:rPr>
          <w:szCs w:val="22"/>
          <w:lang w:val="en-US"/>
        </w:rPr>
        <w:t>Selecteer</w:t>
      </w:r>
      <w:proofErr w:type="spellEnd"/>
      <w:r>
        <w:rPr>
          <w:szCs w:val="22"/>
          <w:lang w:val="en-US"/>
        </w:rPr>
        <w:t xml:space="preserve"> </w:t>
      </w:r>
      <w:proofErr w:type="spellStart"/>
      <w:r>
        <w:rPr>
          <w:szCs w:val="22"/>
          <w:lang w:val="en-US"/>
        </w:rPr>
        <w:t>NLCS.shp</w:t>
      </w:r>
      <w:proofErr w:type="spellEnd"/>
      <w:r>
        <w:rPr>
          <w:szCs w:val="22"/>
          <w:lang w:val="en-US"/>
        </w:rPr>
        <w:t>.</w:t>
      </w:r>
    </w:p>
    <w:p w14:paraId="42484743" w14:textId="77777777" w:rsidR="00000000" w:rsidRDefault="007D11F5">
      <w:pPr>
        <w:pStyle w:val="Plattetekst"/>
        <w:rPr>
          <w:szCs w:val="22"/>
          <w:lang w:val="en-US"/>
        </w:rPr>
      </w:pPr>
      <w:proofErr w:type="gramStart"/>
      <w:r>
        <w:rPr>
          <w:szCs w:val="22"/>
          <w:shd w:val="clear" w:color="auto" w:fill="CCCCCC"/>
          <w:lang w:val="en-US"/>
        </w:rPr>
        <w:t>Go</w:t>
      </w:r>
      <w:r>
        <w:rPr>
          <w:szCs w:val="22"/>
          <w:lang w:val="en-US"/>
        </w:rPr>
        <w:t xml:space="preserve">  Start</w:t>
      </w:r>
      <w:proofErr w:type="gramEnd"/>
      <w:r>
        <w:rPr>
          <w:szCs w:val="22"/>
          <w:lang w:val="en-US"/>
        </w:rPr>
        <w:t xml:space="preserve"> de </w:t>
      </w:r>
      <w:proofErr w:type="spellStart"/>
      <w:r>
        <w:rPr>
          <w:szCs w:val="22"/>
          <w:lang w:val="en-US"/>
        </w:rPr>
        <w:t>controle</w:t>
      </w:r>
      <w:proofErr w:type="spellEnd"/>
      <w:r>
        <w:rPr>
          <w:szCs w:val="22"/>
          <w:lang w:val="en-US"/>
        </w:rPr>
        <w:t>.</w:t>
      </w:r>
    </w:p>
    <w:p w14:paraId="69E2B120" w14:textId="77777777" w:rsidR="00000000" w:rsidRDefault="007D11F5">
      <w:pPr>
        <w:pStyle w:val="Plattetekst"/>
        <w:rPr>
          <w:szCs w:val="22"/>
          <w:lang w:val="en-US"/>
        </w:rPr>
      </w:pPr>
      <w:r>
        <w:rPr>
          <w:szCs w:val="22"/>
          <w:lang w:val="en-US"/>
        </w:rPr>
        <w:t xml:space="preserve">Alle shapes </w:t>
      </w:r>
      <w:proofErr w:type="spellStart"/>
      <w:r>
        <w:rPr>
          <w:szCs w:val="22"/>
          <w:lang w:val="en-US"/>
        </w:rPr>
        <w:t>uit</w:t>
      </w:r>
      <w:proofErr w:type="spellEnd"/>
      <w:r>
        <w:rPr>
          <w:szCs w:val="22"/>
          <w:lang w:val="en-US"/>
        </w:rPr>
        <w:t xml:space="preserve"> het </w:t>
      </w:r>
      <w:proofErr w:type="spellStart"/>
      <w:r>
        <w:rPr>
          <w:szCs w:val="22"/>
          <w:lang w:val="en-US"/>
        </w:rPr>
        <w:t>geselecteerde</w:t>
      </w:r>
      <w:proofErr w:type="spellEnd"/>
      <w:r>
        <w:rPr>
          <w:szCs w:val="22"/>
          <w:lang w:val="en-US"/>
        </w:rPr>
        <w:t xml:space="preserve"> NL</w:t>
      </w:r>
      <w:r>
        <w:rPr>
          <w:szCs w:val="22"/>
          <w:lang w:val="en-US"/>
        </w:rPr>
        <w:t xml:space="preserve">CS </w:t>
      </w:r>
      <w:proofErr w:type="spellStart"/>
      <w:r>
        <w:rPr>
          <w:szCs w:val="22"/>
          <w:lang w:val="en-US"/>
        </w:rPr>
        <w:t>shp</w:t>
      </w:r>
      <w:proofErr w:type="spellEnd"/>
      <w:r>
        <w:rPr>
          <w:szCs w:val="22"/>
          <w:lang w:val="en-US"/>
        </w:rPr>
        <w:t xml:space="preserve"> </w:t>
      </w:r>
      <w:proofErr w:type="spellStart"/>
      <w:r>
        <w:rPr>
          <w:szCs w:val="22"/>
          <w:lang w:val="en-US"/>
        </w:rPr>
        <w:t>bestand</w:t>
      </w:r>
      <w:proofErr w:type="spellEnd"/>
      <w:r>
        <w:rPr>
          <w:szCs w:val="22"/>
          <w:lang w:val="en-US"/>
        </w:rPr>
        <w:t xml:space="preserve"> </w:t>
      </w:r>
      <w:proofErr w:type="spellStart"/>
      <w:r>
        <w:rPr>
          <w:szCs w:val="22"/>
          <w:lang w:val="en-US"/>
        </w:rPr>
        <w:t>worden</w:t>
      </w:r>
      <w:proofErr w:type="spellEnd"/>
      <w:r>
        <w:rPr>
          <w:szCs w:val="22"/>
          <w:lang w:val="en-US"/>
        </w:rPr>
        <w:t xml:space="preserve"> </w:t>
      </w:r>
      <w:proofErr w:type="spellStart"/>
      <w:r>
        <w:rPr>
          <w:szCs w:val="22"/>
          <w:lang w:val="en-US"/>
        </w:rPr>
        <w:t>ingelezen</w:t>
      </w:r>
      <w:proofErr w:type="spellEnd"/>
      <w:r>
        <w:rPr>
          <w:szCs w:val="22"/>
          <w:lang w:val="en-US"/>
        </w:rPr>
        <w:t xml:space="preserve"> en er </w:t>
      </w:r>
      <w:proofErr w:type="spellStart"/>
      <w:r>
        <w:rPr>
          <w:szCs w:val="22"/>
          <w:lang w:val="en-US"/>
        </w:rPr>
        <w:t>wordt</w:t>
      </w:r>
      <w:proofErr w:type="spellEnd"/>
      <w:r>
        <w:rPr>
          <w:szCs w:val="22"/>
          <w:lang w:val="en-US"/>
        </w:rPr>
        <w:t xml:space="preserve"> </w:t>
      </w:r>
      <w:proofErr w:type="spellStart"/>
      <w:r>
        <w:rPr>
          <w:szCs w:val="22"/>
          <w:lang w:val="en-US"/>
        </w:rPr>
        <w:t>gekeken</w:t>
      </w:r>
      <w:proofErr w:type="spellEnd"/>
      <w:r>
        <w:rPr>
          <w:szCs w:val="22"/>
          <w:lang w:val="en-US"/>
        </w:rPr>
        <w:t xml:space="preserve"> in </w:t>
      </w:r>
      <w:proofErr w:type="spellStart"/>
      <w:r>
        <w:rPr>
          <w:szCs w:val="22"/>
          <w:lang w:val="en-US"/>
        </w:rPr>
        <w:t>welke</w:t>
      </w:r>
      <w:proofErr w:type="spellEnd"/>
      <w:r>
        <w:rPr>
          <w:szCs w:val="22"/>
          <w:lang w:val="en-US"/>
        </w:rPr>
        <w:t xml:space="preserve"> </w:t>
      </w:r>
      <w:proofErr w:type="spellStart"/>
      <w:r>
        <w:rPr>
          <w:szCs w:val="22"/>
          <w:lang w:val="en-US"/>
        </w:rPr>
        <w:t>lijntypes</w:t>
      </w:r>
      <w:proofErr w:type="spellEnd"/>
      <w:r>
        <w:rPr>
          <w:szCs w:val="22"/>
          <w:lang w:val="en-US"/>
        </w:rPr>
        <w:t xml:space="preserve"> </w:t>
      </w:r>
      <w:proofErr w:type="spellStart"/>
      <w:r>
        <w:rPr>
          <w:szCs w:val="22"/>
          <w:lang w:val="en-US"/>
        </w:rPr>
        <w:t>deze</w:t>
      </w:r>
      <w:proofErr w:type="spellEnd"/>
      <w:r>
        <w:rPr>
          <w:szCs w:val="22"/>
          <w:lang w:val="en-US"/>
        </w:rPr>
        <w:t xml:space="preserve"> shape </w:t>
      </w:r>
      <w:proofErr w:type="spellStart"/>
      <w:r>
        <w:rPr>
          <w:szCs w:val="22"/>
          <w:lang w:val="en-US"/>
        </w:rPr>
        <w:t>voorkomt</w:t>
      </w:r>
      <w:proofErr w:type="spellEnd"/>
      <w:r>
        <w:rPr>
          <w:szCs w:val="22"/>
          <w:lang w:val="en-US"/>
        </w:rPr>
        <w:t xml:space="preserve">. </w:t>
      </w:r>
      <w:proofErr w:type="spellStart"/>
      <w:r>
        <w:rPr>
          <w:szCs w:val="22"/>
          <w:lang w:val="en-US"/>
        </w:rPr>
        <w:t>Dit</w:t>
      </w:r>
      <w:proofErr w:type="spellEnd"/>
      <w:r>
        <w:rPr>
          <w:szCs w:val="22"/>
          <w:lang w:val="en-US"/>
        </w:rPr>
        <w:t xml:space="preserve"> </w:t>
      </w:r>
      <w:proofErr w:type="spellStart"/>
      <w:r>
        <w:rPr>
          <w:szCs w:val="22"/>
          <w:lang w:val="en-US"/>
        </w:rPr>
        <w:t>wordt</w:t>
      </w:r>
      <w:proofErr w:type="spellEnd"/>
      <w:r>
        <w:rPr>
          <w:szCs w:val="22"/>
          <w:lang w:val="en-US"/>
        </w:rPr>
        <w:t xml:space="preserve"> in </w:t>
      </w:r>
      <w:proofErr w:type="spellStart"/>
      <w:r>
        <w:rPr>
          <w:szCs w:val="22"/>
          <w:lang w:val="en-US"/>
        </w:rPr>
        <w:t>het</w:t>
      </w:r>
      <w:proofErr w:type="spellEnd"/>
      <w:r>
        <w:rPr>
          <w:szCs w:val="22"/>
          <w:lang w:val="en-US"/>
        </w:rPr>
        <w:t xml:space="preserve"> window </w:t>
      </w:r>
      <w:proofErr w:type="spellStart"/>
      <w:r>
        <w:rPr>
          <w:szCs w:val="22"/>
          <w:lang w:val="en-US"/>
        </w:rPr>
        <w:t>weergegeven</w:t>
      </w:r>
      <w:proofErr w:type="spellEnd"/>
      <w:r>
        <w:rPr>
          <w:szCs w:val="22"/>
          <w:lang w:val="en-US"/>
        </w:rPr>
        <w:t>.</w:t>
      </w:r>
    </w:p>
    <w:p w14:paraId="38B20605" w14:textId="77777777" w:rsidR="00000000" w:rsidRDefault="007D11F5">
      <w:pPr>
        <w:pStyle w:val="Plattetekst"/>
        <w:rPr>
          <w:szCs w:val="22"/>
          <w:lang w:val="en-US"/>
        </w:rPr>
      </w:pPr>
    </w:p>
    <w:p w14:paraId="209DCF27" w14:textId="77777777" w:rsidR="00000000" w:rsidRDefault="007D11F5">
      <w:pPr>
        <w:pStyle w:val="Plattetekst"/>
        <w:rPr>
          <w:szCs w:val="22"/>
          <w:lang w:val="en-US"/>
        </w:rPr>
      </w:pPr>
    </w:p>
    <w:p w14:paraId="6120BCC5" w14:textId="77777777" w:rsidR="00000000" w:rsidRDefault="007D11F5">
      <w:pPr>
        <w:pStyle w:val="Plattetekst"/>
        <w:rPr>
          <w:szCs w:val="22"/>
          <w:lang w:val="en-US"/>
        </w:rPr>
      </w:pPr>
    </w:p>
    <w:p w14:paraId="3FF6B4D9" w14:textId="77777777" w:rsidR="00000000" w:rsidRDefault="007D11F5">
      <w:pPr>
        <w:pStyle w:val="Plattetekst"/>
        <w:rPr>
          <w:szCs w:val="22"/>
          <w:lang w:val="en-US"/>
        </w:rPr>
      </w:pPr>
    </w:p>
    <w:p w14:paraId="7684B628" w14:textId="77777777" w:rsidR="00000000" w:rsidRDefault="007D11F5">
      <w:pPr>
        <w:pStyle w:val="Plattetekst"/>
      </w:pPr>
      <w:proofErr w:type="spellStart"/>
      <w:r>
        <w:rPr>
          <w:szCs w:val="22"/>
          <w:lang w:val="en-US"/>
        </w:rPr>
        <w:t>Voorbeeld</w:t>
      </w:r>
      <w:proofErr w:type="spellEnd"/>
      <w:r>
        <w:rPr>
          <w:szCs w:val="22"/>
          <w:lang w:val="en-US"/>
        </w:rPr>
        <w:t xml:space="preserve"> rapportage:</w:t>
      </w:r>
    </w:p>
    <w:p w14:paraId="5C4D07C1" w14:textId="77777777" w:rsidR="00000000" w:rsidRDefault="007D11F5">
      <w:pPr>
        <w:pStyle w:val="Plattetekst"/>
        <w:rPr>
          <w:szCs w:val="22"/>
          <w:lang w:val="en-US"/>
        </w:rPr>
      </w:pPr>
      <w:r>
        <w:pict w14:anchorId="7C310003">
          <v:shape id="_x0000_s1111" type="#_x0000_t75" style="position:absolute;margin-left:1.35pt;margin-top:2.2pt;width:121.35pt;height:113.1pt;z-index:251693056;mso-wrap-distance-left:0;mso-wrap-distance-right:0;mso-position-horizontal:absolute;mso-position-horizontal-relative:text;mso-position-vertical:absolute;mso-position-vertical-relative:text" filled="t" stroked="t" strokeweight=".05pt">
            <v:fill color2="black"/>
            <v:imagedata r:id="rId95" o:title=""/>
          </v:shape>
        </w:pict>
      </w:r>
    </w:p>
    <w:p w14:paraId="122F4E42" w14:textId="77777777" w:rsidR="00000000" w:rsidRDefault="007D11F5">
      <w:pPr>
        <w:pStyle w:val="Plattetekst"/>
        <w:rPr>
          <w:szCs w:val="22"/>
          <w:lang w:val="en-US"/>
        </w:rPr>
      </w:pPr>
    </w:p>
    <w:p w14:paraId="3BD9F6F8" w14:textId="77777777" w:rsidR="00000000" w:rsidRDefault="007D11F5">
      <w:pPr>
        <w:pStyle w:val="Plattetekst"/>
        <w:rPr>
          <w:szCs w:val="22"/>
          <w:lang w:val="en-US"/>
        </w:rPr>
      </w:pPr>
    </w:p>
    <w:p w14:paraId="33E45C64" w14:textId="77777777" w:rsidR="00000000" w:rsidRDefault="007D11F5">
      <w:pPr>
        <w:pStyle w:val="Plattetekst"/>
        <w:rPr>
          <w:szCs w:val="22"/>
          <w:lang w:val="en-US"/>
        </w:rPr>
      </w:pPr>
    </w:p>
    <w:p w14:paraId="5AB92911" w14:textId="77777777" w:rsidR="00000000" w:rsidRDefault="007D11F5">
      <w:pPr>
        <w:pStyle w:val="Plattetekst"/>
        <w:rPr>
          <w:szCs w:val="22"/>
          <w:lang w:val="en-US"/>
        </w:rPr>
      </w:pPr>
    </w:p>
    <w:p w14:paraId="0C69489F" w14:textId="77777777" w:rsidR="00000000" w:rsidRDefault="007D11F5">
      <w:pPr>
        <w:pStyle w:val="Plattetekst"/>
        <w:rPr>
          <w:szCs w:val="22"/>
          <w:lang w:val="en-US"/>
        </w:rPr>
      </w:pPr>
    </w:p>
    <w:p w14:paraId="3E13AE44" w14:textId="77777777" w:rsidR="00000000" w:rsidRDefault="007D11F5">
      <w:pPr>
        <w:pStyle w:val="Plattetekst"/>
        <w:rPr>
          <w:szCs w:val="22"/>
          <w:lang w:val="en-US"/>
        </w:rPr>
      </w:pPr>
    </w:p>
    <w:p w14:paraId="14112A84" w14:textId="77777777" w:rsidR="00000000" w:rsidRDefault="007D11F5">
      <w:pPr>
        <w:pStyle w:val="Plattetekst"/>
        <w:rPr>
          <w:szCs w:val="22"/>
          <w:lang w:val="en-US"/>
        </w:rPr>
      </w:pPr>
      <w:r>
        <w:rPr>
          <w:szCs w:val="22"/>
          <w:lang w:val="en-US"/>
        </w:rPr>
        <w:t xml:space="preserve">1 = </w:t>
      </w:r>
      <w:proofErr w:type="spellStart"/>
      <w:r>
        <w:rPr>
          <w:szCs w:val="22"/>
          <w:lang w:val="en-US"/>
        </w:rPr>
        <w:t>regelnummer</w:t>
      </w:r>
      <w:proofErr w:type="spellEnd"/>
      <w:r>
        <w:rPr>
          <w:szCs w:val="22"/>
          <w:lang w:val="en-US"/>
        </w:rPr>
        <w:t xml:space="preserve"> </w:t>
      </w:r>
      <w:proofErr w:type="spellStart"/>
      <w:r>
        <w:rPr>
          <w:szCs w:val="22"/>
          <w:lang w:val="en-US"/>
        </w:rPr>
        <w:t>shp</w:t>
      </w:r>
      <w:proofErr w:type="spellEnd"/>
      <w:r>
        <w:rPr>
          <w:szCs w:val="22"/>
          <w:lang w:val="en-US"/>
        </w:rPr>
        <w:t xml:space="preserve"> </w:t>
      </w:r>
      <w:proofErr w:type="spellStart"/>
      <w:r>
        <w:rPr>
          <w:szCs w:val="22"/>
          <w:lang w:val="en-US"/>
        </w:rPr>
        <w:t>bestand</w:t>
      </w:r>
      <w:proofErr w:type="spellEnd"/>
      <w:r>
        <w:rPr>
          <w:szCs w:val="22"/>
          <w:lang w:val="en-US"/>
        </w:rPr>
        <w:t>.</w:t>
      </w:r>
    </w:p>
    <w:p w14:paraId="7198CC30" w14:textId="77777777" w:rsidR="00000000" w:rsidRDefault="007D11F5">
      <w:pPr>
        <w:pStyle w:val="Plattetekst"/>
        <w:rPr>
          <w:szCs w:val="22"/>
          <w:lang w:val="en-US"/>
        </w:rPr>
      </w:pPr>
      <w:r>
        <w:rPr>
          <w:szCs w:val="22"/>
          <w:lang w:val="en-US"/>
        </w:rPr>
        <w:t>*01,</w:t>
      </w:r>
      <w:proofErr w:type="gramStart"/>
      <w:r>
        <w:rPr>
          <w:szCs w:val="22"/>
          <w:lang w:val="en-US"/>
        </w:rPr>
        <w:t>74,BESCHOEING</w:t>
      </w:r>
      <w:proofErr w:type="gramEnd"/>
      <w:r>
        <w:rPr>
          <w:szCs w:val="22"/>
          <w:lang w:val="en-US"/>
        </w:rPr>
        <w:t xml:space="preserve">  = naam in </w:t>
      </w:r>
      <w:proofErr w:type="spellStart"/>
      <w:r>
        <w:rPr>
          <w:szCs w:val="22"/>
          <w:lang w:val="en-US"/>
        </w:rPr>
        <w:t>shp</w:t>
      </w:r>
      <w:proofErr w:type="spellEnd"/>
      <w:r>
        <w:rPr>
          <w:szCs w:val="22"/>
          <w:lang w:val="en-US"/>
        </w:rPr>
        <w:t xml:space="preserve"> </w:t>
      </w:r>
      <w:proofErr w:type="spellStart"/>
      <w:r>
        <w:rPr>
          <w:szCs w:val="22"/>
          <w:lang w:val="en-US"/>
        </w:rPr>
        <w:t>bestand</w:t>
      </w:r>
      <w:proofErr w:type="spellEnd"/>
    </w:p>
    <w:p w14:paraId="0DDE3D29" w14:textId="77777777" w:rsidR="00000000" w:rsidRDefault="007D11F5">
      <w:pPr>
        <w:pStyle w:val="Plattetekst"/>
        <w:rPr>
          <w:szCs w:val="22"/>
          <w:lang w:val="en-US"/>
        </w:rPr>
      </w:pPr>
      <w:r>
        <w:rPr>
          <w:szCs w:val="22"/>
          <w:lang w:val="en-US"/>
        </w:rPr>
        <w:t xml:space="preserve">BESCHOEING = naam </w:t>
      </w:r>
      <w:proofErr w:type="spellStart"/>
      <w:r>
        <w:rPr>
          <w:szCs w:val="22"/>
          <w:lang w:val="en-US"/>
        </w:rPr>
        <w:t>zoals</w:t>
      </w:r>
      <w:proofErr w:type="spellEnd"/>
      <w:r>
        <w:rPr>
          <w:szCs w:val="22"/>
          <w:lang w:val="en-US"/>
        </w:rPr>
        <w:t xml:space="preserve"> in </w:t>
      </w:r>
      <w:proofErr w:type="spellStart"/>
      <w:r>
        <w:rPr>
          <w:szCs w:val="22"/>
          <w:lang w:val="en-US"/>
        </w:rPr>
        <w:t>lin</w:t>
      </w:r>
      <w:proofErr w:type="spellEnd"/>
      <w:r>
        <w:rPr>
          <w:szCs w:val="22"/>
          <w:lang w:val="en-US"/>
        </w:rPr>
        <w:t xml:space="preserve"> </w:t>
      </w:r>
      <w:proofErr w:type="spellStart"/>
      <w:r>
        <w:rPr>
          <w:szCs w:val="22"/>
          <w:lang w:val="en-US"/>
        </w:rPr>
        <w:t>definitie</w:t>
      </w:r>
      <w:proofErr w:type="spellEnd"/>
    </w:p>
    <w:p w14:paraId="21DCFAC7" w14:textId="77777777" w:rsidR="00000000" w:rsidRDefault="007D11F5">
      <w:pPr>
        <w:pStyle w:val="Plattetekst"/>
        <w:rPr>
          <w:szCs w:val="22"/>
          <w:lang w:val="en-US"/>
        </w:rPr>
      </w:pPr>
      <w:r>
        <w:rPr>
          <w:szCs w:val="22"/>
          <w:lang w:val="en-US"/>
        </w:rPr>
        <w:t xml:space="preserve">4 </w:t>
      </w:r>
      <w:proofErr w:type="spellStart"/>
      <w:r>
        <w:rPr>
          <w:szCs w:val="22"/>
          <w:lang w:val="en-US"/>
        </w:rPr>
        <w:t>keer</w:t>
      </w:r>
      <w:proofErr w:type="spellEnd"/>
      <w:r>
        <w:rPr>
          <w:szCs w:val="22"/>
          <w:lang w:val="en-US"/>
        </w:rPr>
        <w:t xml:space="preserve"> = </w:t>
      </w:r>
      <w:proofErr w:type="spellStart"/>
      <w:r>
        <w:rPr>
          <w:szCs w:val="22"/>
          <w:lang w:val="en-US"/>
        </w:rPr>
        <w:t>komt</w:t>
      </w:r>
      <w:proofErr w:type="spellEnd"/>
      <w:r>
        <w:rPr>
          <w:szCs w:val="22"/>
          <w:lang w:val="en-US"/>
        </w:rPr>
        <w:t xml:space="preserve"> 4 </w:t>
      </w:r>
      <w:proofErr w:type="spellStart"/>
      <w:r>
        <w:rPr>
          <w:szCs w:val="22"/>
          <w:lang w:val="en-US"/>
        </w:rPr>
        <w:t>keer</w:t>
      </w:r>
      <w:proofErr w:type="spellEnd"/>
      <w:r>
        <w:rPr>
          <w:szCs w:val="22"/>
          <w:lang w:val="en-US"/>
        </w:rPr>
        <w:t xml:space="preserve"> </w:t>
      </w:r>
      <w:proofErr w:type="spellStart"/>
      <w:r>
        <w:rPr>
          <w:szCs w:val="22"/>
          <w:lang w:val="en-US"/>
        </w:rPr>
        <w:t>voor</w:t>
      </w:r>
      <w:proofErr w:type="spellEnd"/>
    </w:p>
    <w:p w14:paraId="358D7691" w14:textId="77777777" w:rsidR="00000000" w:rsidRDefault="007D11F5">
      <w:pPr>
        <w:pStyle w:val="Plattetekst"/>
        <w:rPr>
          <w:szCs w:val="22"/>
          <w:lang w:val="en-US"/>
        </w:rPr>
      </w:pPr>
      <w:r>
        <w:rPr>
          <w:szCs w:val="22"/>
          <w:lang w:val="en-US"/>
        </w:rPr>
        <w:t>75,76,3127,</w:t>
      </w:r>
      <w:proofErr w:type="gramStart"/>
      <w:r>
        <w:rPr>
          <w:szCs w:val="22"/>
          <w:lang w:val="en-US"/>
        </w:rPr>
        <w:t>318  -</w:t>
      </w:r>
      <w:proofErr w:type="gramEnd"/>
      <w:r>
        <w:rPr>
          <w:szCs w:val="22"/>
          <w:lang w:val="en-US"/>
        </w:rPr>
        <w:t xml:space="preserve"> 4 ids van de </w:t>
      </w:r>
      <w:proofErr w:type="spellStart"/>
      <w:r>
        <w:rPr>
          <w:szCs w:val="22"/>
          <w:lang w:val="en-US"/>
        </w:rPr>
        <w:t>lijntypes</w:t>
      </w:r>
      <w:proofErr w:type="spellEnd"/>
    </w:p>
    <w:p w14:paraId="0F0A5D17" w14:textId="77777777" w:rsidR="00000000" w:rsidRDefault="007D11F5">
      <w:pPr>
        <w:pStyle w:val="Plattetekst"/>
        <w:rPr>
          <w:szCs w:val="22"/>
          <w:lang w:val="en-US"/>
        </w:rPr>
      </w:pPr>
    </w:p>
    <w:p w14:paraId="1BA1E89D" w14:textId="77777777" w:rsidR="00000000" w:rsidRDefault="007D11F5">
      <w:pPr>
        <w:pStyle w:val="Plattetekst"/>
        <w:rPr>
          <w:szCs w:val="22"/>
          <w:u w:val="single"/>
          <w:lang w:val="en-US"/>
        </w:rPr>
      </w:pPr>
    </w:p>
    <w:p w14:paraId="2D659DC9" w14:textId="77777777" w:rsidR="00000000" w:rsidRDefault="007D11F5">
      <w:pPr>
        <w:pStyle w:val="Plattetekst"/>
        <w:pageBreakBefore/>
        <w:rPr>
          <w:szCs w:val="22"/>
          <w:lang w:val="en-US"/>
        </w:rPr>
      </w:pPr>
      <w:proofErr w:type="spellStart"/>
      <w:r>
        <w:rPr>
          <w:szCs w:val="22"/>
          <w:u w:val="single"/>
          <w:lang w:val="en-US"/>
        </w:rPr>
        <w:lastRenderedPageBreak/>
        <w:t>Symbolen</w:t>
      </w:r>
      <w:proofErr w:type="spellEnd"/>
      <w:r>
        <w:rPr>
          <w:szCs w:val="22"/>
          <w:u w:val="single"/>
          <w:lang w:val="en-US"/>
        </w:rPr>
        <w:t xml:space="preserve"> </w:t>
      </w:r>
      <w:proofErr w:type="spellStart"/>
      <w:r>
        <w:rPr>
          <w:szCs w:val="22"/>
          <w:u w:val="single"/>
          <w:lang w:val="en-US"/>
        </w:rPr>
        <w:t>voorkomen</w:t>
      </w:r>
      <w:proofErr w:type="spellEnd"/>
    </w:p>
    <w:p w14:paraId="2E62FE30" w14:textId="77777777" w:rsidR="00000000" w:rsidRDefault="007D11F5">
      <w:pPr>
        <w:pStyle w:val="Plattetekst"/>
        <w:rPr>
          <w:szCs w:val="22"/>
          <w:shd w:val="clear" w:color="auto" w:fill="CCCCCC"/>
          <w:lang w:val="en-US"/>
        </w:rPr>
      </w:pPr>
      <w:proofErr w:type="spellStart"/>
      <w:r>
        <w:rPr>
          <w:szCs w:val="22"/>
          <w:lang w:val="en-US"/>
        </w:rPr>
        <w:t>Deze</w:t>
      </w:r>
      <w:proofErr w:type="spellEnd"/>
      <w:r>
        <w:rPr>
          <w:szCs w:val="22"/>
          <w:lang w:val="en-US"/>
        </w:rPr>
        <w:t xml:space="preserve"> </w:t>
      </w:r>
      <w:proofErr w:type="spellStart"/>
      <w:r>
        <w:rPr>
          <w:szCs w:val="22"/>
          <w:lang w:val="en-US"/>
        </w:rPr>
        <w:t>functie</w:t>
      </w:r>
      <w:proofErr w:type="spellEnd"/>
      <w:r>
        <w:rPr>
          <w:szCs w:val="22"/>
          <w:lang w:val="en-US"/>
        </w:rPr>
        <w:t xml:space="preserve"> </w:t>
      </w:r>
      <w:proofErr w:type="spellStart"/>
      <w:r>
        <w:rPr>
          <w:szCs w:val="22"/>
          <w:lang w:val="en-US"/>
        </w:rPr>
        <w:t>geeft</w:t>
      </w:r>
      <w:proofErr w:type="spellEnd"/>
      <w:r>
        <w:rPr>
          <w:szCs w:val="22"/>
          <w:lang w:val="en-US"/>
        </w:rPr>
        <w:t xml:space="preserve"> </w:t>
      </w:r>
      <w:proofErr w:type="spellStart"/>
      <w:r>
        <w:rPr>
          <w:szCs w:val="22"/>
          <w:lang w:val="en-US"/>
        </w:rPr>
        <w:t>een</w:t>
      </w:r>
      <w:proofErr w:type="spellEnd"/>
      <w:r>
        <w:rPr>
          <w:szCs w:val="22"/>
          <w:lang w:val="en-US"/>
        </w:rPr>
        <w:t xml:space="preserve"> </w:t>
      </w:r>
      <w:proofErr w:type="spellStart"/>
      <w:r>
        <w:rPr>
          <w:szCs w:val="22"/>
          <w:lang w:val="en-US"/>
        </w:rPr>
        <w:t>overzicht</w:t>
      </w:r>
      <w:proofErr w:type="spellEnd"/>
      <w:r>
        <w:rPr>
          <w:szCs w:val="22"/>
          <w:lang w:val="en-US"/>
        </w:rPr>
        <w:t xml:space="preserve"> of en </w:t>
      </w:r>
      <w:proofErr w:type="spellStart"/>
      <w:r>
        <w:rPr>
          <w:szCs w:val="22"/>
          <w:lang w:val="en-US"/>
        </w:rPr>
        <w:t>waar</w:t>
      </w:r>
      <w:proofErr w:type="spellEnd"/>
      <w:r>
        <w:rPr>
          <w:szCs w:val="22"/>
          <w:lang w:val="en-US"/>
        </w:rPr>
        <w:t xml:space="preserve"> </w:t>
      </w:r>
      <w:proofErr w:type="spellStart"/>
      <w:r>
        <w:rPr>
          <w:szCs w:val="22"/>
          <w:lang w:val="en-US"/>
        </w:rPr>
        <w:t>symbolen</w:t>
      </w:r>
      <w:proofErr w:type="spellEnd"/>
      <w:r>
        <w:rPr>
          <w:szCs w:val="22"/>
          <w:lang w:val="en-US"/>
        </w:rPr>
        <w:t xml:space="preserve"> </w:t>
      </w:r>
      <w:proofErr w:type="spellStart"/>
      <w:r>
        <w:rPr>
          <w:szCs w:val="22"/>
          <w:lang w:val="en-US"/>
        </w:rPr>
        <w:t>voorkomen</w:t>
      </w:r>
      <w:proofErr w:type="spellEnd"/>
      <w:r>
        <w:rPr>
          <w:szCs w:val="22"/>
          <w:lang w:val="en-US"/>
        </w:rPr>
        <w:t xml:space="preserve"> op basis van de wildcard </w:t>
      </w:r>
      <w:proofErr w:type="spellStart"/>
      <w:r>
        <w:rPr>
          <w:szCs w:val="22"/>
          <w:lang w:val="en-US"/>
        </w:rPr>
        <w:t>bij</w:t>
      </w:r>
      <w:proofErr w:type="spellEnd"/>
      <w:r>
        <w:rPr>
          <w:szCs w:val="22"/>
          <w:lang w:val="en-US"/>
        </w:rPr>
        <w:t xml:space="preserve"> de </w:t>
      </w:r>
      <w:proofErr w:type="spellStart"/>
      <w:r>
        <w:rPr>
          <w:szCs w:val="22"/>
          <w:lang w:val="en-US"/>
        </w:rPr>
        <w:t>objecten</w:t>
      </w:r>
      <w:proofErr w:type="spellEnd"/>
      <w:r>
        <w:rPr>
          <w:szCs w:val="22"/>
          <w:lang w:val="en-US"/>
        </w:rPr>
        <w:t>.</w:t>
      </w:r>
    </w:p>
    <w:p w14:paraId="26BE4CEF" w14:textId="77777777" w:rsidR="00000000" w:rsidRDefault="007D11F5">
      <w:pPr>
        <w:pStyle w:val="Plattetekst"/>
        <w:rPr>
          <w:szCs w:val="22"/>
          <w:lang w:val="en-US"/>
        </w:rPr>
      </w:pPr>
      <w:proofErr w:type="gramStart"/>
      <w:r>
        <w:rPr>
          <w:szCs w:val="22"/>
          <w:shd w:val="clear" w:color="auto" w:fill="CCCCCC"/>
          <w:lang w:val="en-US"/>
        </w:rPr>
        <w:t>Go</w:t>
      </w:r>
      <w:r>
        <w:rPr>
          <w:szCs w:val="22"/>
          <w:lang w:val="en-US"/>
        </w:rPr>
        <w:t xml:space="preserve">  Start</w:t>
      </w:r>
      <w:proofErr w:type="gramEnd"/>
      <w:r>
        <w:rPr>
          <w:szCs w:val="22"/>
          <w:lang w:val="en-US"/>
        </w:rPr>
        <w:t xml:space="preserve"> de </w:t>
      </w:r>
      <w:proofErr w:type="spellStart"/>
      <w:r>
        <w:rPr>
          <w:szCs w:val="22"/>
          <w:lang w:val="en-US"/>
        </w:rPr>
        <w:t>controle</w:t>
      </w:r>
      <w:proofErr w:type="spellEnd"/>
      <w:r>
        <w:rPr>
          <w:szCs w:val="22"/>
          <w:lang w:val="en-US"/>
        </w:rPr>
        <w:t>.</w:t>
      </w:r>
    </w:p>
    <w:p w14:paraId="6D9A29F7" w14:textId="77777777" w:rsidR="00000000" w:rsidRDefault="007D11F5">
      <w:pPr>
        <w:pStyle w:val="Plattetekst"/>
        <w:rPr>
          <w:szCs w:val="22"/>
          <w:lang w:val="en-US"/>
        </w:rPr>
      </w:pPr>
      <w:r>
        <w:rPr>
          <w:szCs w:val="22"/>
          <w:lang w:val="en-US"/>
        </w:rPr>
        <w:t xml:space="preserve">Alle wildcard </w:t>
      </w:r>
      <w:proofErr w:type="spellStart"/>
      <w:r>
        <w:rPr>
          <w:szCs w:val="22"/>
          <w:lang w:val="en-US"/>
        </w:rPr>
        <w:t>bij</w:t>
      </w:r>
      <w:proofErr w:type="spellEnd"/>
      <w:r>
        <w:rPr>
          <w:szCs w:val="22"/>
          <w:lang w:val="en-US"/>
        </w:rPr>
        <w:t xml:space="preserve"> </w:t>
      </w:r>
      <w:proofErr w:type="spellStart"/>
      <w:r>
        <w:rPr>
          <w:szCs w:val="22"/>
          <w:lang w:val="en-US"/>
        </w:rPr>
        <w:t>Obje</w:t>
      </w:r>
      <w:r>
        <w:rPr>
          <w:szCs w:val="22"/>
          <w:lang w:val="en-US"/>
        </w:rPr>
        <w:t>cten</w:t>
      </w:r>
      <w:proofErr w:type="spellEnd"/>
      <w:r>
        <w:rPr>
          <w:szCs w:val="22"/>
          <w:lang w:val="en-US"/>
        </w:rPr>
        <w:t xml:space="preserve"> </w:t>
      </w:r>
      <w:proofErr w:type="spellStart"/>
      <w:r>
        <w:rPr>
          <w:szCs w:val="22"/>
          <w:lang w:val="en-US"/>
        </w:rPr>
        <w:t>worden</w:t>
      </w:r>
      <w:proofErr w:type="spellEnd"/>
      <w:r>
        <w:rPr>
          <w:szCs w:val="22"/>
          <w:lang w:val="en-US"/>
        </w:rPr>
        <w:t xml:space="preserve"> </w:t>
      </w:r>
      <w:proofErr w:type="spellStart"/>
      <w:r>
        <w:rPr>
          <w:szCs w:val="22"/>
          <w:lang w:val="en-US"/>
        </w:rPr>
        <w:t>geexpandeerd</w:t>
      </w:r>
      <w:proofErr w:type="spellEnd"/>
      <w:r>
        <w:rPr>
          <w:szCs w:val="22"/>
          <w:lang w:val="en-US"/>
        </w:rPr>
        <w:t xml:space="preserve"> tot </w:t>
      </w:r>
      <w:proofErr w:type="spellStart"/>
      <w:r>
        <w:rPr>
          <w:szCs w:val="22"/>
          <w:lang w:val="en-US"/>
        </w:rPr>
        <w:t>symbolen</w:t>
      </w:r>
      <w:proofErr w:type="spellEnd"/>
      <w:r>
        <w:rPr>
          <w:szCs w:val="22"/>
          <w:lang w:val="en-US"/>
        </w:rPr>
        <w:t xml:space="preserve"> (I) en </w:t>
      </w:r>
      <w:proofErr w:type="spellStart"/>
      <w:r>
        <w:rPr>
          <w:szCs w:val="22"/>
          <w:lang w:val="en-US"/>
        </w:rPr>
        <w:t>daarna</w:t>
      </w:r>
      <w:proofErr w:type="spellEnd"/>
      <w:r>
        <w:rPr>
          <w:szCs w:val="22"/>
          <w:lang w:val="en-US"/>
        </w:rPr>
        <w:t xml:space="preserve"> </w:t>
      </w:r>
      <w:proofErr w:type="spellStart"/>
      <w:r>
        <w:rPr>
          <w:szCs w:val="22"/>
          <w:lang w:val="en-US"/>
        </w:rPr>
        <w:t>wordt</w:t>
      </w:r>
      <w:proofErr w:type="spellEnd"/>
      <w:r>
        <w:rPr>
          <w:szCs w:val="22"/>
          <w:lang w:val="en-US"/>
        </w:rPr>
        <w:t xml:space="preserve"> van alle </w:t>
      </w:r>
      <w:proofErr w:type="spellStart"/>
      <w:r>
        <w:rPr>
          <w:szCs w:val="22"/>
          <w:lang w:val="en-US"/>
        </w:rPr>
        <w:t>symbolen</w:t>
      </w:r>
      <w:proofErr w:type="spellEnd"/>
      <w:r>
        <w:rPr>
          <w:szCs w:val="22"/>
          <w:lang w:val="en-US"/>
        </w:rPr>
        <w:t xml:space="preserve"> </w:t>
      </w:r>
      <w:proofErr w:type="spellStart"/>
      <w:r>
        <w:rPr>
          <w:szCs w:val="22"/>
          <w:lang w:val="en-US"/>
        </w:rPr>
        <w:t>gekeken</w:t>
      </w:r>
      <w:proofErr w:type="spellEnd"/>
      <w:r>
        <w:rPr>
          <w:szCs w:val="22"/>
          <w:lang w:val="en-US"/>
        </w:rPr>
        <w:t xml:space="preserve"> of </w:t>
      </w:r>
      <w:proofErr w:type="spellStart"/>
      <w:r>
        <w:rPr>
          <w:szCs w:val="22"/>
          <w:lang w:val="en-US"/>
        </w:rPr>
        <w:t>deze</w:t>
      </w:r>
      <w:proofErr w:type="spellEnd"/>
      <w:r>
        <w:rPr>
          <w:szCs w:val="22"/>
          <w:lang w:val="en-US"/>
        </w:rPr>
        <w:t xml:space="preserve"> </w:t>
      </w:r>
      <w:proofErr w:type="spellStart"/>
      <w:r>
        <w:rPr>
          <w:szCs w:val="22"/>
          <w:lang w:val="en-US"/>
        </w:rPr>
        <w:t>voorkomen</w:t>
      </w:r>
      <w:proofErr w:type="spellEnd"/>
      <w:r>
        <w:rPr>
          <w:szCs w:val="22"/>
          <w:lang w:val="en-US"/>
        </w:rPr>
        <w:t xml:space="preserve"> in de </w:t>
      </w:r>
      <w:proofErr w:type="spellStart"/>
      <w:r>
        <w:rPr>
          <w:szCs w:val="22"/>
          <w:lang w:val="en-US"/>
        </w:rPr>
        <w:t>lijst</w:t>
      </w:r>
      <w:proofErr w:type="spellEnd"/>
      <w:r>
        <w:rPr>
          <w:szCs w:val="22"/>
          <w:lang w:val="en-US"/>
        </w:rPr>
        <w:t xml:space="preserve"> </w:t>
      </w:r>
      <w:proofErr w:type="gramStart"/>
      <w:r>
        <w:rPr>
          <w:szCs w:val="22"/>
          <w:lang w:val="en-US"/>
        </w:rPr>
        <w:t xml:space="preserve">van  </w:t>
      </w:r>
      <w:proofErr w:type="spellStart"/>
      <w:r>
        <w:rPr>
          <w:szCs w:val="22"/>
          <w:lang w:val="en-US"/>
        </w:rPr>
        <w:t>geexpandeerde</w:t>
      </w:r>
      <w:proofErr w:type="spellEnd"/>
      <w:proofErr w:type="gramEnd"/>
      <w:r>
        <w:rPr>
          <w:szCs w:val="22"/>
          <w:lang w:val="en-US"/>
        </w:rPr>
        <w:t xml:space="preserve"> </w:t>
      </w:r>
      <w:proofErr w:type="spellStart"/>
      <w:r>
        <w:rPr>
          <w:szCs w:val="22"/>
          <w:lang w:val="en-US"/>
        </w:rPr>
        <w:t>symbolen</w:t>
      </w:r>
      <w:proofErr w:type="spellEnd"/>
      <w:r>
        <w:rPr>
          <w:szCs w:val="22"/>
          <w:lang w:val="en-US"/>
        </w:rPr>
        <w:t xml:space="preserve">  (II). </w:t>
      </w:r>
    </w:p>
    <w:p w14:paraId="4E48CAF6" w14:textId="77777777" w:rsidR="00000000" w:rsidRDefault="007D11F5">
      <w:pPr>
        <w:pStyle w:val="Plattetekst"/>
        <w:rPr>
          <w:szCs w:val="22"/>
          <w:lang w:val="en-US"/>
        </w:rPr>
      </w:pPr>
    </w:p>
    <w:p w14:paraId="599F1E4D" w14:textId="77777777" w:rsidR="00000000" w:rsidRDefault="007D11F5">
      <w:pPr>
        <w:pStyle w:val="Plattetekst"/>
      </w:pPr>
      <w:proofErr w:type="spellStart"/>
      <w:r>
        <w:rPr>
          <w:szCs w:val="22"/>
          <w:lang w:val="en-US"/>
        </w:rPr>
        <w:t>Voorbeeld</w:t>
      </w:r>
      <w:proofErr w:type="spellEnd"/>
      <w:r>
        <w:rPr>
          <w:szCs w:val="22"/>
          <w:lang w:val="en-US"/>
        </w:rPr>
        <w:t xml:space="preserve"> rapportage (I):</w:t>
      </w:r>
    </w:p>
    <w:p w14:paraId="485A4F22" w14:textId="77777777" w:rsidR="00000000" w:rsidRDefault="007D11F5">
      <w:pPr>
        <w:pStyle w:val="Plattetekst"/>
        <w:rPr>
          <w:szCs w:val="22"/>
          <w:lang w:val="en-US"/>
        </w:rPr>
      </w:pPr>
      <w:r>
        <w:pict w14:anchorId="7EDA6979">
          <v:shape id="_x0000_s1112" type="#_x0000_t75" style="position:absolute;margin-left:-.6pt;margin-top:15.05pt;width:239.85pt;height:266.15pt;z-index:251694080;mso-wrap-distance-left:0;mso-wrap-distance-right:0;mso-position-horizontal:absolute;mso-position-horizontal-relative:text;mso-position-vertical:absolute;mso-position-vertical-relative:text" filled="t" stroked="t" strokeweight=".05pt">
            <v:fill color2="black"/>
            <v:imagedata r:id="rId96" o:title=""/>
          </v:shape>
        </w:pict>
      </w:r>
    </w:p>
    <w:p w14:paraId="4B9A990D" w14:textId="77777777" w:rsidR="00000000" w:rsidRDefault="007D11F5">
      <w:pPr>
        <w:pStyle w:val="Plattetekst"/>
        <w:rPr>
          <w:szCs w:val="22"/>
          <w:lang w:val="en-US"/>
        </w:rPr>
      </w:pPr>
    </w:p>
    <w:p w14:paraId="04EE6F6D" w14:textId="77777777" w:rsidR="00000000" w:rsidRDefault="007D11F5">
      <w:pPr>
        <w:pStyle w:val="Plattetekst"/>
        <w:rPr>
          <w:szCs w:val="22"/>
          <w:lang w:val="en-US"/>
        </w:rPr>
      </w:pPr>
    </w:p>
    <w:p w14:paraId="4A356B0F" w14:textId="77777777" w:rsidR="00000000" w:rsidRDefault="007D11F5">
      <w:pPr>
        <w:pStyle w:val="Plattetekst"/>
        <w:rPr>
          <w:szCs w:val="22"/>
          <w:lang w:val="en-US"/>
        </w:rPr>
      </w:pPr>
    </w:p>
    <w:p w14:paraId="7E58FCB5" w14:textId="77777777" w:rsidR="00000000" w:rsidRDefault="007D11F5">
      <w:pPr>
        <w:pStyle w:val="Plattetekst"/>
        <w:rPr>
          <w:szCs w:val="22"/>
          <w:lang w:val="en-US"/>
        </w:rPr>
      </w:pPr>
    </w:p>
    <w:p w14:paraId="36E398ED" w14:textId="77777777" w:rsidR="00000000" w:rsidRDefault="007D11F5">
      <w:pPr>
        <w:pStyle w:val="Plattetekst"/>
        <w:rPr>
          <w:szCs w:val="22"/>
          <w:lang w:val="en-US"/>
        </w:rPr>
      </w:pPr>
    </w:p>
    <w:p w14:paraId="546E8899" w14:textId="77777777" w:rsidR="00000000" w:rsidRDefault="007D11F5">
      <w:pPr>
        <w:pStyle w:val="Plattetekst"/>
        <w:rPr>
          <w:szCs w:val="22"/>
          <w:lang w:val="en-US"/>
        </w:rPr>
      </w:pPr>
    </w:p>
    <w:p w14:paraId="2F7B40E1" w14:textId="77777777" w:rsidR="00000000" w:rsidRDefault="007D11F5">
      <w:pPr>
        <w:pStyle w:val="Plattetekst"/>
        <w:rPr>
          <w:szCs w:val="22"/>
          <w:lang w:val="en-US"/>
        </w:rPr>
      </w:pPr>
    </w:p>
    <w:p w14:paraId="2674D5C6" w14:textId="77777777" w:rsidR="00000000" w:rsidRDefault="007D11F5">
      <w:pPr>
        <w:pStyle w:val="Plattetekst"/>
        <w:rPr>
          <w:szCs w:val="22"/>
          <w:lang w:val="en-US"/>
        </w:rPr>
      </w:pPr>
    </w:p>
    <w:p w14:paraId="6B39E531" w14:textId="77777777" w:rsidR="00000000" w:rsidRDefault="007D11F5">
      <w:pPr>
        <w:pStyle w:val="Plattetekst"/>
        <w:rPr>
          <w:szCs w:val="22"/>
          <w:lang w:val="en-US"/>
        </w:rPr>
      </w:pPr>
    </w:p>
    <w:p w14:paraId="271A87F5" w14:textId="77777777" w:rsidR="00000000" w:rsidRDefault="007D11F5">
      <w:pPr>
        <w:pStyle w:val="Plattetekst"/>
        <w:rPr>
          <w:szCs w:val="22"/>
          <w:lang w:val="en-US"/>
        </w:rPr>
      </w:pPr>
    </w:p>
    <w:p w14:paraId="3FDE7EEC" w14:textId="77777777" w:rsidR="00000000" w:rsidRDefault="007D11F5">
      <w:pPr>
        <w:pStyle w:val="Plattetekst"/>
        <w:rPr>
          <w:szCs w:val="22"/>
          <w:lang w:val="en-US"/>
        </w:rPr>
      </w:pPr>
    </w:p>
    <w:p w14:paraId="55B7F10F" w14:textId="77777777" w:rsidR="00000000" w:rsidRDefault="007D11F5">
      <w:pPr>
        <w:pStyle w:val="Plattetekst"/>
        <w:rPr>
          <w:szCs w:val="22"/>
          <w:lang w:val="en-US"/>
        </w:rPr>
      </w:pPr>
    </w:p>
    <w:p w14:paraId="0CA7B7AD" w14:textId="77777777" w:rsidR="00000000" w:rsidRDefault="007D11F5">
      <w:pPr>
        <w:pStyle w:val="Plattetekst"/>
        <w:rPr>
          <w:szCs w:val="22"/>
          <w:lang w:val="en-US"/>
        </w:rPr>
      </w:pPr>
    </w:p>
    <w:p w14:paraId="193E188E" w14:textId="77777777" w:rsidR="00000000" w:rsidRDefault="007D11F5">
      <w:pPr>
        <w:pStyle w:val="Plattetekst"/>
        <w:rPr>
          <w:szCs w:val="22"/>
          <w:lang w:val="en-US"/>
        </w:rPr>
      </w:pPr>
    </w:p>
    <w:p w14:paraId="7E40B59B" w14:textId="77777777" w:rsidR="00000000" w:rsidRDefault="007D11F5">
      <w:pPr>
        <w:pStyle w:val="Plattetekst"/>
        <w:rPr>
          <w:szCs w:val="22"/>
          <w:lang w:val="en-US"/>
        </w:rPr>
      </w:pPr>
    </w:p>
    <w:p w14:paraId="1383FA17" w14:textId="77777777" w:rsidR="00000000" w:rsidRDefault="007D11F5">
      <w:pPr>
        <w:pStyle w:val="Plattetekst"/>
        <w:rPr>
          <w:szCs w:val="22"/>
          <w:lang w:val="en-US"/>
        </w:rPr>
      </w:pPr>
    </w:p>
    <w:p w14:paraId="491E04B8" w14:textId="77777777" w:rsidR="00000000" w:rsidRDefault="007D11F5">
      <w:pPr>
        <w:pStyle w:val="Plattetekst"/>
        <w:rPr>
          <w:szCs w:val="22"/>
          <w:lang w:val="en-US"/>
        </w:rPr>
      </w:pPr>
      <w:proofErr w:type="spellStart"/>
      <w:r>
        <w:rPr>
          <w:szCs w:val="22"/>
          <w:lang w:val="en-US"/>
        </w:rPr>
        <w:t>Objectnummer</w:t>
      </w:r>
      <w:proofErr w:type="spellEnd"/>
      <w:r>
        <w:rPr>
          <w:szCs w:val="22"/>
          <w:lang w:val="en-US"/>
        </w:rPr>
        <w:t xml:space="preserve"> </w:t>
      </w:r>
      <w:proofErr w:type="gramStart"/>
      <w:r>
        <w:rPr>
          <w:szCs w:val="22"/>
          <w:lang w:val="en-US"/>
        </w:rPr>
        <w:t>233  =</w:t>
      </w:r>
      <w:proofErr w:type="gramEnd"/>
      <w:r>
        <w:rPr>
          <w:szCs w:val="22"/>
          <w:lang w:val="en-US"/>
        </w:rPr>
        <w:t xml:space="preserve"> id van het object met wildcard 'SBV-LEUNI</w:t>
      </w:r>
      <w:r>
        <w:rPr>
          <w:szCs w:val="22"/>
          <w:lang w:val="en-US"/>
        </w:rPr>
        <w:t>NG'.</w:t>
      </w:r>
    </w:p>
    <w:p w14:paraId="1FA7E1CF" w14:textId="77777777" w:rsidR="00000000" w:rsidRDefault="007D11F5">
      <w:pPr>
        <w:pStyle w:val="Plattetekst"/>
        <w:rPr>
          <w:szCs w:val="22"/>
          <w:lang w:val="en-US"/>
        </w:rPr>
      </w:pPr>
      <w:r>
        <w:rPr>
          <w:szCs w:val="22"/>
          <w:lang w:val="en-US"/>
        </w:rPr>
        <w:t xml:space="preserve">LEUNING = </w:t>
      </w:r>
      <w:proofErr w:type="spellStart"/>
      <w:r>
        <w:rPr>
          <w:szCs w:val="22"/>
          <w:lang w:val="en-US"/>
        </w:rPr>
        <w:t>symbool</w:t>
      </w:r>
      <w:proofErr w:type="spellEnd"/>
      <w:r>
        <w:rPr>
          <w:szCs w:val="22"/>
          <w:lang w:val="en-US"/>
        </w:rPr>
        <w:t xml:space="preserve"> wildcard.</w:t>
      </w:r>
    </w:p>
    <w:p w14:paraId="068E894F" w14:textId="77777777" w:rsidR="00000000" w:rsidRDefault="007D11F5">
      <w:pPr>
        <w:pStyle w:val="Plattetekst"/>
        <w:rPr>
          <w:szCs w:val="22"/>
          <w:lang w:val="en-US"/>
        </w:rPr>
      </w:pPr>
      <w:proofErr w:type="spellStart"/>
      <w:proofErr w:type="gramStart"/>
      <w:r>
        <w:rPr>
          <w:szCs w:val="22"/>
          <w:lang w:val="en-US"/>
        </w:rPr>
        <w:t>bibliotheek:SBV</w:t>
      </w:r>
      <w:proofErr w:type="spellEnd"/>
      <w:proofErr w:type="gramEnd"/>
      <w:r>
        <w:rPr>
          <w:szCs w:val="22"/>
          <w:lang w:val="en-US"/>
        </w:rPr>
        <w:t xml:space="preserve">-- id:16  = id </w:t>
      </w:r>
      <w:proofErr w:type="spellStart"/>
      <w:r>
        <w:rPr>
          <w:szCs w:val="22"/>
          <w:lang w:val="en-US"/>
        </w:rPr>
        <w:t>bibliotheek</w:t>
      </w:r>
      <w:proofErr w:type="spellEnd"/>
      <w:r>
        <w:rPr>
          <w:szCs w:val="22"/>
          <w:lang w:val="en-US"/>
        </w:rPr>
        <w:t>.</w:t>
      </w:r>
    </w:p>
    <w:p w14:paraId="25365DA3" w14:textId="77777777" w:rsidR="00000000" w:rsidRDefault="007D11F5">
      <w:pPr>
        <w:pStyle w:val="Plattetekst"/>
        <w:rPr>
          <w:szCs w:val="22"/>
          <w:lang w:val="en-US"/>
        </w:rPr>
      </w:pPr>
      <w:r>
        <w:rPr>
          <w:szCs w:val="22"/>
          <w:lang w:val="en-US"/>
        </w:rPr>
        <w:t xml:space="preserve">9 = </w:t>
      </w:r>
      <w:proofErr w:type="spellStart"/>
      <w:r>
        <w:rPr>
          <w:szCs w:val="22"/>
          <w:lang w:val="en-US"/>
        </w:rPr>
        <w:t>aantal</w:t>
      </w:r>
      <w:proofErr w:type="spellEnd"/>
      <w:r>
        <w:rPr>
          <w:szCs w:val="22"/>
          <w:lang w:val="en-US"/>
        </w:rPr>
        <w:t xml:space="preserve"> </w:t>
      </w:r>
      <w:proofErr w:type="spellStart"/>
      <w:r>
        <w:rPr>
          <w:szCs w:val="22"/>
          <w:lang w:val="en-US"/>
        </w:rPr>
        <w:t>symbolen</w:t>
      </w:r>
      <w:proofErr w:type="spellEnd"/>
      <w:r>
        <w:rPr>
          <w:szCs w:val="22"/>
          <w:lang w:val="en-US"/>
        </w:rPr>
        <w:t xml:space="preserve"> </w:t>
      </w:r>
      <w:proofErr w:type="spellStart"/>
      <w:r>
        <w:rPr>
          <w:szCs w:val="22"/>
          <w:lang w:val="en-US"/>
        </w:rPr>
        <w:t>waarin</w:t>
      </w:r>
      <w:proofErr w:type="spellEnd"/>
      <w:r>
        <w:rPr>
          <w:szCs w:val="22"/>
          <w:lang w:val="en-US"/>
        </w:rPr>
        <w:t xml:space="preserve"> </w:t>
      </w:r>
      <w:proofErr w:type="spellStart"/>
      <w:r>
        <w:rPr>
          <w:szCs w:val="22"/>
          <w:lang w:val="en-US"/>
        </w:rPr>
        <w:t>symbool</w:t>
      </w:r>
      <w:proofErr w:type="spellEnd"/>
      <w:r>
        <w:rPr>
          <w:szCs w:val="22"/>
          <w:lang w:val="en-US"/>
        </w:rPr>
        <w:t xml:space="preserve"> wildcard </w:t>
      </w:r>
      <w:proofErr w:type="spellStart"/>
      <w:r>
        <w:rPr>
          <w:szCs w:val="22"/>
          <w:lang w:val="en-US"/>
        </w:rPr>
        <w:t>expandeert</w:t>
      </w:r>
      <w:proofErr w:type="spellEnd"/>
      <w:r>
        <w:rPr>
          <w:szCs w:val="22"/>
          <w:lang w:val="en-US"/>
        </w:rPr>
        <w:t>.</w:t>
      </w:r>
    </w:p>
    <w:p w14:paraId="31B30A10" w14:textId="77777777" w:rsidR="00000000" w:rsidRDefault="007D11F5">
      <w:pPr>
        <w:pStyle w:val="Plattetekst"/>
        <w:rPr>
          <w:szCs w:val="22"/>
          <w:lang w:val="en-US"/>
        </w:rPr>
      </w:pPr>
      <w:r>
        <w:rPr>
          <w:szCs w:val="22"/>
          <w:lang w:val="en-US"/>
        </w:rPr>
        <w:t xml:space="preserve">Hierna </w:t>
      </w:r>
      <w:proofErr w:type="spellStart"/>
      <w:r>
        <w:rPr>
          <w:szCs w:val="22"/>
          <w:lang w:val="en-US"/>
        </w:rPr>
        <w:t>overzicht</w:t>
      </w:r>
      <w:proofErr w:type="spellEnd"/>
      <w:r>
        <w:rPr>
          <w:szCs w:val="22"/>
          <w:lang w:val="en-US"/>
        </w:rPr>
        <w:t xml:space="preserve"> 9 </w:t>
      </w:r>
      <w:proofErr w:type="spellStart"/>
      <w:r>
        <w:rPr>
          <w:szCs w:val="22"/>
          <w:lang w:val="en-US"/>
        </w:rPr>
        <w:t>symbolen</w:t>
      </w:r>
      <w:proofErr w:type="spellEnd"/>
      <w:r>
        <w:rPr>
          <w:szCs w:val="22"/>
          <w:lang w:val="en-US"/>
        </w:rPr>
        <w:t>.</w:t>
      </w:r>
    </w:p>
    <w:p w14:paraId="3C95C51B" w14:textId="77777777" w:rsidR="00000000" w:rsidRDefault="007D11F5">
      <w:pPr>
        <w:pStyle w:val="Plattetekst"/>
        <w:rPr>
          <w:szCs w:val="22"/>
          <w:lang w:val="en-US"/>
        </w:rPr>
      </w:pPr>
    </w:p>
    <w:p w14:paraId="58B7669D" w14:textId="77777777" w:rsidR="00000000" w:rsidRDefault="007D11F5">
      <w:pPr>
        <w:pStyle w:val="Plattetekst"/>
      </w:pPr>
      <w:r>
        <w:rPr>
          <w:szCs w:val="22"/>
          <w:lang w:val="en-US"/>
        </w:rPr>
        <w:t xml:space="preserve">Is het </w:t>
      </w:r>
      <w:proofErr w:type="spellStart"/>
      <w:r>
        <w:rPr>
          <w:szCs w:val="22"/>
          <w:lang w:val="en-US"/>
        </w:rPr>
        <w:t>aantal</w:t>
      </w:r>
      <w:proofErr w:type="spellEnd"/>
      <w:r>
        <w:rPr>
          <w:szCs w:val="22"/>
          <w:lang w:val="en-US"/>
        </w:rPr>
        <w:t xml:space="preserve"> </w:t>
      </w:r>
      <w:proofErr w:type="spellStart"/>
      <w:r>
        <w:rPr>
          <w:szCs w:val="22"/>
          <w:lang w:val="en-US"/>
        </w:rPr>
        <w:t>symbolen</w:t>
      </w:r>
      <w:proofErr w:type="spellEnd"/>
      <w:r>
        <w:rPr>
          <w:szCs w:val="22"/>
          <w:lang w:val="en-US"/>
        </w:rPr>
        <w:t xml:space="preserve"> </w:t>
      </w:r>
      <w:proofErr w:type="spellStart"/>
      <w:r>
        <w:rPr>
          <w:szCs w:val="22"/>
          <w:lang w:val="en-US"/>
        </w:rPr>
        <w:t>waarin</w:t>
      </w:r>
      <w:proofErr w:type="spellEnd"/>
      <w:r>
        <w:rPr>
          <w:szCs w:val="22"/>
          <w:lang w:val="en-US"/>
        </w:rPr>
        <w:t xml:space="preserve"> de </w:t>
      </w:r>
      <w:proofErr w:type="spellStart"/>
      <w:r>
        <w:rPr>
          <w:szCs w:val="22"/>
          <w:lang w:val="en-US"/>
        </w:rPr>
        <w:t>symbool</w:t>
      </w:r>
      <w:proofErr w:type="spellEnd"/>
      <w:r>
        <w:rPr>
          <w:szCs w:val="22"/>
          <w:lang w:val="en-US"/>
        </w:rPr>
        <w:t xml:space="preserve"> wildcard </w:t>
      </w:r>
      <w:proofErr w:type="spellStart"/>
      <w:r>
        <w:rPr>
          <w:szCs w:val="22"/>
          <w:lang w:val="en-US"/>
        </w:rPr>
        <w:t>expandeert</w:t>
      </w:r>
      <w:proofErr w:type="spellEnd"/>
      <w:r>
        <w:rPr>
          <w:szCs w:val="22"/>
          <w:lang w:val="en-US"/>
        </w:rPr>
        <w:t xml:space="preserve"> </w:t>
      </w:r>
      <w:proofErr w:type="gramStart"/>
      <w:r>
        <w:rPr>
          <w:szCs w:val="22"/>
          <w:lang w:val="en-US"/>
        </w:rPr>
        <w:t>0  dan</w:t>
      </w:r>
      <w:proofErr w:type="gramEnd"/>
      <w:r>
        <w:rPr>
          <w:szCs w:val="22"/>
          <w:lang w:val="en-US"/>
        </w:rPr>
        <w:t xml:space="preserve"> </w:t>
      </w:r>
      <w:proofErr w:type="spellStart"/>
      <w:r>
        <w:rPr>
          <w:szCs w:val="22"/>
          <w:lang w:val="en-US"/>
        </w:rPr>
        <w:t>wordt</w:t>
      </w:r>
      <w:proofErr w:type="spellEnd"/>
      <w:r>
        <w:rPr>
          <w:szCs w:val="22"/>
          <w:lang w:val="en-US"/>
        </w:rPr>
        <w:t xml:space="preserve"> </w:t>
      </w:r>
      <w:proofErr w:type="spellStart"/>
      <w:r>
        <w:rPr>
          <w:szCs w:val="22"/>
          <w:lang w:val="en-US"/>
        </w:rPr>
        <w:t>dit</w:t>
      </w:r>
      <w:proofErr w:type="spellEnd"/>
      <w:r>
        <w:rPr>
          <w:szCs w:val="22"/>
          <w:lang w:val="en-US"/>
        </w:rPr>
        <w:t xml:space="preserve"> in de rapportage</w:t>
      </w:r>
      <w:r>
        <w:rPr>
          <w:szCs w:val="22"/>
          <w:lang w:val="en-US"/>
        </w:rPr>
        <w:t xml:space="preserve"> </w:t>
      </w:r>
      <w:proofErr w:type="spellStart"/>
      <w:r>
        <w:rPr>
          <w:szCs w:val="22"/>
          <w:lang w:val="en-US"/>
        </w:rPr>
        <w:t>weergegeven</w:t>
      </w:r>
      <w:proofErr w:type="spellEnd"/>
      <w:r>
        <w:rPr>
          <w:szCs w:val="22"/>
          <w:lang w:val="en-US"/>
        </w:rPr>
        <w:t xml:space="preserve"> met:</w:t>
      </w:r>
    </w:p>
    <w:p w14:paraId="0EE86BA8" w14:textId="77777777" w:rsidR="00000000" w:rsidRDefault="007D11F5">
      <w:pPr>
        <w:pStyle w:val="Plattetekst"/>
        <w:rPr>
          <w:szCs w:val="22"/>
          <w:lang w:val="en-US"/>
        </w:rPr>
      </w:pPr>
      <w:r>
        <w:pict w14:anchorId="1C0D46DD">
          <v:shape id="_x0000_s1117" type="#_x0000_t75" style="position:absolute;margin-left:.85pt;margin-top:4.35pt;width:160.45pt;height:73.7pt;z-index:251699200;mso-wrap-distance-left:0;mso-wrap-distance-right:0;mso-position-horizontal:absolute;mso-position-horizontal-relative:text;mso-position-vertical:absolute;mso-position-vertical-relative:text" filled="t" stroked="t" strokeweight=".05pt">
            <v:fill color2="black"/>
            <v:imagedata r:id="rId97" o:title=""/>
          </v:shape>
        </w:pict>
      </w:r>
    </w:p>
    <w:p w14:paraId="0576BE9D" w14:textId="77777777" w:rsidR="00000000" w:rsidRDefault="007D11F5">
      <w:pPr>
        <w:pStyle w:val="Plattetekst"/>
        <w:rPr>
          <w:szCs w:val="22"/>
          <w:lang w:val="en-US"/>
        </w:rPr>
      </w:pPr>
    </w:p>
    <w:p w14:paraId="377B3173" w14:textId="77777777" w:rsidR="00000000" w:rsidRDefault="007D11F5">
      <w:pPr>
        <w:pStyle w:val="Plattetekst"/>
        <w:rPr>
          <w:szCs w:val="22"/>
          <w:lang w:val="en-US"/>
        </w:rPr>
      </w:pPr>
    </w:p>
    <w:p w14:paraId="0C24ED42" w14:textId="77777777" w:rsidR="00000000" w:rsidRDefault="007D11F5">
      <w:pPr>
        <w:pStyle w:val="Plattetekst"/>
        <w:rPr>
          <w:szCs w:val="22"/>
          <w:lang w:val="en-US"/>
        </w:rPr>
      </w:pPr>
    </w:p>
    <w:p w14:paraId="7FAEC6B4" w14:textId="77777777" w:rsidR="00000000" w:rsidRDefault="007D11F5">
      <w:pPr>
        <w:pStyle w:val="Plattetekst"/>
        <w:rPr>
          <w:szCs w:val="22"/>
          <w:lang w:val="en-US"/>
        </w:rPr>
      </w:pPr>
    </w:p>
    <w:p w14:paraId="6F09DD66" w14:textId="77777777" w:rsidR="00000000" w:rsidRDefault="007D11F5">
      <w:pPr>
        <w:pStyle w:val="Plattetekst"/>
        <w:rPr>
          <w:szCs w:val="22"/>
          <w:lang w:val="en-US"/>
        </w:rPr>
      </w:pPr>
      <w:proofErr w:type="spellStart"/>
      <w:r>
        <w:rPr>
          <w:szCs w:val="22"/>
          <w:lang w:val="en-US"/>
        </w:rPr>
        <w:t>aantal</w:t>
      </w:r>
      <w:proofErr w:type="spellEnd"/>
      <w:r>
        <w:rPr>
          <w:szCs w:val="22"/>
          <w:lang w:val="en-US"/>
        </w:rPr>
        <w:t>: 0*****check</w:t>
      </w:r>
      <w:proofErr w:type="gramStart"/>
      <w:r>
        <w:rPr>
          <w:szCs w:val="22"/>
          <w:lang w:val="en-US"/>
        </w:rPr>
        <w:t>1  =</w:t>
      </w:r>
      <w:proofErr w:type="gramEnd"/>
      <w:r>
        <w:rPr>
          <w:szCs w:val="22"/>
          <w:lang w:val="en-US"/>
        </w:rPr>
        <w:t xml:space="preserve"> het </w:t>
      </w:r>
      <w:proofErr w:type="spellStart"/>
      <w:r>
        <w:rPr>
          <w:szCs w:val="22"/>
          <w:lang w:val="en-US"/>
        </w:rPr>
        <w:t>aantal</w:t>
      </w:r>
      <w:proofErr w:type="spellEnd"/>
      <w:r>
        <w:rPr>
          <w:szCs w:val="22"/>
          <w:lang w:val="en-US"/>
        </w:rPr>
        <w:t xml:space="preserve"> </w:t>
      </w:r>
      <w:proofErr w:type="spellStart"/>
      <w:r>
        <w:rPr>
          <w:szCs w:val="22"/>
          <w:lang w:val="en-US"/>
        </w:rPr>
        <w:t>symbolen</w:t>
      </w:r>
      <w:proofErr w:type="spellEnd"/>
      <w:r>
        <w:rPr>
          <w:szCs w:val="22"/>
          <w:lang w:val="en-US"/>
        </w:rPr>
        <w:t xml:space="preserve"> </w:t>
      </w:r>
      <w:proofErr w:type="spellStart"/>
      <w:r>
        <w:rPr>
          <w:szCs w:val="22"/>
          <w:lang w:val="en-US"/>
        </w:rPr>
        <w:t>waarin</w:t>
      </w:r>
      <w:proofErr w:type="spellEnd"/>
      <w:r>
        <w:rPr>
          <w:szCs w:val="22"/>
          <w:lang w:val="en-US"/>
        </w:rPr>
        <w:t xml:space="preserve"> </w:t>
      </w:r>
      <w:proofErr w:type="spellStart"/>
      <w:r>
        <w:rPr>
          <w:szCs w:val="22"/>
          <w:lang w:val="en-US"/>
        </w:rPr>
        <w:t>waarin</w:t>
      </w:r>
      <w:proofErr w:type="spellEnd"/>
      <w:r>
        <w:rPr>
          <w:szCs w:val="22"/>
          <w:lang w:val="en-US"/>
        </w:rPr>
        <w:t xml:space="preserve"> </w:t>
      </w:r>
      <w:proofErr w:type="spellStart"/>
      <w:r>
        <w:rPr>
          <w:szCs w:val="22"/>
          <w:lang w:val="en-US"/>
        </w:rPr>
        <w:t>symbool</w:t>
      </w:r>
      <w:proofErr w:type="spellEnd"/>
      <w:r>
        <w:rPr>
          <w:szCs w:val="22"/>
          <w:lang w:val="en-US"/>
        </w:rPr>
        <w:t xml:space="preserve"> wildcard </w:t>
      </w:r>
      <w:proofErr w:type="spellStart"/>
      <w:r>
        <w:rPr>
          <w:szCs w:val="22"/>
          <w:lang w:val="en-US"/>
        </w:rPr>
        <w:t>expandeert</w:t>
      </w:r>
      <w:proofErr w:type="spellEnd"/>
      <w:r>
        <w:rPr>
          <w:szCs w:val="22"/>
          <w:lang w:val="en-US"/>
        </w:rPr>
        <w:t xml:space="preserve"> = 0 </w:t>
      </w:r>
    </w:p>
    <w:p w14:paraId="687F958D" w14:textId="77777777" w:rsidR="00000000" w:rsidRDefault="007D11F5">
      <w:pPr>
        <w:pStyle w:val="Plattetekst"/>
        <w:rPr>
          <w:szCs w:val="22"/>
          <w:lang w:val="en-US"/>
        </w:rPr>
      </w:pPr>
      <w:r>
        <w:rPr>
          <w:szCs w:val="22"/>
          <w:lang w:val="en-US"/>
        </w:rPr>
        <w:t xml:space="preserve">TIP: </w:t>
      </w:r>
      <w:proofErr w:type="spellStart"/>
      <w:r>
        <w:rPr>
          <w:szCs w:val="22"/>
          <w:lang w:val="en-US"/>
        </w:rPr>
        <w:t>gebruik</w:t>
      </w:r>
      <w:proofErr w:type="spellEnd"/>
      <w:r>
        <w:rPr>
          <w:szCs w:val="22"/>
          <w:lang w:val="en-US"/>
        </w:rPr>
        <w:t xml:space="preserve"> '</w:t>
      </w:r>
      <w:proofErr w:type="spellStart"/>
      <w:r>
        <w:rPr>
          <w:szCs w:val="22"/>
          <w:lang w:val="en-US"/>
        </w:rPr>
        <w:t>zoeken</w:t>
      </w:r>
      <w:proofErr w:type="spellEnd"/>
      <w:r>
        <w:rPr>
          <w:szCs w:val="22"/>
          <w:lang w:val="en-US"/>
        </w:rPr>
        <w:t xml:space="preserve">' </w:t>
      </w:r>
      <w:proofErr w:type="spellStart"/>
      <w:r>
        <w:rPr>
          <w:szCs w:val="22"/>
          <w:lang w:val="en-US"/>
        </w:rPr>
        <w:t>functie</w:t>
      </w:r>
      <w:proofErr w:type="spellEnd"/>
      <w:r>
        <w:rPr>
          <w:szCs w:val="22"/>
          <w:lang w:val="en-US"/>
        </w:rPr>
        <w:t xml:space="preserve"> van de browser (ctrl f) om </w:t>
      </w:r>
      <w:proofErr w:type="spellStart"/>
      <w:r>
        <w:rPr>
          <w:szCs w:val="22"/>
          <w:lang w:val="en-US"/>
        </w:rPr>
        <w:t>deze</w:t>
      </w:r>
      <w:proofErr w:type="spellEnd"/>
      <w:r>
        <w:rPr>
          <w:szCs w:val="22"/>
          <w:lang w:val="en-US"/>
        </w:rPr>
        <w:t xml:space="preserve"> string te </w:t>
      </w:r>
      <w:proofErr w:type="spellStart"/>
      <w:r>
        <w:rPr>
          <w:szCs w:val="22"/>
          <w:lang w:val="en-US"/>
        </w:rPr>
        <w:t>vinden</w:t>
      </w:r>
      <w:proofErr w:type="spellEnd"/>
      <w:r>
        <w:rPr>
          <w:szCs w:val="22"/>
          <w:lang w:val="en-US"/>
        </w:rPr>
        <w:t>.</w:t>
      </w:r>
    </w:p>
    <w:p w14:paraId="01993A0A" w14:textId="77777777" w:rsidR="00000000" w:rsidRDefault="007D11F5">
      <w:pPr>
        <w:pStyle w:val="Plattetekst"/>
        <w:rPr>
          <w:szCs w:val="22"/>
          <w:lang w:val="en-US"/>
        </w:rPr>
      </w:pPr>
    </w:p>
    <w:p w14:paraId="6E542FC0" w14:textId="77777777" w:rsidR="00000000" w:rsidRDefault="007D11F5">
      <w:pPr>
        <w:pStyle w:val="Plattetekst"/>
        <w:rPr>
          <w:szCs w:val="22"/>
          <w:lang w:val="en-US"/>
        </w:rPr>
      </w:pPr>
    </w:p>
    <w:p w14:paraId="2EB8D9B4" w14:textId="77777777" w:rsidR="00000000" w:rsidRDefault="007D11F5">
      <w:pPr>
        <w:pStyle w:val="Plattetekst"/>
      </w:pPr>
      <w:proofErr w:type="spellStart"/>
      <w:r>
        <w:rPr>
          <w:szCs w:val="22"/>
          <w:lang w:val="en-US"/>
        </w:rPr>
        <w:t>Voorbeeld</w:t>
      </w:r>
      <w:proofErr w:type="spellEnd"/>
      <w:r>
        <w:rPr>
          <w:szCs w:val="22"/>
          <w:lang w:val="en-US"/>
        </w:rPr>
        <w:t xml:space="preserve"> rapportage (II):</w:t>
      </w:r>
    </w:p>
    <w:p w14:paraId="0484A4A3" w14:textId="77777777" w:rsidR="00000000" w:rsidRDefault="007D11F5">
      <w:pPr>
        <w:pStyle w:val="Plattetekst"/>
        <w:rPr>
          <w:szCs w:val="22"/>
          <w:lang w:val="en-US"/>
        </w:rPr>
      </w:pPr>
      <w:r>
        <w:pict w14:anchorId="44644229">
          <v:shape id="_x0000_s1118" type="#_x0000_t75" style="position:absolute;margin-left:1.2pt;margin-top:3.8pt;width:150.45pt;height:43.8pt;z-index:251700224;mso-wrap-distance-left:0;mso-wrap-distance-right:0;mso-position-horizontal:absolute;mso-position-horizontal-relative:text;mso-position-vertical:absolute;mso-position-vertical-relative:text" filled="t" stroked="t" strokeweight=".05pt">
            <v:fill color2="black"/>
            <v:imagedata r:id="rId98" o:title=""/>
          </v:shape>
        </w:pict>
      </w:r>
    </w:p>
    <w:p w14:paraId="6FACB74F" w14:textId="77777777" w:rsidR="00000000" w:rsidRDefault="007D11F5">
      <w:pPr>
        <w:pStyle w:val="Plattetekst"/>
        <w:rPr>
          <w:szCs w:val="22"/>
          <w:lang w:val="en-US"/>
        </w:rPr>
      </w:pPr>
    </w:p>
    <w:p w14:paraId="50015772" w14:textId="77777777" w:rsidR="00000000" w:rsidRDefault="007D11F5">
      <w:pPr>
        <w:pStyle w:val="Plattetekst"/>
        <w:rPr>
          <w:szCs w:val="22"/>
          <w:lang w:val="en-US"/>
        </w:rPr>
      </w:pPr>
    </w:p>
    <w:p w14:paraId="5E849318" w14:textId="77777777" w:rsidR="00000000" w:rsidRDefault="007D11F5">
      <w:pPr>
        <w:pStyle w:val="Plattetekst"/>
        <w:rPr>
          <w:szCs w:val="22"/>
          <w:lang w:val="en-US"/>
        </w:rPr>
      </w:pPr>
    </w:p>
    <w:p w14:paraId="1F0BE207" w14:textId="77777777" w:rsidR="00000000" w:rsidRDefault="007D11F5">
      <w:pPr>
        <w:pStyle w:val="Plattetekst"/>
        <w:rPr>
          <w:szCs w:val="22"/>
          <w:lang w:val="en-US"/>
        </w:rPr>
      </w:pPr>
      <w:r>
        <w:rPr>
          <w:szCs w:val="22"/>
          <w:lang w:val="en-US"/>
        </w:rPr>
        <w:t xml:space="preserve">count:28 = 28ste </w:t>
      </w:r>
      <w:proofErr w:type="spellStart"/>
      <w:r>
        <w:rPr>
          <w:szCs w:val="22"/>
          <w:lang w:val="en-US"/>
        </w:rPr>
        <w:t>symbool</w:t>
      </w:r>
      <w:proofErr w:type="spellEnd"/>
      <w:r>
        <w:rPr>
          <w:szCs w:val="22"/>
          <w:lang w:val="en-US"/>
        </w:rPr>
        <w:t xml:space="preserve"> in</w:t>
      </w:r>
      <w:r>
        <w:rPr>
          <w:szCs w:val="22"/>
          <w:lang w:val="en-US"/>
        </w:rPr>
        <w:t xml:space="preserve"> </w:t>
      </w:r>
      <w:proofErr w:type="spellStart"/>
      <w:r>
        <w:rPr>
          <w:szCs w:val="22"/>
          <w:lang w:val="en-US"/>
        </w:rPr>
        <w:t>bibliotheek</w:t>
      </w:r>
      <w:proofErr w:type="spellEnd"/>
      <w:r>
        <w:rPr>
          <w:szCs w:val="22"/>
          <w:lang w:val="en-US"/>
        </w:rPr>
        <w:t xml:space="preserve"> SGR.</w:t>
      </w:r>
    </w:p>
    <w:p w14:paraId="25EAE602" w14:textId="77777777" w:rsidR="00000000" w:rsidRDefault="007D11F5">
      <w:pPr>
        <w:pStyle w:val="Plattetekst"/>
        <w:rPr>
          <w:szCs w:val="22"/>
          <w:lang w:val="en-US"/>
        </w:rPr>
      </w:pPr>
      <w:r>
        <w:rPr>
          <w:szCs w:val="22"/>
          <w:lang w:val="en-US"/>
        </w:rPr>
        <w:t>SGR:3045 --BOOMGAARD_WIJN-</w:t>
      </w:r>
      <w:proofErr w:type="gramStart"/>
      <w:r>
        <w:rPr>
          <w:szCs w:val="22"/>
          <w:lang w:val="en-US"/>
        </w:rPr>
        <w:t>SO  =</w:t>
      </w:r>
      <w:proofErr w:type="gramEnd"/>
      <w:r>
        <w:rPr>
          <w:szCs w:val="22"/>
          <w:lang w:val="en-US"/>
        </w:rPr>
        <w:t xml:space="preserve"> nr </w:t>
      </w:r>
      <w:proofErr w:type="spellStart"/>
      <w:r>
        <w:rPr>
          <w:szCs w:val="22"/>
          <w:lang w:val="en-US"/>
        </w:rPr>
        <w:t>symbool</w:t>
      </w:r>
      <w:proofErr w:type="spellEnd"/>
      <w:r>
        <w:rPr>
          <w:szCs w:val="22"/>
          <w:lang w:val="en-US"/>
        </w:rPr>
        <w:t xml:space="preserve"> + </w:t>
      </w:r>
      <w:proofErr w:type="spellStart"/>
      <w:r>
        <w:rPr>
          <w:szCs w:val="22"/>
          <w:lang w:val="en-US"/>
        </w:rPr>
        <w:t>omschrijving</w:t>
      </w:r>
      <w:proofErr w:type="spellEnd"/>
      <w:r>
        <w:rPr>
          <w:szCs w:val="22"/>
          <w:lang w:val="en-US"/>
        </w:rPr>
        <w:t>.</w:t>
      </w:r>
    </w:p>
    <w:p w14:paraId="3F86AECC" w14:textId="77777777" w:rsidR="00000000" w:rsidRDefault="007D11F5">
      <w:pPr>
        <w:pStyle w:val="Plattetekst"/>
        <w:rPr>
          <w:szCs w:val="22"/>
          <w:lang w:val="en-US"/>
        </w:rPr>
      </w:pPr>
      <w:proofErr w:type="spellStart"/>
      <w:r>
        <w:rPr>
          <w:szCs w:val="22"/>
          <w:lang w:val="en-US"/>
        </w:rPr>
        <w:t>aantal</w:t>
      </w:r>
      <w:proofErr w:type="spellEnd"/>
      <w:r>
        <w:rPr>
          <w:szCs w:val="22"/>
          <w:lang w:val="en-US"/>
        </w:rPr>
        <w:t xml:space="preserve">: 2= </w:t>
      </w:r>
      <w:proofErr w:type="spellStart"/>
      <w:r>
        <w:rPr>
          <w:szCs w:val="22"/>
          <w:lang w:val="en-US"/>
        </w:rPr>
        <w:t>aantal</w:t>
      </w:r>
      <w:proofErr w:type="spellEnd"/>
      <w:r>
        <w:rPr>
          <w:szCs w:val="22"/>
          <w:lang w:val="en-US"/>
        </w:rPr>
        <w:t xml:space="preserve"> </w:t>
      </w:r>
      <w:proofErr w:type="spellStart"/>
      <w:r>
        <w:rPr>
          <w:szCs w:val="22"/>
          <w:lang w:val="en-US"/>
        </w:rPr>
        <w:t>voorkomen</w:t>
      </w:r>
      <w:proofErr w:type="spellEnd"/>
      <w:r>
        <w:rPr>
          <w:szCs w:val="22"/>
          <w:lang w:val="en-US"/>
        </w:rPr>
        <w:t xml:space="preserve"> van </w:t>
      </w:r>
      <w:proofErr w:type="spellStart"/>
      <w:r>
        <w:rPr>
          <w:szCs w:val="22"/>
          <w:lang w:val="en-US"/>
        </w:rPr>
        <w:t>symbool</w:t>
      </w:r>
      <w:proofErr w:type="spellEnd"/>
      <w:r>
        <w:rPr>
          <w:szCs w:val="22"/>
          <w:lang w:val="en-US"/>
        </w:rPr>
        <w:t>.</w:t>
      </w:r>
    </w:p>
    <w:p w14:paraId="2CEC9A4F" w14:textId="77777777" w:rsidR="00000000" w:rsidRDefault="007D11F5">
      <w:pPr>
        <w:pStyle w:val="Plattetekst"/>
        <w:rPr>
          <w:szCs w:val="22"/>
          <w:lang w:val="en-US"/>
        </w:rPr>
      </w:pPr>
      <w:r>
        <w:rPr>
          <w:szCs w:val="22"/>
          <w:lang w:val="en-US"/>
        </w:rPr>
        <w:t>1------</w:t>
      </w:r>
      <w:proofErr w:type="gramStart"/>
      <w:r>
        <w:rPr>
          <w:szCs w:val="22"/>
          <w:lang w:val="en-US"/>
        </w:rPr>
        <w:t>360  =</w:t>
      </w:r>
      <w:proofErr w:type="gramEnd"/>
      <w:r>
        <w:rPr>
          <w:szCs w:val="22"/>
          <w:lang w:val="en-US"/>
        </w:rPr>
        <w:t xml:space="preserve"> nr Object </w:t>
      </w:r>
      <w:proofErr w:type="spellStart"/>
      <w:r>
        <w:rPr>
          <w:szCs w:val="22"/>
          <w:lang w:val="en-US"/>
        </w:rPr>
        <w:t>waar</w:t>
      </w:r>
      <w:proofErr w:type="spellEnd"/>
      <w:r>
        <w:rPr>
          <w:szCs w:val="22"/>
          <w:lang w:val="en-US"/>
        </w:rPr>
        <w:t xml:space="preserve"> </w:t>
      </w:r>
      <w:proofErr w:type="spellStart"/>
      <w:r>
        <w:rPr>
          <w:szCs w:val="22"/>
          <w:lang w:val="en-US"/>
        </w:rPr>
        <w:t>symbool</w:t>
      </w:r>
      <w:proofErr w:type="spellEnd"/>
      <w:r>
        <w:rPr>
          <w:szCs w:val="22"/>
          <w:lang w:val="en-US"/>
        </w:rPr>
        <w:t xml:space="preserve"> is </w:t>
      </w:r>
      <w:proofErr w:type="spellStart"/>
      <w:r>
        <w:rPr>
          <w:szCs w:val="22"/>
          <w:lang w:val="en-US"/>
        </w:rPr>
        <w:t>opgenomen</w:t>
      </w:r>
      <w:proofErr w:type="spellEnd"/>
      <w:r>
        <w:rPr>
          <w:szCs w:val="22"/>
          <w:lang w:val="en-US"/>
        </w:rPr>
        <w:t>.</w:t>
      </w:r>
      <w:r>
        <w:rPr>
          <w:szCs w:val="22"/>
          <w:lang w:val="en-US"/>
        </w:rPr>
        <w:br/>
        <w:t xml:space="preserve">2------3371 = nr Object </w:t>
      </w:r>
      <w:proofErr w:type="spellStart"/>
      <w:r>
        <w:rPr>
          <w:szCs w:val="22"/>
          <w:lang w:val="en-US"/>
        </w:rPr>
        <w:t>waar</w:t>
      </w:r>
      <w:proofErr w:type="spellEnd"/>
      <w:r>
        <w:rPr>
          <w:szCs w:val="22"/>
          <w:lang w:val="en-US"/>
        </w:rPr>
        <w:t xml:space="preserve"> </w:t>
      </w:r>
      <w:proofErr w:type="spellStart"/>
      <w:r>
        <w:rPr>
          <w:szCs w:val="22"/>
          <w:lang w:val="en-US"/>
        </w:rPr>
        <w:t>symbool</w:t>
      </w:r>
      <w:proofErr w:type="spellEnd"/>
      <w:r>
        <w:rPr>
          <w:szCs w:val="22"/>
          <w:lang w:val="en-US"/>
        </w:rPr>
        <w:t xml:space="preserve"> is </w:t>
      </w:r>
      <w:proofErr w:type="spellStart"/>
      <w:r>
        <w:rPr>
          <w:szCs w:val="22"/>
          <w:lang w:val="en-US"/>
        </w:rPr>
        <w:t>opgenomen</w:t>
      </w:r>
      <w:proofErr w:type="spellEnd"/>
      <w:r>
        <w:rPr>
          <w:szCs w:val="22"/>
          <w:lang w:val="en-US"/>
        </w:rPr>
        <w:t>.</w:t>
      </w:r>
    </w:p>
    <w:p w14:paraId="0BE88625" w14:textId="77777777" w:rsidR="00000000" w:rsidRDefault="007D11F5">
      <w:pPr>
        <w:pStyle w:val="Plattetekst"/>
        <w:rPr>
          <w:szCs w:val="22"/>
          <w:lang w:val="en-US"/>
        </w:rPr>
      </w:pPr>
    </w:p>
    <w:p w14:paraId="726EEAD1" w14:textId="77777777" w:rsidR="00000000" w:rsidRDefault="007D11F5">
      <w:pPr>
        <w:pStyle w:val="Plattetekst"/>
      </w:pPr>
      <w:r>
        <w:rPr>
          <w:szCs w:val="22"/>
          <w:lang w:val="en-US"/>
        </w:rPr>
        <w:t xml:space="preserve">Is </w:t>
      </w:r>
      <w:proofErr w:type="spellStart"/>
      <w:r>
        <w:rPr>
          <w:szCs w:val="22"/>
          <w:lang w:val="en-US"/>
        </w:rPr>
        <w:t>een</w:t>
      </w:r>
      <w:proofErr w:type="spellEnd"/>
      <w:r>
        <w:rPr>
          <w:szCs w:val="22"/>
          <w:lang w:val="en-US"/>
        </w:rPr>
        <w:t xml:space="preserve"> </w:t>
      </w:r>
      <w:proofErr w:type="spellStart"/>
      <w:r>
        <w:rPr>
          <w:szCs w:val="22"/>
          <w:lang w:val="en-US"/>
        </w:rPr>
        <w:t>Symbool</w:t>
      </w:r>
      <w:proofErr w:type="spellEnd"/>
      <w:r>
        <w:rPr>
          <w:szCs w:val="22"/>
          <w:lang w:val="en-US"/>
        </w:rPr>
        <w:t xml:space="preserve"> </w:t>
      </w:r>
      <w:proofErr w:type="spellStart"/>
      <w:r>
        <w:rPr>
          <w:szCs w:val="22"/>
          <w:lang w:val="en-US"/>
        </w:rPr>
        <w:t>niet</w:t>
      </w:r>
      <w:proofErr w:type="spellEnd"/>
      <w:r>
        <w:rPr>
          <w:szCs w:val="22"/>
          <w:lang w:val="en-US"/>
        </w:rPr>
        <w:t xml:space="preserve"> </w:t>
      </w:r>
      <w:proofErr w:type="spellStart"/>
      <w:r>
        <w:rPr>
          <w:szCs w:val="22"/>
          <w:lang w:val="en-US"/>
        </w:rPr>
        <w:t>herleidbaar</w:t>
      </w:r>
      <w:proofErr w:type="spellEnd"/>
      <w:r>
        <w:rPr>
          <w:szCs w:val="22"/>
          <w:lang w:val="en-US"/>
        </w:rPr>
        <w:t xml:space="preserve"> tot</w:t>
      </w:r>
      <w:r>
        <w:rPr>
          <w:szCs w:val="22"/>
          <w:lang w:val="en-US"/>
        </w:rPr>
        <w:t xml:space="preserve"> </w:t>
      </w:r>
      <w:proofErr w:type="spellStart"/>
      <w:r>
        <w:rPr>
          <w:szCs w:val="22"/>
          <w:lang w:val="en-US"/>
        </w:rPr>
        <w:t>een</w:t>
      </w:r>
      <w:proofErr w:type="spellEnd"/>
      <w:r>
        <w:rPr>
          <w:szCs w:val="22"/>
          <w:lang w:val="en-US"/>
        </w:rPr>
        <w:t xml:space="preserve"> Object dan </w:t>
      </w:r>
      <w:proofErr w:type="spellStart"/>
      <w:r>
        <w:rPr>
          <w:szCs w:val="22"/>
          <w:lang w:val="en-US"/>
        </w:rPr>
        <w:t>wordt</w:t>
      </w:r>
      <w:proofErr w:type="spellEnd"/>
      <w:r>
        <w:rPr>
          <w:szCs w:val="22"/>
          <w:lang w:val="en-US"/>
        </w:rPr>
        <w:t xml:space="preserve"> </w:t>
      </w:r>
      <w:proofErr w:type="spellStart"/>
      <w:r>
        <w:rPr>
          <w:szCs w:val="22"/>
          <w:lang w:val="en-US"/>
        </w:rPr>
        <w:t>dit</w:t>
      </w:r>
      <w:proofErr w:type="spellEnd"/>
      <w:r>
        <w:rPr>
          <w:szCs w:val="22"/>
          <w:lang w:val="en-US"/>
        </w:rPr>
        <w:t xml:space="preserve"> in de rapportage </w:t>
      </w:r>
      <w:proofErr w:type="spellStart"/>
      <w:r>
        <w:rPr>
          <w:szCs w:val="22"/>
          <w:lang w:val="en-US"/>
        </w:rPr>
        <w:t>aangegeven</w:t>
      </w:r>
      <w:proofErr w:type="spellEnd"/>
      <w:r>
        <w:rPr>
          <w:szCs w:val="22"/>
          <w:lang w:val="en-US"/>
        </w:rPr>
        <w:t>:</w:t>
      </w:r>
    </w:p>
    <w:p w14:paraId="243348AB" w14:textId="77777777" w:rsidR="00000000" w:rsidRDefault="007D11F5">
      <w:pPr>
        <w:pStyle w:val="Plattetekst"/>
        <w:rPr>
          <w:szCs w:val="22"/>
          <w:lang w:val="en-US"/>
        </w:rPr>
      </w:pPr>
      <w:r>
        <w:pict w14:anchorId="554AE95F">
          <v:shape id="_x0000_s1116" type="#_x0000_t75" style="position:absolute;margin-left:.35pt;margin-top:9.15pt;width:118.1pt;height:33pt;z-index:251698176;mso-wrap-distance-left:0;mso-wrap-distance-right:0;mso-position-horizontal:absolute;mso-position-horizontal-relative:text;mso-position-vertical:absolute;mso-position-vertical-relative:text" filled="t" stroked="t" strokeweight=".05pt">
            <v:fill color2="black"/>
            <v:imagedata r:id="rId99" o:title=""/>
          </v:shape>
        </w:pict>
      </w:r>
    </w:p>
    <w:p w14:paraId="5E777B98" w14:textId="77777777" w:rsidR="00000000" w:rsidRDefault="007D11F5">
      <w:pPr>
        <w:pStyle w:val="Plattetekst"/>
        <w:rPr>
          <w:szCs w:val="22"/>
          <w:lang w:val="en-US"/>
        </w:rPr>
      </w:pPr>
    </w:p>
    <w:p w14:paraId="28CD6E41" w14:textId="77777777" w:rsidR="00000000" w:rsidRDefault="007D11F5">
      <w:pPr>
        <w:pStyle w:val="Plattetekst"/>
        <w:rPr>
          <w:szCs w:val="22"/>
          <w:lang w:val="en-US"/>
        </w:rPr>
      </w:pPr>
    </w:p>
    <w:p w14:paraId="6C0B8D00" w14:textId="77777777" w:rsidR="00000000" w:rsidRDefault="007D11F5">
      <w:pPr>
        <w:pStyle w:val="Plattetekst"/>
        <w:rPr>
          <w:szCs w:val="22"/>
          <w:lang w:val="en-US"/>
        </w:rPr>
      </w:pPr>
      <w:proofErr w:type="spellStart"/>
      <w:r>
        <w:rPr>
          <w:szCs w:val="22"/>
          <w:lang w:val="en-US"/>
        </w:rPr>
        <w:t>aantal</w:t>
      </w:r>
      <w:proofErr w:type="spellEnd"/>
      <w:r>
        <w:rPr>
          <w:szCs w:val="22"/>
          <w:lang w:val="en-US"/>
        </w:rPr>
        <w:t>: 0*****check</w:t>
      </w:r>
      <w:proofErr w:type="gramStart"/>
      <w:r>
        <w:rPr>
          <w:szCs w:val="22"/>
          <w:lang w:val="en-US"/>
        </w:rPr>
        <w:t>2  =</w:t>
      </w:r>
      <w:proofErr w:type="gramEnd"/>
      <w:r>
        <w:rPr>
          <w:szCs w:val="22"/>
          <w:lang w:val="en-US"/>
        </w:rPr>
        <w:t xml:space="preserve"> </w:t>
      </w:r>
      <w:proofErr w:type="spellStart"/>
      <w:r>
        <w:rPr>
          <w:szCs w:val="22"/>
          <w:lang w:val="en-US"/>
        </w:rPr>
        <w:t>aantal</w:t>
      </w:r>
      <w:proofErr w:type="spellEnd"/>
      <w:r>
        <w:rPr>
          <w:szCs w:val="22"/>
          <w:lang w:val="en-US"/>
        </w:rPr>
        <w:t xml:space="preserve"> </w:t>
      </w:r>
      <w:proofErr w:type="spellStart"/>
      <w:r>
        <w:rPr>
          <w:szCs w:val="22"/>
          <w:lang w:val="en-US"/>
        </w:rPr>
        <w:t>voorkomen</w:t>
      </w:r>
      <w:proofErr w:type="spellEnd"/>
      <w:r>
        <w:rPr>
          <w:szCs w:val="22"/>
          <w:lang w:val="en-US"/>
        </w:rPr>
        <w:t xml:space="preserve"> </w:t>
      </w:r>
      <w:proofErr w:type="spellStart"/>
      <w:r>
        <w:rPr>
          <w:szCs w:val="22"/>
          <w:lang w:val="en-US"/>
        </w:rPr>
        <w:t>symbool</w:t>
      </w:r>
      <w:proofErr w:type="spellEnd"/>
      <w:r>
        <w:rPr>
          <w:szCs w:val="22"/>
          <w:lang w:val="en-US"/>
        </w:rPr>
        <w:t xml:space="preserve"> = 0 </w:t>
      </w:r>
      <w:proofErr w:type="spellStart"/>
      <w:r>
        <w:rPr>
          <w:szCs w:val="22"/>
          <w:lang w:val="en-US"/>
        </w:rPr>
        <w:t>dwz</w:t>
      </w:r>
      <w:proofErr w:type="spellEnd"/>
      <w:r>
        <w:rPr>
          <w:szCs w:val="22"/>
          <w:lang w:val="en-US"/>
        </w:rPr>
        <w:t xml:space="preserve"> </w:t>
      </w:r>
      <w:proofErr w:type="spellStart"/>
      <w:r>
        <w:rPr>
          <w:szCs w:val="22"/>
          <w:lang w:val="en-US"/>
        </w:rPr>
        <w:t>dit</w:t>
      </w:r>
      <w:proofErr w:type="spellEnd"/>
      <w:r>
        <w:rPr>
          <w:szCs w:val="22"/>
          <w:lang w:val="en-US"/>
        </w:rPr>
        <w:t xml:space="preserve"> </w:t>
      </w:r>
      <w:proofErr w:type="spellStart"/>
      <w:r>
        <w:rPr>
          <w:szCs w:val="22"/>
          <w:lang w:val="en-US"/>
        </w:rPr>
        <w:t>symbool</w:t>
      </w:r>
      <w:proofErr w:type="spellEnd"/>
      <w:r>
        <w:rPr>
          <w:szCs w:val="22"/>
          <w:lang w:val="en-US"/>
        </w:rPr>
        <w:t xml:space="preserve"> </w:t>
      </w:r>
      <w:proofErr w:type="spellStart"/>
      <w:r>
        <w:rPr>
          <w:szCs w:val="22"/>
          <w:lang w:val="en-US"/>
        </w:rPr>
        <w:t>wordt</w:t>
      </w:r>
      <w:proofErr w:type="spellEnd"/>
      <w:r>
        <w:rPr>
          <w:szCs w:val="22"/>
          <w:lang w:val="en-US"/>
        </w:rPr>
        <w:t xml:space="preserve"> </w:t>
      </w:r>
      <w:proofErr w:type="spellStart"/>
      <w:r>
        <w:rPr>
          <w:szCs w:val="22"/>
          <w:lang w:val="en-US"/>
        </w:rPr>
        <w:t>niet</w:t>
      </w:r>
      <w:proofErr w:type="spellEnd"/>
      <w:r>
        <w:rPr>
          <w:szCs w:val="22"/>
          <w:lang w:val="en-US"/>
        </w:rPr>
        <w:t xml:space="preserve"> </w:t>
      </w:r>
      <w:proofErr w:type="spellStart"/>
      <w:r>
        <w:rPr>
          <w:szCs w:val="22"/>
          <w:lang w:val="en-US"/>
        </w:rPr>
        <w:t>toegepast</w:t>
      </w:r>
      <w:proofErr w:type="spellEnd"/>
      <w:r>
        <w:rPr>
          <w:szCs w:val="22"/>
          <w:lang w:val="en-US"/>
        </w:rPr>
        <w:t xml:space="preserve"> in </w:t>
      </w:r>
      <w:proofErr w:type="spellStart"/>
      <w:r>
        <w:rPr>
          <w:szCs w:val="22"/>
          <w:lang w:val="en-US"/>
        </w:rPr>
        <w:t>Objecten</w:t>
      </w:r>
      <w:proofErr w:type="spellEnd"/>
      <w:r>
        <w:rPr>
          <w:szCs w:val="22"/>
          <w:lang w:val="en-US"/>
        </w:rPr>
        <w:t>.</w:t>
      </w:r>
    </w:p>
    <w:p w14:paraId="122D2D97" w14:textId="77777777" w:rsidR="00000000" w:rsidRDefault="007D11F5">
      <w:pPr>
        <w:pStyle w:val="Plattetekst"/>
        <w:rPr>
          <w:szCs w:val="22"/>
          <w:lang w:val="en-US"/>
        </w:rPr>
      </w:pPr>
      <w:r>
        <w:rPr>
          <w:szCs w:val="22"/>
          <w:lang w:val="en-US"/>
        </w:rPr>
        <w:t xml:space="preserve">TIP: </w:t>
      </w:r>
      <w:proofErr w:type="spellStart"/>
      <w:r>
        <w:rPr>
          <w:szCs w:val="22"/>
          <w:lang w:val="en-US"/>
        </w:rPr>
        <w:t>gebruik</w:t>
      </w:r>
      <w:proofErr w:type="spellEnd"/>
      <w:r>
        <w:rPr>
          <w:szCs w:val="22"/>
          <w:lang w:val="en-US"/>
        </w:rPr>
        <w:t xml:space="preserve"> '</w:t>
      </w:r>
      <w:proofErr w:type="spellStart"/>
      <w:r>
        <w:rPr>
          <w:szCs w:val="22"/>
          <w:lang w:val="en-US"/>
        </w:rPr>
        <w:t>zoeken</w:t>
      </w:r>
      <w:proofErr w:type="spellEnd"/>
      <w:r>
        <w:rPr>
          <w:szCs w:val="22"/>
          <w:lang w:val="en-US"/>
        </w:rPr>
        <w:t xml:space="preserve">' </w:t>
      </w:r>
      <w:proofErr w:type="spellStart"/>
      <w:r>
        <w:rPr>
          <w:szCs w:val="22"/>
          <w:lang w:val="en-US"/>
        </w:rPr>
        <w:t>functie</w:t>
      </w:r>
      <w:proofErr w:type="spellEnd"/>
      <w:r>
        <w:rPr>
          <w:szCs w:val="22"/>
          <w:lang w:val="en-US"/>
        </w:rPr>
        <w:t xml:space="preserve"> van de browser (ctrl f) om </w:t>
      </w:r>
      <w:proofErr w:type="spellStart"/>
      <w:r>
        <w:rPr>
          <w:szCs w:val="22"/>
          <w:lang w:val="en-US"/>
        </w:rPr>
        <w:t>deze</w:t>
      </w:r>
      <w:proofErr w:type="spellEnd"/>
      <w:r>
        <w:rPr>
          <w:szCs w:val="22"/>
          <w:lang w:val="en-US"/>
        </w:rPr>
        <w:t xml:space="preserve"> string te </w:t>
      </w:r>
      <w:proofErr w:type="spellStart"/>
      <w:r>
        <w:rPr>
          <w:szCs w:val="22"/>
          <w:lang w:val="en-US"/>
        </w:rPr>
        <w:t>vinden</w:t>
      </w:r>
      <w:proofErr w:type="spellEnd"/>
      <w:r>
        <w:rPr>
          <w:szCs w:val="22"/>
          <w:lang w:val="en-US"/>
        </w:rPr>
        <w:t>.</w:t>
      </w:r>
    </w:p>
    <w:p w14:paraId="6A3AC59B" w14:textId="77777777" w:rsidR="00000000" w:rsidRDefault="007D11F5">
      <w:pPr>
        <w:pStyle w:val="Plattetekst"/>
        <w:rPr>
          <w:szCs w:val="22"/>
          <w:lang w:val="en-US"/>
        </w:rPr>
      </w:pPr>
    </w:p>
    <w:p w14:paraId="6BBBBDA6" w14:textId="77777777" w:rsidR="00000000" w:rsidRDefault="007D11F5">
      <w:pPr>
        <w:pStyle w:val="Plattetekst"/>
        <w:rPr>
          <w:szCs w:val="22"/>
          <w:lang w:val="en-US"/>
        </w:rPr>
      </w:pPr>
      <w:proofErr w:type="spellStart"/>
      <w:r>
        <w:rPr>
          <w:szCs w:val="22"/>
          <w:u w:val="single"/>
          <w:lang w:val="en-US"/>
        </w:rPr>
        <w:t>Arceringen</w:t>
      </w:r>
      <w:proofErr w:type="spellEnd"/>
      <w:r>
        <w:rPr>
          <w:szCs w:val="22"/>
          <w:u w:val="single"/>
          <w:lang w:val="en-US"/>
        </w:rPr>
        <w:t xml:space="preserve"> </w:t>
      </w:r>
      <w:proofErr w:type="spellStart"/>
      <w:r>
        <w:rPr>
          <w:szCs w:val="22"/>
          <w:u w:val="single"/>
          <w:lang w:val="en-US"/>
        </w:rPr>
        <w:t>vo</w:t>
      </w:r>
      <w:r>
        <w:rPr>
          <w:szCs w:val="22"/>
          <w:u w:val="single"/>
          <w:lang w:val="en-US"/>
        </w:rPr>
        <w:t>orkomen</w:t>
      </w:r>
      <w:proofErr w:type="spellEnd"/>
    </w:p>
    <w:p w14:paraId="1C676A31" w14:textId="77777777" w:rsidR="00000000" w:rsidRDefault="007D11F5">
      <w:pPr>
        <w:pStyle w:val="Plattetekst"/>
        <w:rPr>
          <w:szCs w:val="22"/>
          <w:shd w:val="clear" w:color="auto" w:fill="CCCCCC"/>
          <w:lang w:val="en-US"/>
        </w:rPr>
      </w:pPr>
      <w:proofErr w:type="spellStart"/>
      <w:r>
        <w:rPr>
          <w:szCs w:val="22"/>
          <w:lang w:val="en-US"/>
        </w:rPr>
        <w:t>Deze</w:t>
      </w:r>
      <w:proofErr w:type="spellEnd"/>
      <w:r>
        <w:rPr>
          <w:szCs w:val="22"/>
          <w:lang w:val="en-US"/>
        </w:rPr>
        <w:t xml:space="preserve"> </w:t>
      </w:r>
      <w:proofErr w:type="spellStart"/>
      <w:r>
        <w:rPr>
          <w:szCs w:val="22"/>
          <w:lang w:val="en-US"/>
        </w:rPr>
        <w:t>functie</w:t>
      </w:r>
      <w:proofErr w:type="spellEnd"/>
      <w:r>
        <w:rPr>
          <w:szCs w:val="22"/>
          <w:lang w:val="en-US"/>
        </w:rPr>
        <w:t xml:space="preserve"> </w:t>
      </w:r>
      <w:proofErr w:type="spellStart"/>
      <w:r>
        <w:rPr>
          <w:szCs w:val="22"/>
          <w:lang w:val="en-US"/>
        </w:rPr>
        <w:t>geeft</w:t>
      </w:r>
      <w:proofErr w:type="spellEnd"/>
      <w:r>
        <w:rPr>
          <w:szCs w:val="22"/>
          <w:lang w:val="en-US"/>
        </w:rPr>
        <w:t xml:space="preserve"> </w:t>
      </w:r>
      <w:proofErr w:type="spellStart"/>
      <w:r>
        <w:rPr>
          <w:szCs w:val="22"/>
          <w:lang w:val="en-US"/>
        </w:rPr>
        <w:t>een</w:t>
      </w:r>
      <w:proofErr w:type="spellEnd"/>
      <w:r>
        <w:rPr>
          <w:szCs w:val="22"/>
          <w:lang w:val="en-US"/>
        </w:rPr>
        <w:t xml:space="preserve"> </w:t>
      </w:r>
      <w:proofErr w:type="spellStart"/>
      <w:r>
        <w:rPr>
          <w:szCs w:val="22"/>
          <w:lang w:val="en-US"/>
        </w:rPr>
        <w:t>overzicht</w:t>
      </w:r>
      <w:proofErr w:type="spellEnd"/>
      <w:r>
        <w:rPr>
          <w:szCs w:val="22"/>
          <w:lang w:val="en-US"/>
        </w:rPr>
        <w:t xml:space="preserve"> of en </w:t>
      </w:r>
      <w:proofErr w:type="spellStart"/>
      <w:r>
        <w:rPr>
          <w:szCs w:val="22"/>
          <w:lang w:val="en-US"/>
        </w:rPr>
        <w:t>waar</w:t>
      </w:r>
      <w:proofErr w:type="spellEnd"/>
      <w:r>
        <w:rPr>
          <w:szCs w:val="22"/>
          <w:lang w:val="en-US"/>
        </w:rPr>
        <w:t xml:space="preserve"> </w:t>
      </w:r>
      <w:proofErr w:type="spellStart"/>
      <w:r>
        <w:rPr>
          <w:szCs w:val="22"/>
          <w:lang w:val="en-US"/>
        </w:rPr>
        <w:t>arceringen</w:t>
      </w:r>
      <w:proofErr w:type="spellEnd"/>
      <w:r>
        <w:rPr>
          <w:szCs w:val="22"/>
          <w:lang w:val="en-US"/>
        </w:rPr>
        <w:t xml:space="preserve"> </w:t>
      </w:r>
      <w:proofErr w:type="spellStart"/>
      <w:r>
        <w:rPr>
          <w:szCs w:val="22"/>
          <w:lang w:val="en-US"/>
        </w:rPr>
        <w:t>voorkomen</w:t>
      </w:r>
      <w:proofErr w:type="spellEnd"/>
      <w:r>
        <w:rPr>
          <w:szCs w:val="22"/>
          <w:lang w:val="en-US"/>
        </w:rPr>
        <w:t xml:space="preserve"> op basis van de wildcard </w:t>
      </w:r>
      <w:proofErr w:type="spellStart"/>
      <w:r>
        <w:rPr>
          <w:szCs w:val="22"/>
          <w:lang w:val="en-US"/>
        </w:rPr>
        <w:t>bij</w:t>
      </w:r>
      <w:proofErr w:type="spellEnd"/>
      <w:r>
        <w:rPr>
          <w:szCs w:val="22"/>
          <w:lang w:val="en-US"/>
        </w:rPr>
        <w:t xml:space="preserve"> de </w:t>
      </w:r>
      <w:proofErr w:type="spellStart"/>
      <w:r>
        <w:rPr>
          <w:szCs w:val="22"/>
          <w:lang w:val="en-US"/>
        </w:rPr>
        <w:t>objecten</w:t>
      </w:r>
      <w:proofErr w:type="spellEnd"/>
      <w:r>
        <w:rPr>
          <w:szCs w:val="22"/>
          <w:lang w:val="en-US"/>
        </w:rPr>
        <w:t>.</w:t>
      </w:r>
    </w:p>
    <w:p w14:paraId="46618808" w14:textId="77777777" w:rsidR="00000000" w:rsidRDefault="007D11F5">
      <w:pPr>
        <w:pStyle w:val="Plattetekst"/>
        <w:rPr>
          <w:szCs w:val="22"/>
          <w:lang w:val="en-US"/>
        </w:rPr>
      </w:pPr>
      <w:proofErr w:type="gramStart"/>
      <w:r>
        <w:rPr>
          <w:szCs w:val="22"/>
          <w:shd w:val="clear" w:color="auto" w:fill="CCCCCC"/>
          <w:lang w:val="en-US"/>
        </w:rPr>
        <w:t>Go</w:t>
      </w:r>
      <w:r>
        <w:rPr>
          <w:szCs w:val="22"/>
          <w:lang w:val="en-US"/>
        </w:rPr>
        <w:t xml:space="preserve">  Start</w:t>
      </w:r>
      <w:proofErr w:type="gramEnd"/>
      <w:r>
        <w:rPr>
          <w:szCs w:val="22"/>
          <w:lang w:val="en-US"/>
        </w:rPr>
        <w:t xml:space="preserve"> de </w:t>
      </w:r>
      <w:proofErr w:type="spellStart"/>
      <w:r>
        <w:rPr>
          <w:szCs w:val="22"/>
          <w:lang w:val="en-US"/>
        </w:rPr>
        <w:t>controle</w:t>
      </w:r>
      <w:proofErr w:type="spellEnd"/>
      <w:r>
        <w:rPr>
          <w:szCs w:val="22"/>
          <w:lang w:val="en-US"/>
        </w:rPr>
        <w:t>.</w:t>
      </w:r>
    </w:p>
    <w:p w14:paraId="26AC7785" w14:textId="77777777" w:rsidR="00000000" w:rsidRDefault="007D11F5">
      <w:pPr>
        <w:pStyle w:val="Plattetekst"/>
        <w:rPr>
          <w:szCs w:val="22"/>
          <w:lang w:val="en-US"/>
        </w:rPr>
      </w:pPr>
      <w:r>
        <w:rPr>
          <w:szCs w:val="22"/>
          <w:lang w:val="en-US"/>
        </w:rPr>
        <w:t xml:space="preserve">Alle wildcard </w:t>
      </w:r>
      <w:proofErr w:type="spellStart"/>
      <w:r>
        <w:rPr>
          <w:szCs w:val="22"/>
          <w:lang w:val="en-US"/>
        </w:rPr>
        <w:t>bij</w:t>
      </w:r>
      <w:proofErr w:type="spellEnd"/>
      <w:r>
        <w:rPr>
          <w:szCs w:val="22"/>
          <w:lang w:val="en-US"/>
        </w:rPr>
        <w:t xml:space="preserve"> </w:t>
      </w:r>
      <w:proofErr w:type="spellStart"/>
      <w:r>
        <w:rPr>
          <w:szCs w:val="22"/>
          <w:lang w:val="en-US"/>
        </w:rPr>
        <w:t>Objecten</w:t>
      </w:r>
      <w:proofErr w:type="spellEnd"/>
      <w:r>
        <w:rPr>
          <w:szCs w:val="22"/>
          <w:lang w:val="en-US"/>
        </w:rPr>
        <w:t xml:space="preserve"> </w:t>
      </w:r>
      <w:proofErr w:type="spellStart"/>
      <w:r>
        <w:rPr>
          <w:szCs w:val="22"/>
          <w:lang w:val="en-US"/>
        </w:rPr>
        <w:t>worden</w:t>
      </w:r>
      <w:proofErr w:type="spellEnd"/>
      <w:r>
        <w:rPr>
          <w:szCs w:val="22"/>
          <w:lang w:val="en-US"/>
        </w:rPr>
        <w:t xml:space="preserve"> </w:t>
      </w:r>
      <w:proofErr w:type="spellStart"/>
      <w:r>
        <w:rPr>
          <w:szCs w:val="22"/>
          <w:lang w:val="en-US"/>
        </w:rPr>
        <w:t>geexpandeerd</w:t>
      </w:r>
      <w:proofErr w:type="spellEnd"/>
      <w:r>
        <w:rPr>
          <w:szCs w:val="22"/>
          <w:lang w:val="en-US"/>
        </w:rPr>
        <w:t xml:space="preserve"> tot </w:t>
      </w:r>
      <w:proofErr w:type="spellStart"/>
      <w:r>
        <w:rPr>
          <w:szCs w:val="22"/>
          <w:lang w:val="en-US"/>
        </w:rPr>
        <w:t>arceringen</w:t>
      </w:r>
      <w:proofErr w:type="spellEnd"/>
      <w:r>
        <w:rPr>
          <w:szCs w:val="22"/>
          <w:lang w:val="en-US"/>
        </w:rPr>
        <w:t xml:space="preserve"> (I) en </w:t>
      </w:r>
      <w:proofErr w:type="spellStart"/>
      <w:r>
        <w:rPr>
          <w:szCs w:val="22"/>
          <w:lang w:val="en-US"/>
        </w:rPr>
        <w:t>daarna</w:t>
      </w:r>
      <w:proofErr w:type="spellEnd"/>
      <w:r>
        <w:rPr>
          <w:szCs w:val="22"/>
          <w:lang w:val="en-US"/>
        </w:rPr>
        <w:t xml:space="preserve"> </w:t>
      </w:r>
      <w:proofErr w:type="spellStart"/>
      <w:r>
        <w:rPr>
          <w:szCs w:val="22"/>
          <w:lang w:val="en-US"/>
        </w:rPr>
        <w:t>wordt</w:t>
      </w:r>
      <w:proofErr w:type="spellEnd"/>
      <w:r>
        <w:rPr>
          <w:szCs w:val="22"/>
          <w:lang w:val="en-US"/>
        </w:rPr>
        <w:t xml:space="preserve"> van alle </w:t>
      </w:r>
      <w:proofErr w:type="spellStart"/>
      <w:r>
        <w:rPr>
          <w:szCs w:val="22"/>
          <w:lang w:val="en-US"/>
        </w:rPr>
        <w:t>arceringen</w:t>
      </w:r>
      <w:proofErr w:type="spellEnd"/>
      <w:r>
        <w:rPr>
          <w:szCs w:val="22"/>
          <w:lang w:val="en-US"/>
        </w:rPr>
        <w:t xml:space="preserve"> </w:t>
      </w:r>
      <w:proofErr w:type="spellStart"/>
      <w:r>
        <w:rPr>
          <w:szCs w:val="22"/>
          <w:lang w:val="en-US"/>
        </w:rPr>
        <w:t>gekeken</w:t>
      </w:r>
      <w:proofErr w:type="spellEnd"/>
      <w:r>
        <w:rPr>
          <w:szCs w:val="22"/>
          <w:lang w:val="en-US"/>
        </w:rPr>
        <w:t xml:space="preserve"> of </w:t>
      </w:r>
      <w:proofErr w:type="spellStart"/>
      <w:r>
        <w:rPr>
          <w:szCs w:val="22"/>
          <w:lang w:val="en-US"/>
        </w:rPr>
        <w:t>deze</w:t>
      </w:r>
      <w:proofErr w:type="spellEnd"/>
      <w:r>
        <w:rPr>
          <w:szCs w:val="22"/>
          <w:lang w:val="en-US"/>
        </w:rPr>
        <w:t xml:space="preserve"> </w:t>
      </w:r>
      <w:proofErr w:type="spellStart"/>
      <w:r>
        <w:rPr>
          <w:szCs w:val="22"/>
          <w:lang w:val="en-US"/>
        </w:rPr>
        <w:t>voorkomen</w:t>
      </w:r>
      <w:proofErr w:type="spellEnd"/>
      <w:r>
        <w:rPr>
          <w:szCs w:val="22"/>
          <w:lang w:val="en-US"/>
        </w:rPr>
        <w:t xml:space="preserve"> in de </w:t>
      </w:r>
      <w:proofErr w:type="spellStart"/>
      <w:r>
        <w:rPr>
          <w:szCs w:val="22"/>
          <w:lang w:val="en-US"/>
        </w:rPr>
        <w:t>lijst</w:t>
      </w:r>
      <w:proofErr w:type="spellEnd"/>
      <w:r>
        <w:rPr>
          <w:szCs w:val="22"/>
          <w:lang w:val="en-US"/>
        </w:rPr>
        <w:t xml:space="preserve"> </w:t>
      </w:r>
      <w:proofErr w:type="gramStart"/>
      <w:r>
        <w:rPr>
          <w:szCs w:val="22"/>
          <w:lang w:val="en-US"/>
        </w:rPr>
        <w:t xml:space="preserve">van  </w:t>
      </w:r>
      <w:proofErr w:type="spellStart"/>
      <w:r>
        <w:rPr>
          <w:szCs w:val="22"/>
          <w:lang w:val="en-US"/>
        </w:rPr>
        <w:t>geexpandeerde</w:t>
      </w:r>
      <w:proofErr w:type="spellEnd"/>
      <w:proofErr w:type="gramEnd"/>
      <w:r>
        <w:rPr>
          <w:szCs w:val="22"/>
          <w:lang w:val="en-US"/>
        </w:rPr>
        <w:t xml:space="preserve"> </w:t>
      </w:r>
      <w:proofErr w:type="spellStart"/>
      <w:r>
        <w:rPr>
          <w:szCs w:val="22"/>
          <w:lang w:val="en-US"/>
        </w:rPr>
        <w:t>arceringen</w:t>
      </w:r>
      <w:proofErr w:type="spellEnd"/>
      <w:r>
        <w:rPr>
          <w:szCs w:val="22"/>
          <w:lang w:val="en-US"/>
        </w:rPr>
        <w:t xml:space="preserve"> (II). </w:t>
      </w:r>
    </w:p>
    <w:p w14:paraId="4171F046" w14:textId="77777777" w:rsidR="00000000" w:rsidRDefault="007D11F5">
      <w:pPr>
        <w:pStyle w:val="Plattetekst"/>
        <w:rPr>
          <w:szCs w:val="22"/>
          <w:lang w:val="en-US"/>
        </w:rPr>
      </w:pPr>
    </w:p>
    <w:p w14:paraId="4B1B87CB" w14:textId="77777777" w:rsidR="00000000" w:rsidRDefault="007D11F5">
      <w:pPr>
        <w:pStyle w:val="Plattetekst"/>
      </w:pPr>
      <w:proofErr w:type="spellStart"/>
      <w:r>
        <w:rPr>
          <w:szCs w:val="22"/>
          <w:lang w:val="en-US"/>
        </w:rPr>
        <w:t>Voorbeeld</w:t>
      </w:r>
      <w:proofErr w:type="spellEnd"/>
      <w:r>
        <w:rPr>
          <w:szCs w:val="22"/>
          <w:lang w:val="en-US"/>
        </w:rPr>
        <w:t xml:space="preserve"> rapportage (I):</w:t>
      </w:r>
    </w:p>
    <w:p w14:paraId="7A3552D4" w14:textId="77777777" w:rsidR="00000000" w:rsidRDefault="007D11F5">
      <w:pPr>
        <w:pStyle w:val="Plattetekst"/>
        <w:rPr>
          <w:szCs w:val="22"/>
          <w:lang w:val="en-US"/>
        </w:rPr>
      </w:pPr>
      <w:r>
        <w:pict w14:anchorId="35E7D07B">
          <v:shape id="_x0000_s1113" type="#_x0000_t75" style="position:absolute;margin-left:1.95pt;margin-top:.05pt;width:173.3pt;height:122.35pt;z-index:251695104;mso-wrap-distance-left:0;mso-wrap-distance-right:0;mso-position-horizontal:absolute;mso-position-horizontal-relative:text;mso-position-vertical:absolute;mso-position-vertical-relative:text" filled="t" stroked="t" strokeweight=".05pt">
            <v:fill color2="black"/>
            <v:imagedata r:id="rId100" o:title=""/>
          </v:shape>
        </w:pict>
      </w:r>
    </w:p>
    <w:p w14:paraId="6AB79848" w14:textId="77777777" w:rsidR="00000000" w:rsidRDefault="007D11F5">
      <w:pPr>
        <w:pStyle w:val="Plattetekst"/>
        <w:rPr>
          <w:szCs w:val="22"/>
          <w:lang w:val="en-US"/>
        </w:rPr>
      </w:pPr>
    </w:p>
    <w:p w14:paraId="2059F95F" w14:textId="77777777" w:rsidR="00000000" w:rsidRDefault="007D11F5">
      <w:pPr>
        <w:pStyle w:val="Plattetekst"/>
        <w:rPr>
          <w:szCs w:val="22"/>
          <w:lang w:val="en-US"/>
        </w:rPr>
      </w:pPr>
    </w:p>
    <w:p w14:paraId="36C0649D" w14:textId="77777777" w:rsidR="00000000" w:rsidRDefault="007D11F5">
      <w:pPr>
        <w:pStyle w:val="Plattetekst"/>
        <w:rPr>
          <w:szCs w:val="22"/>
          <w:lang w:val="en-US"/>
        </w:rPr>
      </w:pPr>
    </w:p>
    <w:p w14:paraId="0DE0B03B" w14:textId="77777777" w:rsidR="00000000" w:rsidRDefault="007D11F5">
      <w:pPr>
        <w:pStyle w:val="Plattetekst"/>
        <w:rPr>
          <w:szCs w:val="22"/>
          <w:lang w:val="en-US"/>
        </w:rPr>
      </w:pPr>
    </w:p>
    <w:p w14:paraId="7FD58F10" w14:textId="77777777" w:rsidR="00000000" w:rsidRDefault="007D11F5">
      <w:pPr>
        <w:pStyle w:val="Plattetekst"/>
        <w:rPr>
          <w:szCs w:val="22"/>
          <w:lang w:val="en-US"/>
        </w:rPr>
      </w:pPr>
    </w:p>
    <w:p w14:paraId="3EDE4B87" w14:textId="77777777" w:rsidR="00000000" w:rsidRDefault="007D11F5">
      <w:pPr>
        <w:pStyle w:val="Plattetekst"/>
        <w:rPr>
          <w:szCs w:val="22"/>
          <w:lang w:val="en-US"/>
        </w:rPr>
      </w:pPr>
    </w:p>
    <w:p w14:paraId="7104577A" w14:textId="77777777" w:rsidR="00000000" w:rsidRDefault="007D11F5">
      <w:pPr>
        <w:pStyle w:val="Plattetekst"/>
        <w:rPr>
          <w:szCs w:val="22"/>
          <w:lang w:val="en-US"/>
        </w:rPr>
      </w:pPr>
    </w:p>
    <w:p w14:paraId="4E9CD091" w14:textId="77777777" w:rsidR="00000000" w:rsidRDefault="007D11F5">
      <w:pPr>
        <w:pStyle w:val="Plattetekst"/>
        <w:rPr>
          <w:szCs w:val="22"/>
          <w:lang w:val="en-US"/>
        </w:rPr>
      </w:pPr>
      <w:proofErr w:type="spellStart"/>
      <w:r>
        <w:rPr>
          <w:szCs w:val="22"/>
          <w:lang w:val="en-US"/>
        </w:rPr>
        <w:t>Objectnummer</w:t>
      </w:r>
      <w:proofErr w:type="spellEnd"/>
      <w:r>
        <w:rPr>
          <w:szCs w:val="22"/>
          <w:lang w:val="en-US"/>
        </w:rPr>
        <w:t xml:space="preserve"> </w:t>
      </w:r>
      <w:proofErr w:type="gramStart"/>
      <w:r>
        <w:rPr>
          <w:szCs w:val="22"/>
          <w:lang w:val="en-US"/>
        </w:rPr>
        <w:t>364  =</w:t>
      </w:r>
      <w:proofErr w:type="gramEnd"/>
      <w:r>
        <w:rPr>
          <w:szCs w:val="22"/>
          <w:lang w:val="en-US"/>
        </w:rPr>
        <w:t xml:space="preserve"> id van het object met wildcard 'AGR-PLANTGATVERBETERING '.</w:t>
      </w:r>
    </w:p>
    <w:p w14:paraId="70FA1E38" w14:textId="77777777" w:rsidR="00000000" w:rsidRDefault="007D11F5">
      <w:pPr>
        <w:pStyle w:val="Plattetekst"/>
        <w:rPr>
          <w:szCs w:val="22"/>
          <w:lang w:val="en-US"/>
        </w:rPr>
      </w:pPr>
      <w:r>
        <w:rPr>
          <w:szCs w:val="22"/>
          <w:lang w:val="en-US"/>
        </w:rPr>
        <w:t xml:space="preserve">PLANTGATVERBETERING = </w:t>
      </w:r>
      <w:proofErr w:type="spellStart"/>
      <w:r>
        <w:rPr>
          <w:szCs w:val="22"/>
          <w:lang w:val="en-US"/>
        </w:rPr>
        <w:t>symbool</w:t>
      </w:r>
      <w:proofErr w:type="spellEnd"/>
      <w:r>
        <w:rPr>
          <w:szCs w:val="22"/>
          <w:lang w:val="en-US"/>
        </w:rPr>
        <w:t xml:space="preserve"> wildcard.</w:t>
      </w:r>
    </w:p>
    <w:p w14:paraId="4666387D" w14:textId="77777777" w:rsidR="00000000" w:rsidRDefault="007D11F5">
      <w:pPr>
        <w:pStyle w:val="Plattetekst"/>
        <w:rPr>
          <w:szCs w:val="22"/>
          <w:lang w:val="en-US"/>
        </w:rPr>
      </w:pPr>
      <w:proofErr w:type="spellStart"/>
      <w:proofErr w:type="gramStart"/>
      <w:r>
        <w:rPr>
          <w:szCs w:val="22"/>
          <w:lang w:val="en-US"/>
        </w:rPr>
        <w:t>bibliotheek:AGR</w:t>
      </w:r>
      <w:proofErr w:type="spellEnd"/>
      <w:proofErr w:type="gramEnd"/>
      <w:r>
        <w:rPr>
          <w:szCs w:val="22"/>
          <w:lang w:val="en-US"/>
        </w:rPr>
        <w:t xml:space="preserve">-- id:2   = </w:t>
      </w:r>
      <w:proofErr w:type="spellStart"/>
      <w:r>
        <w:rPr>
          <w:szCs w:val="22"/>
          <w:lang w:val="en-US"/>
        </w:rPr>
        <w:t>Bibliotheek</w:t>
      </w:r>
      <w:proofErr w:type="spellEnd"/>
      <w:r>
        <w:rPr>
          <w:szCs w:val="22"/>
          <w:lang w:val="en-US"/>
        </w:rPr>
        <w:t xml:space="preserve"> en </w:t>
      </w:r>
      <w:r>
        <w:rPr>
          <w:szCs w:val="22"/>
          <w:lang w:val="en-US"/>
        </w:rPr>
        <w:t xml:space="preserve">id </w:t>
      </w:r>
      <w:proofErr w:type="spellStart"/>
      <w:r>
        <w:rPr>
          <w:szCs w:val="22"/>
          <w:lang w:val="en-US"/>
        </w:rPr>
        <w:t>bibliotheek</w:t>
      </w:r>
      <w:proofErr w:type="spellEnd"/>
      <w:r>
        <w:rPr>
          <w:szCs w:val="22"/>
          <w:lang w:val="en-US"/>
        </w:rPr>
        <w:t>.</w:t>
      </w:r>
    </w:p>
    <w:p w14:paraId="5A91EDD9" w14:textId="77777777" w:rsidR="00000000" w:rsidRDefault="007D11F5">
      <w:pPr>
        <w:pStyle w:val="Plattetekst"/>
        <w:rPr>
          <w:szCs w:val="22"/>
          <w:lang w:val="en-US"/>
        </w:rPr>
      </w:pPr>
      <w:r>
        <w:rPr>
          <w:szCs w:val="22"/>
          <w:lang w:val="en-US"/>
        </w:rPr>
        <w:t xml:space="preserve">aantal:2 = </w:t>
      </w:r>
      <w:proofErr w:type="spellStart"/>
      <w:r>
        <w:rPr>
          <w:szCs w:val="22"/>
          <w:lang w:val="en-US"/>
        </w:rPr>
        <w:t>aantal</w:t>
      </w:r>
      <w:proofErr w:type="spellEnd"/>
      <w:r>
        <w:rPr>
          <w:szCs w:val="22"/>
          <w:lang w:val="en-US"/>
        </w:rPr>
        <w:t xml:space="preserve"> </w:t>
      </w:r>
      <w:proofErr w:type="spellStart"/>
      <w:r>
        <w:rPr>
          <w:szCs w:val="22"/>
          <w:lang w:val="en-US"/>
        </w:rPr>
        <w:t>arceringen</w:t>
      </w:r>
      <w:proofErr w:type="spellEnd"/>
      <w:r>
        <w:rPr>
          <w:szCs w:val="22"/>
          <w:lang w:val="en-US"/>
        </w:rPr>
        <w:t xml:space="preserve"> </w:t>
      </w:r>
      <w:proofErr w:type="spellStart"/>
      <w:r>
        <w:rPr>
          <w:szCs w:val="22"/>
          <w:lang w:val="en-US"/>
        </w:rPr>
        <w:t>waarin</w:t>
      </w:r>
      <w:proofErr w:type="spellEnd"/>
      <w:r>
        <w:rPr>
          <w:szCs w:val="22"/>
          <w:lang w:val="en-US"/>
        </w:rPr>
        <w:t xml:space="preserve"> </w:t>
      </w:r>
      <w:proofErr w:type="spellStart"/>
      <w:r>
        <w:rPr>
          <w:szCs w:val="22"/>
          <w:lang w:val="en-US"/>
        </w:rPr>
        <w:t>acering</w:t>
      </w:r>
      <w:proofErr w:type="spellEnd"/>
      <w:r>
        <w:rPr>
          <w:szCs w:val="22"/>
          <w:lang w:val="en-US"/>
        </w:rPr>
        <w:t xml:space="preserve"> wildcard </w:t>
      </w:r>
      <w:proofErr w:type="spellStart"/>
      <w:r>
        <w:rPr>
          <w:szCs w:val="22"/>
          <w:lang w:val="en-US"/>
        </w:rPr>
        <w:t>expandeert</w:t>
      </w:r>
      <w:proofErr w:type="spellEnd"/>
      <w:r>
        <w:rPr>
          <w:szCs w:val="22"/>
          <w:lang w:val="en-US"/>
        </w:rPr>
        <w:t>.</w:t>
      </w:r>
    </w:p>
    <w:p w14:paraId="2B5E80E4" w14:textId="77777777" w:rsidR="00000000" w:rsidRDefault="007D11F5">
      <w:pPr>
        <w:pStyle w:val="Plattetekst"/>
        <w:rPr>
          <w:szCs w:val="22"/>
          <w:lang w:val="en-US"/>
        </w:rPr>
      </w:pPr>
      <w:r>
        <w:rPr>
          <w:szCs w:val="22"/>
          <w:lang w:val="en-US"/>
        </w:rPr>
        <w:t xml:space="preserve">Hierna </w:t>
      </w:r>
      <w:proofErr w:type="spellStart"/>
      <w:r>
        <w:rPr>
          <w:szCs w:val="22"/>
          <w:lang w:val="en-US"/>
        </w:rPr>
        <w:t>overzicht</w:t>
      </w:r>
      <w:proofErr w:type="spellEnd"/>
      <w:r>
        <w:rPr>
          <w:szCs w:val="22"/>
          <w:lang w:val="en-US"/>
        </w:rPr>
        <w:t xml:space="preserve"> 2 </w:t>
      </w:r>
      <w:proofErr w:type="spellStart"/>
      <w:r>
        <w:rPr>
          <w:szCs w:val="22"/>
          <w:lang w:val="en-US"/>
        </w:rPr>
        <w:t>symbolen</w:t>
      </w:r>
      <w:proofErr w:type="spellEnd"/>
      <w:r>
        <w:rPr>
          <w:szCs w:val="22"/>
          <w:lang w:val="en-US"/>
        </w:rPr>
        <w:t>.</w:t>
      </w:r>
    </w:p>
    <w:p w14:paraId="6383633F" w14:textId="77777777" w:rsidR="00000000" w:rsidRDefault="007D11F5">
      <w:pPr>
        <w:pStyle w:val="Plattetekst"/>
      </w:pPr>
      <w:r>
        <w:rPr>
          <w:szCs w:val="22"/>
          <w:lang w:val="en-US"/>
        </w:rPr>
        <w:lastRenderedPageBreak/>
        <w:t xml:space="preserve">Is het </w:t>
      </w:r>
      <w:proofErr w:type="spellStart"/>
      <w:r>
        <w:rPr>
          <w:szCs w:val="22"/>
          <w:lang w:val="en-US"/>
        </w:rPr>
        <w:t>aantal</w:t>
      </w:r>
      <w:proofErr w:type="spellEnd"/>
      <w:r>
        <w:rPr>
          <w:szCs w:val="22"/>
          <w:lang w:val="en-US"/>
        </w:rPr>
        <w:t xml:space="preserve"> </w:t>
      </w:r>
      <w:proofErr w:type="spellStart"/>
      <w:r>
        <w:rPr>
          <w:szCs w:val="22"/>
          <w:lang w:val="en-US"/>
        </w:rPr>
        <w:t>arceringen</w:t>
      </w:r>
      <w:proofErr w:type="spellEnd"/>
      <w:r>
        <w:rPr>
          <w:szCs w:val="22"/>
          <w:lang w:val="en-US"/>
        </w:rPr>
        <w:t xml:space="preserve"> </w:t>
      </w:r>
      <w:proofErr w:type="spellStart"/>
      <w:r>
        <w:rPr>
          <w:szCs w:val="22"/>
          <w:lang w:val="en-US"/>
        </w:rPr>
        <w:t>waarin</w:t>
      </w:r>
      <w:proofErr w:type="spellEnd"/>
      <w:r>
        <w:rPr>
          <w:szCs w:val="22"/>
          <w:lang w:val="en-US"/>
        </w:rPr>
        <w:t xml:space="preserve"> </w:t>
      </w:r>
      <w:proofErr w:type="spellStart"/>
      <w:proofErr w:type="gramStart"/>
      <w:r>
        <w:rPr>
          <w:szCs w:val="22"/>
          <w:lang w:val="en-US"/>
        </w:rPr>
        <w:t>arcering</w:t>
      </w:r>
      <w:proofErr w:type="spellEnd"/>
      <w:r>
        <w:rPr>
          <w:szCs w:val="22"/>
          <w:lang w:val="en-US"/>
        </w:rPr>
        <w:t xml:space="preserve">  wildcard</w:t>
      </w:r>
      <w:proofErr w:type="gramEnd"/>
      <w:r>
        <w:rPr>
          <w:szCs w:val="22"/>
          <w:lang w:val="en-US"/>
        </w:rPr>
        <w:t xml:space="preserve"> </w:t>
      </w:r>
      <w:proofErr w:type="spellStart"/>
      <w:r>
        <w:rPr>
          <w:szCs w:val="22"/>
          <w:lang w:val="en-US"/>
        </w:rPr>
        <w:t>expandeert</w:t>
      </w:r>
      <w:proofErr w:type="spellEnd"/>
      <w:r>
        <w:rPr>
          <w:szCs w:val="22"/>
          <w:lang w:val="en-US"/>
        </w:rPr>
        <w:t xml:space="preserve"> 0  dan </w:t>
      </w:r>
      <w:proofErr w:type="spellStart"/>
      <w:r>
        <w:rPr>
          <w:szCs w:val="22"/>
          <w:lang w:val="en-US"/>
        </w:rPr>
        <w:t>wordt</w:t>
      </w:r>
      <w:proofErr w:type="spellEnd"/>
      <w:r>
        <w:rPr>
          <w:szCs w:val="22"/>
          <w:lang w:val="en-US"/>
        </w:rPr>
        <w:t xml:space="preserve"> </w:t>
      </w:r>
      <w:proofErr w:type="spellStart"/>
      <w:r>
        <w:rPr>
          <w:szCs w:val="22"/>
          <w:lang w:val="en-US"/>
        </w:rPr>
        <w:t>dit</w:t>
      </w:r>
      <w:proofErr w:type="spellEnd"/>
      <w:r>
        <w:rPr>
          <w:szCs w:val="22"/>
          <w:lang w:val="en-US"/>
        </w:rPr>
        <w:t xml:space="preserve"> in de rapportage </w:t>
      </w:r>
      <w:proofErr w:type="spellStart"/>
      <w:r>
        <w:rPr>
          <w:szCs w:val="22"/>
          <w:lang w:val="en-US"/>
        </w:rPr>
        <w:t>weergegeven</w:t>
      </w:r>
      <w:proofErr w:type="spellEnd"/>
      <w:r>
        <w:rPr>
          <w:szCs w:val="22"/>
          <w:lang w:val="en-US"/>
        </w:rPr>
        <w:t xml:space="preserve"> met</w:t>
      </w:r>
    </w:p>
    <w:p w14:paraId="42835F79" w14:textId="77777777" w:rsidR="00000000" w:rsidRDefault="007D11F5">
      <w:pPr>
        <w:pStyle w:val="Plattetekst"/>
        <w:rPr>
          <w:szCs w:val="22"/>
          <w:lang w:val="en-US"/>
        </w:rPr>
      </w:pPr>
      <w:r>
        <w:pict w14:anchorId="1935D8E6">
          <v:shape id="_x0000_s1119" type="#_x0000_t75" style="position:absolute;margin-left:4.95pt;margin-top:8.65pt;width:123.7pt;height:66pt;z-index:251701248;mso-wrap-distance-left:0;mso-wrap-distance-right:0;mso-position-horizontal:absolute;mso-position-horizontal-relative:text;mso-position-vertical:absolute;mso-position-vertical-relative:text" filled="t" stroked="t" strokeweight=".05pt">
            <v:fill color2="black"/>
            <v:imagedata r:id="rId101" o:title=""/>
          </v:shape>
        </w:pict>
      </w:r>
    </w:p>
    <w:p w14:paraId="44F27AE6" w14:textId="77777777" w:rsidR="00000000" w:rsidRDefault="007D11F5">
      <w:pPr>
        <w:pStyle w:val="Plattetekst"/>
        <w:rPr>
          <w:szCs w:val="22"/>
          <w:lang w:val="en-US"/>
        </w:rPr>
      </w:pPr>
    </w:p>
    <w:p w14:paraId="2561B082" w14:textId="77777777" w:rsidR="00000000" w:rsidRDefault="007D11F5">
      <w:pPr>
        <w:pStyle w:val="Plattetekst"/>
        <w:rPr>
          <w:szCs w:val="22"/>
          <w:lang w:val="en-US"/>
        </w:rPr>
      </w:pPr>
    </w:p>
    <w:p w14:paraId="2FBD34BC" w14:textId="77777777" w:rsidR="00000000" w:rsidRDefault="007D11F5">
      <w:pPr>
        <w:pStyle w:val="Plattetekst"/>
        <w:rPr>
          <w:szCs w:val="22"/>
          <w:lang w:val="en-US"/>
        </w:rPr>
      </w:pPr>
    </w:p>
    <w:p w14:paraId="089CCB0B" w14:textId="77777777" w:rsidR="00000000" w:rsidRDefault="007D11F5">
      <w:pPr>
        <w:pStyle w:val="Plattetekst"/>
        <w:rPr>
          <w:szCs w:val="22"/>
          <w:lang w:val="en-US"/>
        </w:rPr>
      </w:pPr>
    </w:p>
    <w:p w14:paraId="02262810" w14:textId="77777777" w:rsidR="00000000" w:rsidRDefault="007D11F5">
      <w:pPr>
        <w:pStyle w:val="Plattetekst"/>
        <w:rPr>
          <w:szCs w:val="22"/>
          <w:lang w:val="en-US"/>
        </w:rPr>
      </w:pPr>
      <w:proofErr w:type="spellStart"/>
      <w:r>
        <w:rPr>
          <w:szCs w:val="22"/>
          <w:lang w:val="en-US"/>
        </w:rPr>
        <w:t>aantal</w:t>
      </w:r>
      <w:proofErr w:type="spellEnd"/>
      <w:r>
        <w:rPr>
          <w:szCs w:val="22"/>
          <w:lang w:val="en-US"/>
        </w:rPr>
        <w:t>: 0*****check</w:t>
      </w:r>
      <w:proofErr w:type="gramStart"/>
      <w:r>
        <w:rPr>
          <w:szCs w:val="22"/>
          <w:lang w:val="en-US"/>
        </w:rPr>
        <w:t>1  =</w:t>
      </w:r>
      <w:proofErr w:type="gramEnd"/>
      <w:r>
        <w:rPr>
          <w:szCs w:val="22"/>
          <w:lang w:val="en-US"/>
        </w:rPr>
        <w:t xml:space="preserve">  het</w:t>
      </w:r>
      <w:r>
        <w:rPr>
          <w:szCs w:val="22"/>
          <w:lang w:val="en-US"/>
        </w:rPr>
        <w:t xml:space="preserve"> </w:t>
      </w:r>
      <w:proofErr w:type="spellStart"/>
      <w:r>
        <w:rPr>
          <w:szCs w:val="22"/>
          <w:lang w:val="en-US"/>
        </w:rPr>
        <w:t>aantal</w:t>
      </w:r>
      <w:proofErr w:type="spellEnd"/>
      <w:r>
        <w:rPr>
          <w:szCs w:val="22"/>
          <w:lang w:val="en-US"/>
        </w:rPr>
        <w:t xml:space="preserve"> </w:t>
      </w:r>
      <w:proofErr w:type="spellStart"/>
      <w:r>
        <w:rPr>
          <w:szCs w:val="22"/>
          <w:lang w:val="en-US"/>
        </w:rPr>
        <w:t>arceringen</w:t>
      </w:r>
      <w:proofErr w:type="spellEnd"/>
      <w:r>
        <w:rPr>
          <w:szCs w:val="22"/>
          <w:lang w:val="en-US"/>
        </w:rPr>
        <w:t xml:space="preserve"> </w:t>
      </w:r>
      <w:proofErr w:type="spellStart"/>
      <w:r>
        <w:rPr>
          <w:szCs w:val="22"/>
          <w:lang w:val="en-US"/>
        </w:rPr>
        <w:t>waarin</w:t>
      </w:r>
      <w:proofErr w:type="spellEnd"/>
      <w:r>
        <w:rPr>
          <w:szCs w:val="22"/>
          <w:lang w:val="en-US"/>
        </w:rPr>
        <w:t xml:space="preserve"> </w:t>
      </w:r>
      <w:proofErr w:type="spellStart"/>
      <w:r>
        <w:rPr>
          <w:szCs w:val="22"/>
          <w:lang w:val="en-US"/>
        </w:rPr>
        <w:t>waarin</w:t>
      </w:r>
      <w:proofErr w:type="spellEnd"/>
      <w:r>
        <w:rPr>
          <w:szCs w:val="22"/>
          <w:lang w:val="en-US"/>
        </w:rPr>
        <w:t xml:space="preserve"> </w:t>
      </w:r>
      <w:proofErr w:type="spellStart"/>
      <w:r>
        <w:rPr>
          <w:szCs w:val="22"/>
          <w:lang w:val="en-US"/>
        </w:rPr>
        <w:t>arcering</w:t>
      </w:r>
      <w:proofErr w:type="spellEnd"/>
      <w:r>
        <w:rPr>
          <w:szCs w:val="22"/>
          <w:lang w:val="en-US"/>
        </w:rPr>
        <w:t xml:space="preserve">  wildcard </w:t>
      </w:r>
      <w:proofErr w:type="spellStart"/>
      <w:r>
        <w:rPr>
          <w:szCs w:val="22"/>
          <w:lang w:val="en-US"/>
        </w:rPr>
        <w:t>expandeert</w:t>
      </w:r>
      <w:proofErr w:type="spellEnd"/>
      <w:r>
        <w:rPr>
          <w:szCs w:val="22"/>
          <w:lang w:val="en-US"/>
        </w:rPr>
        <w:t xml:space="preserve"> = 0 </w:t>
      </w:r>
    </w:p>
    <w:p w14:paraId="0CDB90BC" w14:textId="77777777" w:rsidR="00000000" w:rsidRDefault="007D11F5">
      <w:pPr>
        <w:pStyle w:val="Plattetekst"/>
        <w:rPr>
          <w:szCs w:val="22"/>
          <w:lang w:val="en-US"/>
        </w:rPr>
      </w:pPr>
      <w:r>
        <w:rPr>
          <w:szCs w:val="22"/>
          <w:lang w:val="en-US"/>
        </w:rPr>
        <w:t xml:space="preserve">TIP: </w:t>
      </w:r>
      <w:proofErr w:type="spellStart"/>
      <w:r>
        <w:rPr>
          <w:szCs w:val="22"/>
          <w:lang w:val="en-US"/>
        </w:rPr>
        <w:t>gebruik</w:t>
      </w:r>
      <w:proofErr w:type="spellEnd"/>
      <w:r>
        <w:rPr>
          <w:szCs w:val="22"/>
          <w:lang w:val="en-US"/>
        </w:rPr>
        <w:t xml:space="preserve"> '</w:t>
      </w:r>
      <w:proofErr w:type="spellStart"/>
      <w:r>
        <w:rPr>
          <w:szCs w:val="22"/>
          <w:lang w:val="en-US"/>
        </w:rPr>
        <w:t>zoeken</w:t>
      </w:r>
      <w:proofErr w:type="spellEnd"/>
      <w:r>
        <w:rPr>
          <w:szCs w:val="22"/>
          <w:lang w:val="en-US"/>
        </w:rPr>
        <w:t xml:space="preserve">' </w:t>
      </w:r>
      <w:proofErr w:type="spellStart"/>
      <w:r>
        <w:rPr>
          <w:szCs w:val="22"/>
          <w:lang w:val="en-US"/>
        </w:rPr>
        <w:t>functie</w:t>
      </w:r>
      <w:proofErr w:type="spellEnd"/>
      <w:r>
        <w:rPr>
          <w:szCs w:val="22"/>
          <w:lang w:val="en-US"/>
        </w:rPr>
        <w:t xml:space="preserve"> van de browser (ctrl f) om </w:t>
      </w:r>
      <w:proofErr w:type="spellStart"/>
      <w:r>
        <w:rPr>
          <w:szCs w:val="22"/>
          <w:lang w:val="en-US"/>
        </w:rPr>
        <w:t>deze</w:t>
      </w:r>
      <w:proofErr w:type="spellEnd"/>
      <w:r>
        <w:rPr>
          <w:szCs w:val="22"/>
          <w:lang w:val="en-US"/>
        </w:rPr>
        <w:t xml:space="preserve"> string te </w:t>
      </w:r>
      <w:proofErr w:type="spellStart"/>
      <w:r>
        <w:rPr>
          <w:szCs w:val="22"/>
          <w:lang w:val="en-US"/>
        </w:rPr>
        <w:t>vinden</w:t>
      </w:r>
      <w:proofErr w:type="spellEnd"/>
      <w:r>
        <w:rPr>
          <w:szCs w:val="22"/>
          <w:lang w:val="en-US"/>
        </w:rPr>
        <w:t>.</w:t>
      </w:r>
    </w:p>
    <w:p w14:paraId="5E4C2223" w14:textId="77777777" w:rsidR="00000000" w:rsidRDefault="007D11F5">
      <w:pPr>
        <w:pStyle w:val="Plattetekst"/>
      </w:pPr>
      <w:proofErr w:type="spellStart"/>
      <w:r>
        <w:rPr>
          <w:szCs w:val="22"/>
          <w:lang w:val="en-US"/>
        </w:rPr>
        <w:t>Voorbeeld</w:t>
      </w:r>
      <w:proofErr w:type="spellEnd"/>
      <w:r>
        <w:rPr>
          <w:szCs w:val="22"/>
          <w:lang w:val="en-US"/>
        </w:rPr>
        <w:t xml:space="preserve"> rapportage (II):</w:t>
      </w:r>
    </w:p>
    <w:p w14:paraId="29C67F22" w14:textId="77777777" w:rsidR="00000000" w:rsidRDefault="007D11F5">
      <w:pPr>
        <w:pStyle w:val="Plattetekst"/>
        <w:rPr>
          <w:szCs w:val="22"/>
          <w:lang w:val="en-US"/>
        </w:rPr>
      </w:pPr>
      <w:r>
        <w:pict w14:anchorId="41CEBDB5">
          <v:shape id="_x0000_s1114" type="#_x0000_t75" style="position:absolute;margin-left:1.5pt;margin-top:3.8pt;width:153.9pt;height:40.4pt;z-index:251696128;mso-wrap-distance-left:0;mso-wrap-distance-right:0;mso-position-horizontal:absolute;mso-position-horizontal-relative:text;mso-position-vertical:absolute;mso-position-vertical-relative:text" filled="t" stroked="t" strokeweight=".05pt">
            <v:fill color2="black"/>
            <v:imagedata r:id="rId102" o:title=""/>
          </v:shape>
        </w:pict>
      </w:r>
    </w:p>
    <w:p w14:paraId="3F081185" w14:textId="77777777" w:rsidR="00000000" w:rsidRDefault="007D11F5">
      <w:pPr>
        <w:pStyle w:val="Plattetekst"/>
        <w:rPr>
          <w:szCs w:val="22"/>
          <w:lang w:val="en-US"/>
        </w:rPr>
      </w:pPr>
    </w:p>
    <w:p w14:paraId="3394F0D0" w14:textId="77777777" w:rsidR="00000000" w:rsidRDefault="007D11F5">
      <w:pPr>
        <w:pStyle w:val="Plattetekst"/>
        <w:rPr>
          <w:szCs w:val="22"/>
          <w:lang w:val="en-US"/>
        </w:rPr>
      </w:pPr>
    </w:p>
    <w:p w14:paraId="73E718B3" w14:textId="77777777" w:rsidR="00000000" w:rsidRDefault="007D11F5">
      <w:pPr>
        <w:pStyle w:val="Plattetekst"/>
        <w:rPr>
          <w:szCs w:val="22"/>
          <w:lang w:val="en-US"/>
        </w:rPr>
      </w:pPr>
      <w:r>
        <w:rPr>
          <w:szCs w:val="22"/>
          <w:lang w:val="en-US"/>
        </w:rPr>
        <w:t xml:space="preserve">count:25 = 25ste </w:t>
      </w:r>
      <w:proofErr w:type="spellStart"/>
      <w:r>
        <w:rPr>
          <w:szCs w:val="22"/>
          <w:lang w:val="en-US"/>
        </w:rPr>
        <w:t>symbool</w:t>
      </w:r>
      <w:proofErr w:type="spellEnd"/>
      <w:r>
        <w:rPr>
          <w:szCs w:val="22"/>
          <w:lang w:val="en-US"/>
        </w:rPr>
        <w:t xml:space="preserve"> in </w:t>
      </w:r>
      <w:proofErr w:type="spellStart"/>
      <w:r>
        <w:rPr>
          <w:szCs w:val="22"/>
          <w:lang w:val="en-US"/>
        </w:rPr>
        <w:t>bibliotheek</w:t>
      </w:r>
      <w:proofErr w:type="spellEnd"/>
      <w:r>
        <w:rPr>
          <w:szCs w:val="22"/>
          <w:lang w:val="en-US"/>
        </w:rPr>
        <w:t xml:space="preserve"> AGR.</w:t>
      </w:r>
    </w:p>
    <w:p w14:paraId="03AB93A0" w14:textId="77777777" w:rsidR="00000000" w:rsidRDefault="007D11F5">
      <w:pPr>
        <w:pStyle w:val="Plattetekst"/>
        <w:rPr>
          <w:szCs w:val="22"/>
          <w:lang w:val="en-US"/>
        </w:rPr>
      </w:pPr>
      <w:r>
        <w:rPr>
          <w:szCs w:val="22"/>
          <w:lang w:val="en-US"/>
        </w:rPr>
        <w:t>AGR:54--PLANTGATVERBETERING_01-S</w:t>
      </w:r>
      <w:r>
        <w:rPr>
          <w:szCs w:val="22"/>
          <w:lang w:val="en-US"/>
        </w:rPr>
        <w:t xml:space="preserve">O   = nr </w:t>
      </w:r>
      <w:proofErr w:type="spellStart"/>
      <w:r>
        <w:rPr>
          <w:szCs w:val="22"/>
          <w:lang w:val="en-US"/>
        </w:rPr>
        <w:t>arcering</w:t>
      </w:r>
      <w:proofErr w:type="spellEnd"/>
      <w:r>
        <w:rPr>
          <w:szCs w:val="22"/>
          <w:lang w:val="en-US"/>
        </w:rPr>
        <w:t xml:space="preserve"> + </w:t>
      </w:r>
      <w:proofErr w:type="spellStart"/>
      <w:r>
        <w:rPr>
          <w:szCs w:val="22"/>
          <w:lang w:val="en-US"/>
        </w:rPr>
        <w:t>omschrijving</w:t>
      </w:r>
      <w:proofErr w:type="spellEnd"/>
      <w:r>
        <w:rPr>
          <w:szCs w:val="22"/>
          <w:lang w:val="en-US"/>
        </w:rPr>
        <w:t>.</w:t>
      </w:r>
    </w:p>
    <w:p w14:paraId="684B19B2" w14:textId="77777777" w:rsidR="00000000" w:rsidRDefault="007D11F5">
      <w:pPr>
        <w:pStyle w:val="Plattetekst"/>
        <w:rPr>
          <w:szCs w:val="22"/>
          <w:lang w:val="en-US"/>
        </w:rPr>
      </w:pPr>
      <w:r>
        <w:rPr>
          <w:szCs w:val="22"/>
          <w:lang w:val="en-US"/>
        </w:rPr>
        <w:t xml:space="preserve">&gt;&gt;&gt;&gt;1 = </w:t>
      </w:r>
      <w:proofErr w:type="spellStart"/>
      <w:r>
        <w:rPr>
          <w:szCs w:val="22"/>
          <w:lang w:val="en-US"/>
        </w:rPr>
        <w:t>aantal</w:t>
      </w:r>
      <w:proofErr w:type="spellEnd"/>
      <w:r>
        <w:rPr>
          <w:szCs w:val="22"/>
          <w:lang w:val="en-US"/>
        </w:rPr>
        <w:t xml:space="preserve"> </w:t>
      </w:r>
      <w:proofErr w:type="spellStart"/>
      <w:r>
        <w:rPr>
          <w:szCs w:val="22"/>
          <w:lang w:val="en-US"/>
        </w:rPr>
        <w:t>voorkomen</w:t>
      </w:r>
      <w:proofErr w:type="spellEnd"/>
      <w:r>
        <w:rPr>
          <w:szCs w:val="22"/>
          <w:lang w:val="en-US"/>
        </w:rPr>
        <w:t xml:space="preserve"> van </w:t>
      </w:r>
      <w:proofErr w:type="spellStart"/>
      <w:r>
        <w:rPr>
          <w:szCs w:val="22"/>
          <w:lang w:val="en-US"/>
        </w:rPr>
        <w:t>symbool</w:t>
      </w:r>
      <w:proofErr w:type="spellEnd"/>
      <w:r>
        <w:rPr>
          <w:szCs w:val="22"/>
          <w:lang w:val="en-US"/>
        </w:rPr>
        <w:t>.</w:t>
      </w:r>
    </w:p>
    <w:p w14:paraId="2425A0D3" w14:textId="77777777" w:rsidR="00000000" w:rsidRDefault="007D11F5">
      <w:pPr>
        <w:pStyle w:val="Plattetekst"/>
        <w:rPr>
          <w:szCs w:val="22"/>
          <w:lang w:val="en-US"/>
        </w:rPr>
      </w:pPr>
      <w:r>
        <w:rPr>
          <w:szCs w:val="22"/>
          <w:lang w:val="en-US"/>
        </w:rPr>
        <w:t xml:space="preserve">1------364 = nr Object </w:t>
      </w:r>
      <w:proofErr w:type="spellStart"/>
      <w:r>
        <w:rPr>
          <w:szCs w:val="22"/>
          <w:lang w:val="en-US"/>
        </w:rPr>
        <w:t>waar</w:t>
      </w:r>
      <w:proofErr w:type="spellEnd"/>
      <w:r>
        <w:rPr>
          <w:szCs w:val="22"/>
          <w:lang w:val="en-US"/>
        </w:rPr>
        <w:t xml:space="preserve"> </w:t>
      </w:r>
      <w:proofErr w:type="spellStart"/>
      <w:r>
        <w:rPr>
          <w:szCs w:val="22"/>
          <w:lang w:val="en-US"/>
        </w:rPr>
        <w:t>symbool</w:t>
      </w:r>
      <w:proofErr w:type="spellEnd"/>
      <w:r>
        <w:rPr>
          <w:szCs w:val="22"/>
          <w:lang w:val="en-US"/>
        </w:rPr>
        <w:t xml:space="preserve"> is </w:t>
      </w:r>
      <w:proofErr w:type="spellStart"/>
      <w:r>
        <w:rPr>
          <w:szCs w:val="22"/>
          <w:lang w:val="en-US"/>
        </w:rPr>
        <w:t>opgenomen</w:t>
      </w:r>
      <w:proofErr w:type="spellEnd"/>
      <w:r>
        <w:rPr>
          <w:szCs w:val="22"/>
          <w:lang w:val="en-US"/>
        </w:rPr>
        <w:t>.</w:t>
      </w:r>
    </w:p>
    <w:p w14:paraId="52978C5A" w14:textId="77777777" w:rsidR="00000000" w:rsidRDefault="007D11F5">
      <w:pPr>
        <w:pStyle w:val="Plattetekst"/>
      </w:pPr>
      <w:r>
        <w:rPr>
          <w:szCs w:val="22"/>
          <w:lang w:val="en-US"/>
        </w:rPr>
        <w:t xml:space="preserve">Is </w:t>
      </w:r>
      <w:proofErr w:type="spellStart"/>
      <w:r>
        <w:rPr>
          <w:szCs w:val="22"/>
          <w:lang w:val="en-US"/>
        </w:rPr>
        <w:t>een</w:t>
      </w:r>
      <w:proofErr w:type="spellEnd"/>
      <w:r>
        <w:rPr>
          <w:szCs w:val="22"/>
          <w:lang w:val="en-US"/>
        </w:rPr>
        <w:t xml:space="preserve"> </w:t>
      </w:r>
      <w:proofErr w:type="spellStart"/>
      <w:proofErr w:type="gramStart"/>
      <w:r>
        <w:rPr>
          <w:szCs w:val="22"/>
          <w:lang w:val="en-US"/>
        </w:rPr>
        <w:t>Arcering</w:t>
      </w:r>
      <w:proofErr w:type="spellEnd"/>
      <w:r>
        <w:rPr>
          <w:szCs w:val="22"/>
          <w:lang w:val="en-US"/>
        </w:rPr>
        <w:t xml:space="preserve">  </w:t>
      </w:r>
      <w:proofErr w:type="spellStart"/>
      <w:r>
        <w:rPr>
          <w:szCs w:val="22"/>
          <w:lang w:val="en-US"/>
        </w:rPr>
        <w:t>niet</w:t>
      </w:r>
      <w:proofErr w:type="spellEnd"/>
      <w:proofErr w:type="gramEnd"/>
      <w:r>
        <w:rPr>
          <w:szCs w:val="22"/>
          <w:lang w:val="en-US"/>
        </w:rPr>
        <w:t xml:space="preserve"> </w:t>
      </w:r>
      <w:proofErr w:type="spellStart"/>
      <w:r>
        <w:rPr>
          <w:szCs w:val="22"/>
          <w:lang w:val="en-US"/>
        </w:rPr>
        <w:t>herleidbaar</w:t>
      </w:r>
      <w:proofErr w:type="spellEnd"/>
      <w:r>
        <w:rPr>
          <w:szCs w:val="22"/>
          <w:lang w:val="en-US"/>
        </w:rPr>
        <w:t xml:space="preserve"> tot </w:t>
      </w:r>
      <w:proofErr w:type="spellStart"/>
      <w:r>
        <w:rPr>
          <w:szCs w:val="22"/>
          <w:lang w:val="en-US"/>
        </w:rPr>
        <w:t>een</w:t>
      </w:r>
      <w:proofErr w:type="spellEnd"/>
      <w:r>
        <w:rPr>
          <w:szCs w:val="22"/>
          <w:lang w:val="en-US"/>
        </w:rPr>
        <w:t xml:space="preserve"> Object dan </w:t>
      </w:r>
      <w:proofErr w:type="spellStart"/>
      <w:r>
        <w:rPr>
          <w:szCs w:val="22"/>
          <w:lang w:val="en-US"/>
        </w:rPr>
        <w:t>wordt</w:t>
      </w:r>
      <w:proofErr w:type="spellEnd"/>
      <w:r>
        <w:rPr>
          <w:szCs w:val="22"/>
          <w:lang w:val="en-US"/>
        </w:rPr>
        <w:t xml:space="preserve"> </w:t>
      </w:r>
      <w:proofErr w:type="spellStart"/>
      <w:r>
        <w:rPr>
          <w:szCs w:val="22"/>
          <w:lang w:val="en-US"/>
        </w:rPr>
        <w:t>dit</w:t>
      </w:r>
      <w:proofErr w:type="spellEnd"/>
      <w:r>
        <w:rPr>
          <w:szCs w:val="22"/>
          <w:lang w:val="en-US"/>
        </w:rPr>
        <w:t xml:space="preserve"> in de rapportage </w:t>
      </w:r>
      <w:proofErr w:type="spellStart"/>
      <w:r>
        <w:rPr>
          <w:szCs w:val="22"/>
          <w:lang w:val="en-US"/>
        </w:rPr>
        <w:t>aangegeven</w:t>
      </w:r>
      <w:proofErr w:type="spellEnd"/>
      <w:r>
        <w:rPr>
          <w:szCs w:val="22"/>
          <w:lang w:val="en-US"/>
        </w:rPr>
        <w:t>:</w:t>
      </w:r>
    </w:p>
    <w:p w14:paraId="1AF04066" w14:textId="77777777" w:rsidR="00000000" w:rsidRDefault="007D11F5">
      <w:pPr>
        <w:pStyle w:val="Plattetekst"/>
        <w:rPr>
          <w:szCs w:val="22"/>
          <w:lang w:val="en-US"/>
        </w:rPr>
      </w:pPr>
      <w:r>
        <w:pict w14:anchorId="33508D8A">
          <v:shape id="_x0000_s1120" type="#_x0000_t75" style="position:absolute;margin-left:.35pt;margin-top:9.15pt;width:118.1pt;height:33pt;z-index:251702272;mso-wrap-distance-left:0;mso-wrap-distance-right:0;mso-position-horizontal:absolute;mso-position-horizontal-relative:text;mso-position-vertical:absolute;mso-position-vertical-relative:text" filled="t" stroked="t" strokeweight=".05pt">
            <v:fill color2="black"/>
            <v:imagedata r:id="rId103" o:title=""/>
          </v:shape>
        </w:pict>
      </w:r>
    </w:p>
    <w:p w14:paraId="0DE34B85" w14:textId="77777777" w:rsidR="00000000" w:rsidRDefault="007D11F5">
      <w:pPr>
        <w:pStyle w:val="Plattetekst"/>
        <w:rPr>
          <w:szCs w:val="22"/>
          <w:lang w:val="en-US"/>
        </w:rPr>
      </w:pPr>
    </w:p>
    <w:p w14:paraId="63D4E536" w14:textId="77777777" w:rsidR="00000000" w:rsidRDefault="007D11F5">
      <w:pPr>
        <w:pStyle w:val="Plattetekst"/>
        <w:rPr>
          <w:szCs w:val="22"/>
          <w:lang w:val="en-US"/>
        </w:rPr>
      </w:pPr>
    </w:p>
    <w:p w14:paraId="796A35C9" w14:textId="77777777" w:rsidR="00000000" w:rsidRDefault="007D11F5">
      <w:pPr>
        <w:pStyle w:val="Plattetekst"/>
        <w:rPr>
          <w:szCs w:val="22"/>
          <w:lang w:val="en-US"/>
        </w:rPr>
      </w:pPr>
      <w:proofErr w:type="spellStart"/>
      <w:r>
        <w:rPr>
          <w:szCs w:val="22"/>
          <w:lang w:val="en-US"/>
        </w:rPr>
        <w:t>aantal</w:t>
      </w:r>
      <w:proofErr w:type="spellEnd"/>
      <w:r>
        <w:rPr>
          <w:szCs w:val="22"/>
          <w:lang w:val="en-US"/>
        </w:rPr>
        <w:t>: 0*****check</w:t>
      </w:r>
      <w:proofErr w:type="gramStart"/>
      <w:r>
        <w:rPr>
          <w:szCs w:val="22"/>
          <w:lang w:val="en-US"/>
        </w:rPr>
        <w:t>2  =</w:t>
      </w:r>
      <w:proofErr w:type="gramEnd"/>
      <w:r>
        <w:rPr>
          <w:szCs w:val="22"/>
          <w:lang w:val="en-US"/>
        </w:rPr>
        <w:t xml:space="preserve"> </w:t>
      </w:r>
      <w:proofErr w:type="spellStart"/>
      <w:r>
        <w:rPr>
          <w:szCs w:val="22"/>
          <w:lang w:val="en-US"/>
        </w:rPr>
        <w:t>aantal</w:t>
      </w:r>
      <w:proofErr w:type="spellEnd"/>
      <w:r>
        <w:rPr>
          <w:szCs w:val="22"/>
          <w:lang w:val="en-US"/>
        </w:rPr>
        <w:t xml:space="preserve"> </w:t>
      </w:r>
      <w:proofErr w:type="spellStart"/>
      <w:r>
        <w:rPr>
          <w:szCs w:val="22"/>
          <w:lang w:val="en-US"/>
        </w:rPr>
        <w:t>voorkom</w:t>
      </w:r>
      <w:r>
        <w:rPr>
          <w:szCs w:val="22"/>
          <w:lang w:val="en-US"/>
        </w:rPr>
        <w:t>en</w:t>
      </w:r>
      <w:proofErr w:type="spellEnd"/>
      <w:r>
        <w:rPr>
          <w:szCs w:val="22"/>
          <w:lang w:val="en-US"/>
        </w:rPr>
        <w:t xml:space="preserve"> </w:t>
      </w:r>
      <w:proofErr w:type="spellStart"/>
      <w:r>
        <w:rPr>
          <w:szCs w:val="22"/>
          <w:lang w:val="en-US"/>
        </w:rPr>
        <w:t>arcering</w:t>
      </w:r>
      <w:proofErr w:type="spellEnd"/>
      <w:r>
        <w:rPr>
          <w:szCs w:val="22"/>
          <w:lang w:val="en-US"/>
        </w:rPr>
        <w:t xml:space="preserve">  = 0 </w:t>
      </w:r>
      <w:proofErr w:type="spellStart"/>
      <w:r>
        <w:rPr>
          <w:szCs w:val="22"/>
          <w:lang w:val="en-US"/>
        </w:rPr>
        <w:t>dwz</w:t>
      </w:r>
      <w:proofErr w:type="spellEnd"/>
      <w:r>
        <w:rPr>
          <w:szCs w:val="22"/>
          <w:lang w:val="en-US"/>
        </w:rPr>
        <w:t xml:space="preserve"> </w:t>
      </w:r>
      <w:proofErr w:type="spellStart"/>
      <w:r>
        <w:rPr>
          <w:szCs w:val="22"/>
          <w:lang w:val="en-US"/>
        </w:rPr>
        <w:t>deze</w:t>
      </w:r>
      <w:proofErr w:type="spellEnd"/>
      <w:r>
        <w:rPr>
          <w:szCs w:val="22"/>
          <w:lang w:val="en-US"/>
        </w:rPr>
        <w:t xml:space="preserve"> </w:t>
      </w:r>
      <w:proofErr w:type="spellStart"/>
      <w:r>
        <w:rPr>
          <w:szCs w:val="22"/>
          <w:lang w:val="en-US"/>
        </w:rPr>
        <w:t>arcering</w:t>
      </w:r>
      <w:proofErr w:type="spellEnd"/>
      <w:r>
        <w:rPr>
          <w:szCs w:val="22"/>
          <w:lang w:val="en-US"/>
        </w:rPr>
        <w:t xml:space="preserve">  </w:t>
      </w:r>
      <w:proofErr w:type="spellStart"/>
      <w:r>
        <w:rPr>
          <w:szCs w:val="22"/>
          <w:lang w:val="en-US"/>
        </w:rPr>
        <w:t>wordt</w:t>
      </w:r>
      <w:proofErr w:type="spellEnd"/>
      <w:r>
        <w:rPr>
          <w:szCs w:val="22"/>
          <w:lang w:val="en-US"/>
        </w:rPr>
        <w:t xml:space="preserve"> </w:t>
      </w:r>
      <w:proofErr w:type="spellStart"/>
      <w:r>
        <w:rPr>
          <w:szCs w:val="22"/>
          <w:lang w:val="en-US"/>
        </w:rPr>
        <w:t>niet</w:t>
      </w:r>
      <w:proofErr w:type="spellEnd"/>
      <w:r>
        <w:rPr>
          <w:szCs w:val="22"/>
          <w:lang w:val="en-US"/>
        </w:rPr>
        <w:t xml:space="preserve"> </w:t>
      </w:r>
      <w:proofErr w:type="spellStart"/>
      <w:r>
        <w:rPr>
          <w:szCs w:val="22"/>
          <w:lang w:val="en-US"/>
        </w:rPr>
        <w:t>toegepast</w:t>
      </w:r>
      <w:proofErr w:type="spellEnd"/>
      <w:r>
        <w:rPr>
          <w:szCs w:val="22"/>
          <w:lang w:val="en-US"/>
        </w:rPr>
        <w:t xml:space="preserve"> in </w:t>
      </w:r>
      <w:proofErr w:type="spellStart"/>
      <w:r>
        <w:rPr>
          <w:szCs w:val="22"/>
          <w:lang w:val="en-US"/>
        </w:rPr>
        <w:t>Objecten</w:t>
      </w:r>
      <w:proofErr w:type="spellEnd"/>
      <w:r>
        <w:rPr>
          <w:szCs w:val="22"/>
          <w:lang w:val="en-US"/>
        </w:rPr>
        <w:t>.</w:t>
      </w:r>
    </w:p>
    <w:p w14:paraId="7A9E52CE" w14:textId="77777777" w:rsidR="00000000" w:rsidRDefault="007D11F5">
      <w:pPr>
        <w:pStyle w:val="Plattetekst"/>
        <w:rPr>
          <w:szCs w:val="22"/>
          <w:u w:val="single"/>
          <w:lang w:val="en-US"/>
        </w:rPr>
      </w:pPr>
      <w:r>
        <w:rPr>
          <w:szCs w:val="22"/>
          <w:lang w:val="en-US"/>
        </w:rPr>
        <w:t xml:space="preserve">TIP: </w:t>
      </w:r>
      <w:proofErr w:type="spellStart"/>
      <w:r>
        <w:rPr>
          <w:szCs w:val="22"/>
          <w:lang w:val="en-US"/>
        </w:rPr>
        <w:t>gebruik</w:t>
      </w:r>
      <w:proofErr w:type="spellEnd"/>
      <w:r>
        <w:rPr>
          <w:szCs w:val="22"/>
          <w:lang w:val="en-US"/>
        </w:rPr>
        <w:t xml:space="preserve"> '</w:t>
      </w:r>
      <w:proofErr w:type="spellStart"/>
      <w:r>
        <w:rPr>
          <w:szCs w:val="22"/>
          <w:lang w:val="en-US"/>
        </w:rPr>
        <w:t>zoeken</w:t>
      </w:r>
      <w:proofErr w:type="spellEnd"/>
      <w:r>
        <w:rPr>
          <w:szCs w:val="22"/>
          <w:lang w:val="en-US"/>
        </w:rPr>
        <w:t xml:space="preserve">' </w:t>
      </w:r>
      <w:proofErr w:type="spellStart"/>
      <w:r>
        <w:rPr>
          <w:szCs w:val="22"/>
          <w:lang w:val="en-US"/>
        </w:rPr>
        <w:t>functie</w:t>
      </w:r>
      <w:proofErr w:type="spellEnd"/>
      <w:r>
        <w:rPr>
          <w:szCs w:val="22"/>
          <w:lang w:val="en-US"/>
        </w:rPr>
        <w:t xml:space="preserve"> van de browser (ctrl f) om </w:t>
      </w:r>
      <w:proofErr w:type="spellStart"/>
      <w:r>
        <w:rPr>
          <w:szCs w:val="22"/>
          <w:lang w:val="en-US"/>
        </w:rPr>
        <w:t>deze</w:t>
      </w:r>
      <w:proofErr w:type="spellEnd"/>
      <w:r>
        <w:rPr>
          <w:szCs w:val="22"/>
          <w:lang w:val="en-US"/>
        </w:rPr>
        <w:t xml:space="preserve"> string te </w:t>
      </w:r>
      <w:proofErr w:type="spellStart"/>
      <w:r>
        <w:rPr>
          <w:szCs w:val="22"/>
          <w:lang w:val="en-US"/>
        </w:rPr>
        <w:t>vinden</w:t>
      </w:r>
      <w:proofErr w:type="spellEnd"/>
      <w:r>
        <w:rPr>
          <w:szCs w:val="22"/>
          <w:lang w:val="en-US"/>
        </w:rPr>
        <w:t>.</w:t>
      </w:r>
    </w:p>
    <w:p w14:paraId="26DBB388" w14:textId="77777777" w:rsidR="00000000" w:rsidRDefault="007D11F5">
      <w:pPr>
        <w:pStyle w:val="Plattetekst"/>
        <w:pageBreakBefore/>
        <w:rPr>
          <w:szCs w:val="22"/>
          <w:lang w:val="en-US"/>
        </w:rPr>
      </w:pPr>
      <w:proofErr w:type="spellStart"/>
      <w:r>
        <w:rPr>
          <w:szCs w:val="22"/>
          <w:u w:val="single"/>
          <w:lang w:val="en-US"/>
        </w:rPr>
        <w:lastRenderedPageBreak/>
        <w:t>Lijntype</w:t>
      </w:r>
      <w:proofErr w:type="spellEnd"/>
      <w:r>
        <w:rPr>
          <w:szCs w:val="22"/>
          <w:u w:val="single"/>
          <w:lang w:val="en-US"/>
        </w:rPr>
        <w:t xml:space="preserve"> </w:t>
      </w:r>
      <w:proofErr w:type="spellStart"/>
      <w:r>
        <w:rPr>
          <w:szCs w:val="22"/>
          <w:u w:val="single"/>
          <w:lang w:val="en-US"/>
        </w:rPr>
        <w:t>voorkomen</w:t>
      </w:r>
      <w:proofErr w:type="spellEnd"/>
    </w:p>
    <w:p w14:paraId="55832446" w14:textId="77777777" w:rsidR="00000000" w:rsidRDefault="007D11F5">
      <w:pPr>
        <w:pStyle w:val="Plattetekst"/>
        <w:rPr>
          <w:szCs w:val="22"/>
          <w:shd w:val="clear" w:color="auto" w:fill="CCCCCC"/>
          <w:lang w:val="en-US"/>
        </w:rPr>
      </w:pPr>
      <w:proofErr w:type="spellStart"/>
      <w:r>
        <w:rPr>
          <w:szCs w:val="22"/>
          <w:lang w:val="en-US"/>
        </w:rPr>
        <w:t>Deze</w:t>
      </w:r>
      <w:proofErr w:type="spellEnd"/>
      <w:r>
        <w:rPr>
          <w:szCs w:val="22"/>
          <w:lang w:val="en-US"/>
        </w:rPr>
        <w:t xml:space="preserve"> </w:t>
      </w:r>
      <w:proofErr w:type="spellStart"/>
      <w:r>
        <w:rPr>
          <w:szCs w:val="22"/>
          <w:lang w:val="en-US"/>
        </w:rPr>
        <w:t>functie</w:t>
      </w:r>
      <w:proofErr w:type="spellEnd"/>
      <w:r>
        <w:rPr>
          <w:szCs w:val="22"/>
          <w:lang w:val="en-US"/>
        </w:rPr>
        <w:t xml:space="preserve"> </w:t>
      </w:r>
      <w:proofErr w:type="spellStart"/>
      <w:r>
        <w:rPr>
          <w:szCs w:val="22"/>
          <w:lang w:val="en-US"/>
        </w:rPr>
        <w:t>geeft</w:t>
      </w:r>
      <w:proofErr w:type="spellEnd"/>
      <w:r>
        <w:rPr>
          <w:szCs w:val="22"/>
          <w:lang w:val="en-US"/>
        </w:rPr>
        <w:t xml:space="preserve"> per </w:t>
      </w:r>
      <w:proofErr w:type="spellStart"/>
      <w:r>
        <w:rPr>
          <w:szCs w:val="22"/>
          <w:lang w:val="en-US"/>
        </w:rPr>
        <w:t>fase</w:t>
      </w:r>
      <w:proofErr w:type="spellEnd"/>
      <w:r>
        <w:rPr>
          <w:szCs w:val="22"/>
          <w:lang w:val="en-US"/>
        </w:rPr>
        <w:t xml:space="preserve"> </w:t>
      </w:r>
      <w:proofErr w:type="spellStart"/>
      <w:r>
        <w:rPr>
          <w:szCs w:val="22"/>
          <w:lang w:val="en-US"/>
        </w:rPr>
        <w:t>een</w:t>
      </w:r>
      <w:proofErr w:type="spellEnd"/>
      <w:r>
        <w:rPr>
          <w:szCs w:val="22"/>
          <w:lang w:val="en-US"/>
        </w:rPr>
        <w:t xml:space="preserve"> </w:t>
      </w:r>
      <w:proofErr w:type="spellStart"/>
      <w:r>
        <w:rPr>
          <w:szCs w:val="22"/>
          <w:lang w:val="en-US"/>
        </w:rPr>
        <w:t>overzicht</w:t>
      </w:r>
      <w:proofErr w:type="spellEnd"/>
      <w:r>
        <w:rPr>
          <w:szCs w:val="22"/>
          <w:lang w:val="en-US"/>
        </w:rPr>
        <w:t xml:space="preserve"> of en </w:t>
      </w:r>
      <w:proofErr w:type="spellStart"/>
      <w:r>
        <w:rPr>
          <w:szCs w:val="22"/>
          <w:lang w:val="en-US"/>
        </w:rPr>
        <w:t>waar</w:t>
      </w:r>
      <w:proofErr w:type="spellEnd"/>
      <w:r>
        <w:rPr>
          <w:szCs w:val="22"/>
          <w:lang w:val="en-US"/>
        </w:rPr>
        <w:t xml:space="preserve"> </w:t>
      </w:r>
      <w:proofErr w:type="spellStart"/>
      <w:r>
        <w:rPr>
          <w:szCs w:val="22"/>
          <w:lang w:val="en-US"/>
        </w:rPr>
        <w:t>lijntypenworden</w:t>
      </w:r>
      <w:proofErr w:type="spellEnd"/>
      <w:r>
        <w:rPr>
          <w:szCs w:val="22"/>
          <w:lang w:val="en-US"/>
        </w:rPr>
        <w:t xml:space="preserve"> </w:t>
      </w:r>
      <w:proofErr w:type="spellStart"/>
      <w:r>
        <w:rPr>
          <w:szCs w:val="22"/>
          <w:lang w:val="en-US"/>
        </w:rPr>
        <w:t>toegepast</w:t>
      </w:r>
      <w:proofErr w:type="spellEnd"/>
      <w:r>
        <w:rPr>
          <w:szCs w:val="22"/>
          <w:lang w:val="en-US"/>
        </w:rPr>
        <w:t xml:space="preserve"> </w:t>
      </w:r>
      <w:proofErr w:type="spellStart"/>
      <w:r>
        <w:rPr>
          <w:szCs w:val="22"/>
          <w:lang w:val="en-US"/>
        </w:rPr>
        <w:t>bij</w:t>
      </w:r>
      <w:proofErr w:type="spellEnd"/>
      <w:r>
        <w:rPr>
          <w:szCs w:val="22"/>
          <w:lang w:val="en-US"/>
        </w:rPr>
        <w:t xml:space="preserve"> de </w:t>
      </w:r>
      <w:proofErr w:type="spellStart"/>
      <w:r>
        <w:rPr>
          <w:szCs w:val="22"/>
          <w:lang w:val="en-US"/>
        </w:rPr>
        <w:t>o</w:t>
      </w:r>
      <w:r>
        <w:rPr>
          <w:szCs w:val="22"/>
          <w:lang w:val="en-US"/>
        </w:rPr>
        <w:t>bjecten</w:t>
      </w:r>
      <w:proofErr w:type="spellEnd"/>
      <w:r>
        <w:rPr>
          <w:szCs w:val="22"/>
          <w:lang w:val="en-US"/>
        </w:rPr>
        <w:t>.</w:t>
      </w:r>
    </w:p>
    <w:p w14:paraId="2313704A" w14:textId="77777777" w:rsidR="00000000" w:rsidRDefault="007D11F5">
      <w:pPr>
        <w:pStyle w:val="Plattetekst"/>
        <w:rPr>
          <w:szCs w:val="22"/>
          <w:lang w:val="en-US"/>
        </w:rPr>
      </w:pPr>
      <w:proofErr w:type="gramStart"/>
      <w:r>
        <w:rPr>
          <w:szCs w:val="22"/>
          <w:shd w:val="clear" w:color="auto" w:fill="CCCCCC"/>
          <w:lang w:val="en-US"/>
        </w:rPr>
        <w:t>Go</w:t>
      </w:r>
      <w:r>
        <w:rPr>
          <w:szCs w:val="22"/>
          <w:lang w:val="en-US"/>
        </w:rPr>
        <w:t xml:space="preserve">  Start</w:t>
      </w:r>
      <w:proofErr w:type="gramEnd"/>
      <w:r>
        <w:rPr>
          <w:szCs w:val="22"/>
          <w:lang w:val="en-US"/>
        </w:rPr>
        <w:t xml:space="preserve"> de </w:t>
      </w:r>
      <w:proofErr w:type="spellStart"/>
      <w:r>
        <w:rPr>
          <w:szCs w:val="22"/>
          <w:lang w:val="en-US"/>
        </w:rPr>
        <w:t>controle</w:t>
      </w:r>
      <w:proofErr w:type="spellEnd"/>
      <w:r>
        <w:rPr>
          <w:szCs w:val="22"/>
          <w:lang w:val="en-US"/>
        </w:rPr>
        <w:t>.</w:t>
      </w:r>
    </w:p>
    <w:p w14:paraId="3BC79F13" w14:textId="77777777" w:rsidR="00000000" w:rsidRDefault="007D11F5">
      <w:pPr>
        <w:pStyle w:val="Plattetekst"/>
      </w:pPr>
      <w:proofErr w:type="spellStart"/>
      <w:r>
        <w:rPr>
          <w:szCs w:val="22"/>
          <w:lang w:val="en-US"/>
        </w:rPr>
        <w:t>Voorbeeld</w:t>
      </w:r>
      <w:proofErr w:type="spellEnd"/>
      <w:r>
        <w:rPr>
          <w:szCs w:val="22"/>
          <w:lang w:val="en-US"/>
        </w:rPr>
        <w:t xml:space="preserve"> rapportage:</w:t>
      </w:r>
    </w:p>
    <w:p w14:paraId="742E6DB9" w14:textId="77777777" w:rsidR="00000000" w:rsidRDefault="007D11F5">
      <w:pPr>
        <w:pStyle w:val="Plattetekst"/>
        <w:rPr>
          <w:szCs w:val="22"/>
          <w:lang w:val="en-US"/>
        </w:rPr>
      </w:pPr>
      <w:r>
        <w:pict w14:anchorId="3452B73B">
          <v:shape id="_x0000_s1115" type="#_x0000_t75" style="position:absolute;margin-left:1.8pt;margin-top:8.6pt;width:161.1pt;height:15.6pt;z-index:251697152;mso-wrap-distance-left:0;mso-wrap-distance-right:0;mso-position-horizontal:absolute;mso-position-horizontal-relative:text;mso-position-vertical:absolute;mso-position-vertical-relative:text" filled="t" stroked="t" strokeweight=".05pt">
            <v:fill color2="black"/>
            <v:imagedata r:id="rId104" o:title=""/>
          </v:shape>
        </w:pict>
      </w:r>
    </w:p>
    <w:p w14:paraId="34343989" w14:textId="77777777" w:rsidR="00000000" w:rsidRDefault="007D11F5">
      <w:pPr>
        <w:pStyle w:val="Plattetekst"/>
        <w:rPr>
          <w:szCs w:val="22"/>
          <w:lang w:val="en-US"/>
        </w:rPr>
      </w:pPr>
    </w:p>
    <w:p w14:paraId="529002D4" w14:textId="77777777" w:rsidR="00000000" w:rsidRDefault="007D11F5">
      <w:pPr>
        <w:pStyle w:val="Plattetekst"/>
        <w:rPr>
          <w:szCs w:val="22"/>
          <w:lang w:val="en-US"/>
        </w:rPr>
      </w:pPr>
      <w:r>
        <w:rPr>
          <w:szCs w:val="22"/>
          <w:lang w:val="en-US"/>
        </w:rPr>
        <w:t xml:space="preserve">153 = nr </w:t>
      </w:r>
      <w:proofErr w:type="spellStart"/>
      <w:r>
        <w:rPr>
          <w:szCs w:val="22"/>
          <w:lang w:val="en-US"/>
        </w:rPr>
        <w:t>lijntype</w:t>
      </w:r>
      <w:proofErr w:type="spellEnd"/>
      <w:r>
        <w:rPr>
          <w:szCs w:val="22"/>
          <w:lang w:val="en-US"/>
        </w:rPr>
        <w:t>.</w:t>
      </w:r>
    </w:p>
    <w:p w14:paraId="79C9527C" w14:textId="77777777" w:rsidR="00000000" w:rsidRDefault="007D11F5">
      <w:pPr>
        <w:pStyle w:val="Plattetekst"/>
        <w:rPr>
          <w:szCs w:val="22"/>
          <w:lang w:val="en-US"/>
        </w:rPr>
      </w:pPr>
      <w:r>
        <w:rPr>
          <w:szCs w:val="22"/>
          <w:lang w:val="en-US"/>
        </w:rPr>
        <w:t>KG-BENOG-</w:t>
      </w:r>
      <w:proofErr w:type="gramStart"/>
      <w:r>
        <w:rPr>
          <w:szCs w:val="22"/>
          <w:lang w:val="en-US"/>
        </w:rPr>
        <w:t>SO  =</w:t>
      </w:r>
      <w:proofErr w:type="gramEnd"/>
      <w:r>
        <w:rPr>
          <w:szCs w:val="22"/>
          <w:lang w:val="en-US"/>
        </w:rPr>
        <w:t xml:space="preserve"> </w:t>
      </w:r>
      <w:proofErr w:type="spellStart"/>
      <w:r>
        <w:rPr>
          <w:szCs w:val="22"/>
          <w:lang w:val="en-US"/>
        </w:rPr>
        <w:t>omschrijving</w:t>
      </w:r>
      <w:proofErr w:type="spellEnd"/>
      <w:r>
        <w:rPr>
          <w:szCs w:val="22"/>
          <w:lang w:val="en-US"/>
        </w:rPr>
        <w:t xml:space="preserve"> </w:t>
      </w:r>
      <w:proofErr w:type="spellStart"/>
      <w:r>
        <w:rPr>
          <w:szCs w:val="22"/>
          <w:lang w:val="en-US"/>
        </w:rPr>
        <w:t>lijntype</w:t>
      </w:r>
      <w:proofErr w:type="spellEnd"/>
      <w:r>
        <w:rPr>
          <w:szCs w:val="22"/>
          <w:lang w:val="en-US"/>
        </w:rPr>
        <w:t>.</w:t>
      </w:r>
    </w:p>
    <w:p w14:paraId="3B6E4639" w14:textId="77777777" w:rsidR="00000000" w:rsidRDefault="007D11F5">
      <w:pPr>
        <w:pStyle w:val="Plattetekst"/>
        <w:rPr>
          <w:szCs w:val="22"/>
          <w:lang w:val="en-US"/>
        </w:rPr>
      </w:pPr>
      <w:r>
        <w:rPr>
          <w:szCs w:val="22"/>
          <w:lang w:val="en-US"/>
        </w:rPr>
        <w:t>1;1;1;</w:t>
      </w:r>
      <w:proofErr w:type="gramStart"/>
      <w:r>
        <w:rPr>
          <w:szCs w:val="22"/>
          <w:lang w:val="en-US"/>
        </w:rPr>
        <w:t>0  =</w:t>
      </w:r>
      <w:proofErr w:type="gramEnd"/>
      <w:r>
        <w:rPr>
          <w:szCs w:val="22"/>
          <w:lang w:val="en-US"/>
        </w:rPr>
        <w:t xml:space="preserve"> </w:t>
      </w:r>
      <w:proofErr w:type="spellStart"/>
      <w:r>
        <w:rPr>
          <w:szCs w:val="22"/>
          <w:lang w:val="en-US"/>
        </w:rPr>
        <w:t>aantal</w:t>
      </w:r>
      <w:proofErr w:type="spellEnd"/>
      <w:r>
        <w:rPr>
          <w:szCs w:val="22"/>
          <w:lang w:val="en-US"/>
        </w:rPr>
        <w:t xml:space="preserve"> </w:t>
      </w:r>
      <w:proofErr w:type="spellStart"/>
      <w:r>
        <w:rPr>
          <w:szCs w:val="22"/>
          <w:lang w:val="en-US"/>
        </w:rPr>
        <w:t>keren</w:t>
      </w:r>
      <w:proofErr w:type="spellEnd"/>
      <w:r>
        <w:rPr>
          <w:szCs w:val="22"/>
          <w:lang w:val="en-US"/>
        </w:rPr>
        <w:t xml:space="preserve"> </w:t>
      </w:r>
      <w:proofErr w:type="spellStart"/>
      <w:r>
        <w:rPr>
          <w:szCs w:val="22"/>
          <w:lang w:val="en-US"/>
        </w:rPr>
        <w:t>dat</w:t>
      </w:r>
      <w:proofErr w:type="spellEnd"/>
      <w:r>
        <w:rPr>
          <w:szCs w:val="22"/>
          <w:lang w:val="en-US"/>
        </w:rPr>
        <w:t xml:space="preserve"> het </w:t>
      </w:r>
      <w:proofErr w:type="spellStart"/>
      <w:r>
        <w:rPr>
          <w:szCs w:val="22"/>
          <w:lang w:val="en-US"/>
        </w:rPr>
        <w:t>lijntype</w:t>
      </w:r>
      <w:proofErr w:type="spellEnd"/>
      <w:r>
        <w:rPr>
          <w:szCs w:val="22"/>
          <w:lang w:val="en-US"/>
        </w:rPr>
        <w:t xml:space="preserve"> </w:t>
      </w:r>
      <w:proofErr w:type="spellStart"/>
      <w:r>
        <w:rPr>
          <w:szCs w:val="22"/>
          <w:lang w:val="en-US"/>
        </w:rPr>
        <w:t>wordt</w:t>
      </w:r>
      <w:proofErr w:type="spellEnd"/>
      <w:r>
        <w:rPr>
          <w:szCs w:val="22"/>
          <w:lang w:val="en-US"/>
        </w:rPr>
        <w:t xml:space="preserve"> </w:t>
      </w:r>
      <w:proofErr w:type="spellStart"/>
      <w:r>
        <w:rPr>
          <w:szCs w:val="22"/>
          <w:lang w:val="en-US"/>
        </w:rPr>
        <w:t>toegepast</w:t>
      </w:r>
      <w:proofErr w:type="spellEnd"/>
      <w:r>
        <w:rPr>
          <w:szCs w:val="22"/>
          <w:lang w:val="en-US"/>
        </w:rPr>
        <w:t xml:space="preserve"> </w:t>
      </w:r>
      <w:proofErr w:type="spellStart"/>
      <w:r>
        <w:rPr>
          <w:szCs w:val="22"/>
          <w:lang w:val="en-US"/>
        </w:rPr>
        <w:t>bij</w:t>
      </w:r>
      <w:proofErr w:type="spellEnd"/>
      <w:r>
        <w:rPr>
          <w:szCs w:val="22"/>
          <w:lang w:val="en-US"/>
        </w:rPr>
        <w:t xml:space="preserve"> </w:t>
      </w:r>
      <w:proofErr w:type="spellStart"/>
      <w:r>
        <w:rPr>
          <w:szCs w:val="22"/>
          <w:lang w:val="en-US"/>
        </w:rPr>
        <w:t>objecten</w:t>
      </w:r>
      <w:proofErr w:type="spellEnd"/>
      <w:r>
        <w:rPr>
          <w:szCs w:val="22"/>
          <w:lang w:val="en-US"/>
        </w:rPr>
        <w:t xml:space="preserve"> </w:t>
      </w:r>
      <w:proofErr w:type="spellStart"/>
      <w:r>
        <w:rPr>
          <w:szCs w:val="22"/>
          <w:lang w:val="en-US"/>
        </w:rPr>
        <w:t>voor</w:t>
      </w:r>
      <w:proofErr w:type="spellEnd"/>
      <w:r>
        <w:rPr>
          <w:szCs w:val="22"/>
          <w:lang w:val="en-US"/>
        </w:rPr>
        <w:t xml:space="preserve"> de </w:t>
      </w:r>
      <w:proofErr w:type="spellStart"/>
      <w:r>
        <w:rPr>
          <w:szCs w:val="22"/>
          <w:lang w:val="en-US"/>
        </w:rPr>
        <w:t>fasen</w:t>
      </w:r>
      <w:proofErr w:type="spellEnd"/>
      <w:r>
        <w:rPr>
          <w:szCs w:val="22"/>
          <w:lang w:val="en-US"/>
        </w:rPr>
        <w:t xml:space="preserve"> B,N,T,V</w:t>
      </w:r>
    </w:p>
    <w:p w14:paraId="1088D732" w14:textId="77777777" w:rsidR="00000000" w:rsidRDefault="007D11F5">
      <w:pPr>
        <w:pStyle w:val="Plattetekst"/>
      </w:pPr>
      <w:r>
        <w:rPr>
          <w:szCs w:val="22"/>
          <w:lang w:val="en-US"/>
        </w:rPr>
        <w:t xml:space="preserve">Er is </w:t>
      </w:r>
      <w:proofErr w:type="spellStart"/>
      <w:r>
        <w:rPr>
          <w:szCs w:val="22"/>
          <w:lang w:val="en-US"/>
        </w:rPr>
        <w:t>een</w:t>
      </w:r>
      <w:proofErr w:type="spellEnd"/>
      <w:r>
        <w:rPr>
          <w:szCs w:val="22"/>
          <w:lang w:val="en-US"/>
        </w:rPr>
        <w:t xml:space="preserve"> </w:t>
      </w:r>
      <w:proofErr w:type="spellStart"/>
      <w:r>
        <w:rPr>
          <w:szCs w:val="22"/>
          <w:lang w:val="en-US"/>
        </w:rPr>
        <w:t>aandachtpunt</w:t>
      </w:r>
      <w:proofErr w:type="spellEnd"/>
      <w:r>
        <w:rPr>
          <w:szCs w:val="22"/>
          <w:lang w:val="en-US"/>
        </w:rPr>
        <w:t xml:space="preserve"> dan </w:t>
      </w:r>
      <w:proofErr w:type="spellStart"/>
      <w:r>
        <w:rPr>
          <w:szCs w:val="22"/>
          <w:lang w:val="en-US"/>
        </w:rPr>
        <w:t>wordt</w:t>
      </w:r>
      <w:proofErr w:type="spellEnd"/>
      <w:r>
        <w:rPr>
          <w:szCs w:val="22"/>
          <w:lang w:val="en-US"/>
        </w:rPr>
        <w:t xml:space="preserve"> </w:t>
      </w:r>
      <w:proofErr w:type="spellStart"/>
      <w:r>
        <w:rPr>
          <w:szCs w:val="22"/>
          <w:lang w:val="en-US"/>
        </w:rPr>
        <w:t>dit</w:t>
      </w:r>
      <w:proofErr w:type="spellEnd"/>
      <w:r>
        <w:rPr>
          <w:szCs w:val="22"/>
          <w:lang w:val="en-US"/>
        </w:rPr>
        <w:t xml:space="preserve"> </w:t>
      </w:r>
      <w:proofErr w:type="spellStart"/>
      <w:r>
        <w:rPr>
          <w:szCs w:val="22"/>
          <w:lang w:val="en-US"/>
        </w:rPr>
        <w:t>aangeven</w:t>
      </w:r>
      <w:proofErr w:type="spellEnd"/>
      <w:r>
        <w:rPr>
          <w:szCs w:val="22"/>
          <w:lang w:val="en-US"/>
        </w:rPr>
        <w:t xml:space="preserve"> </w:t>
      </w:r>
      <w:proofErr w:type="gramStart"/>
      <w:r>
        <w:rPr>
          <w:szCs w:val="22"/>
          <w:lang w:val="en-US"/>
        </w:rPr>
        <w:t xml:space="preserve">met </w:t>
      </w:r>
      <w:r>
        <w:rPr>
          <w:szCs w:val="22"/>
          <w:lang w:val="en-US"/>
        </w:rPr>
        <w:t>:</w:t>
      </w:r>
      <w:proofErr w:type="gramEnd"/>
    </w:p>
    <w:p w14:paraId="6CB44E83" w14:textId="77777777" w:rsidR="00000000" w:rsidRDefault="007D11F5">
      <w:pPr>
        <w:pStyle w:val="Plattetekst"/>
      </w:pPr>
      <w:r>
        <w:t>*****check</w:t>
      </w:r>
      <w:proofErr w:type="gramStart"/>
      <w:r>
        <w:t>1  –</w:t>
      </w:r>
      <w:proofErr w:type="gramEnd"/>
      <w:r>
        <w:t xml:space="preserve"> wanneer een lijntype niet wordt toegepast bij Objecten.</w:t>
      </w:r>
    </w:p>
    <w:p w14:paraId="5C34DE04" w14:textId="77777777" w:rsidR="00000000" w:rsidRDefault="007D11F5">
      <w:pPr>
        <w:pStyle w:val="Plattetekst"/>
        <w:rPr>
          <w:szCs w:val="22"/>
          <w:lang w:val="en-US"/>
        </w:rPr>
      </w:pPr>
      <w:r>
        <w:t xml:space="preserve">*****check2 – wanneer een vervallen lijntype wordt toegepast bij een niet vervallen Object. </w:t>
      </w:r>
    </w:p>
    <w:p w14:paraId="733624FA" w14:textId="77777777" w:rsidR="00000000" w:rsidRDefault="007D11F5">
      <w:pPr>
        <w:pStyle w:val="Plattetekst"/>
        <w:rPr>
          <w:szCs w:val="22"/>
          <w:lang w:val="en-US"/>
        </w:rPr>
      </w:pPr>
      <w:r>
        <w:rPr>
          <w:szCs w:val="22"/>
          <w:lang w:val="en-US"/>
        </w:rPr>
        <w:t xml:space="preserve">TIP: </w:t>
      </w:r>
      <w:proofErr w:type="spellStart"/>
      <w:r>
        <w:rPr>
          <w:szCs w:val="22"/>
          <w:lang w:val="en-US"/>
        </w:rPr>
        <w:t>gebruik</w:t>
      </w:r>
      <w:proofErr w:type="spellEnd"/>
      <w:r>
        <w:rPr>
          <w:szCs w:val="22"/>
          <w:lang w:val="en-US"/>
        </w:rPr>
        <w:t xml:space="preserve"> '</w:t>
      </w:r>
      <w:proofErr w:type="spellStart"/>
      <w:r>
        <w:rPr>
          <w:szCs w:val="22"/>
          <w:lang w:val="en-US"/>
        </w:rPr>
        <w:t>zoeken</w:t>
      </w:r>
      <w:proofErr w:type="spellEnd"/>
      <w:r>
        <w:rPr>
          <w:szCs w:val="22"/>
          <w:lang w:val="en-US"/>
        </w:rPr>
        <w:t xml:space="preserve">' </w:t>
      </w:r>
      <w:proofErr w:type="spellStart"/>
      <w:r>
        <w:rPr>
          <w:szCs w:val="22"/>
          <w:lang w:val="en-US"/>
        </w:rPr>
        <w:t>functie</w:t>
      </w:r>
      <w:proofErr w:type="spellEnd"/>
      <w:r>
        <w:rPr>
          <w:szCs w:val="22"/>
          <w:lang w:val="en-US"/>
        </w:rPr>
        <w:t xml:space="preserve"> van de browser (ctrl f) om </w:t>
      </w:r>
      <w:proofErr w:type="spellStart"/>
      <w:r>
        <w:rPr>
          <w:szCs w:val="22"/>
          <w:lang w:val="en-US"/>
        </w:rPr>
        <w:t>deze</w:t>
      </w:r>
      <w:proofErr w:type="spellEnd"/>
      <w:r>
        <w:rPr>
          <w:szCs w:val="22"/>
          <w:lang w:val="en-US"/>
        </w:rPr>
        <w:t xml:space="preserve"> string te </w:t>
      </w:r>
      <w:proofErr w:type="spellStart"/>
      <w:r>
        <w:rPr>
          <w:szCs w:val="22"/>
          <w:lang w:val="en-US"/>
        </w:rPr>
        <w:t>vinden</w:t>
      </w:r>
      <w:proofErr w:type="spellEnd"/>
      <w:r>
        <w:rPr>
          <w:szCs w:val="22"/>
          <w:lang w:val="en-US"/>
        </w:rPr>
        <w:t>.</w:t>
      </w:r>
    </w:p>
    <w:p w14:paraId="7F358FBD" w14:textId="77777777" w:rsidR="00000000" w:rsidRDefault="007D11F5">
      <w:pPr>
        <w:pStyle w:val="Plattetekst"/>
        <w:rPr>
          <w:szCs w:val="22"/>
          <w:lang w:val="en-US"/>
        </w:rPr>
      </w:pPr>
    </w:p>
    <w:p w14:paraId="44D84EDB" w14:textId="77777777" w:rsidR="00000000" w:rsidRDefault="007D11F5">
      <w:pPr>
        <w:pStyle w:val="Plattetekst"/>
        <w:pageBreakBefore/>
        <w:rPr>
          <w:szCs w:val="22"/>
          <w:lang w:val="en-US"/>
        </w:rPr>
      </w:pPr>
      <w:proofErr w:type="spellStart"/>
      <w:r>
        <w:rPr>
          <w:szCs w:val="22"/>
          <w:u w:val="single"/>
          <w:lang w:val="en-US"/>
        </w:rPr>
        <w:lastRenderedPageBreak/>
        <w:t>Objecten</w:t>
      </w:r>
      <w:proofErr w:type="spellEnd"/>
      <w:r>
        <w:rPr>
          <w:szCs w:val="22"/>
          <w:u w:val="single"/>
          <w:lang w:val="en-US"/>
        </w:rPr>
        <w:t xml:space="preserve"> </w:t>
      </w:r>
      <w:proofErr w:type="spellStart"/>
      <w:r>
        <w:rPr>
          <w:szCs w:val="22"/>
          <w:u w:val="single"/>
          <w:lang w:val="en-US"/>
        </w:rPr>
        <w:t>hoofdgroepen</w:t>
      </w:r>
      <w:proofErr w:type="spellEnd"/>
    </w:p>
    <w:p w14:paraId="3955F183" w14:textId="77777777" w:rsidR="00000000" w:rsidRDefault="007D11F5">
      <w:pPr>
        <w:pStyle w:val="Plattetekst"/>
        <w:rPr>
          <w:szCs w:val="22"/>
          <w:shd w:val="clear" w:color="auto" w:fill="CCCCCC"/>
          <w:lang w:val="en-US"/>
        </w:rPr>
      </w:pPr>
      <w:proofErr w:type="spellStart"/>
      <w:r>
        <w:rPr>
          <w:szCs w:val="22"/>
          <w:lang w:val="en-US"/>
        </w:rPr>
        <w:t>Deze</w:t>
      </w:r>
      <w:proofErr w:type="spellEnd"/>
      <w:r>
        <w:rPr>
          <w:szCs w:val="22"/>
          <w:lang w:val="en-US"/>
        </w:rPr>
        <w:t xml:space="preserve"> </w:t>
      </w:r>
      <w:proofErr w:type="spellStart"/>
      <w:r>
        <w:rPr>
          <w:szCs w:val="22"/>
          <w:lang w:val="en-US"/>
        </w:rPr>
        <w:t>functie</w:t>
      </w:r>
      <w:proofErr w:type="spellEnd"/>
      <w:r>
        <w:rPr>
          <w:szCs w:val="22"/>
          <w:lang w:val="en-US"/>
        </w:rPr>
        <w:t xml:space="preserve"> </w:t>
      </w:r>
      <w:proofErr w:type="spellStart"/>
      <w:r>
        <w:rPr>
          <w:szCs w:val="22"/>
          <w:lang w:val="en-US"/>
        </w:rPr>
        <w:t>geeft</w:t>
      </w:r>
      <w:proofErr w:type="spellEnd"/>
      <w:r>
        <w:rPr>
          <w:szCs w:val="22"/>
          <w:lang w:val="en-US"/>
        </w:rPr>
        <w:t xml:space="preserve"> per Object </w:t>
      </w:r>
      <w:proofErr w:type="spellStart"/>
      <w:r>
        <w:rPr>
          <w:szCs w:val="22"/>
          <w:lang w:val="en-US"/>
        </w:rPr>
        <w:t>weer</w:t>
      </w:r>
      <w:proofErr w:type="spellEnd"/>
      <w:r>
        <w:rPr>
          <w:szCs w:val="22"/>
          <w:lang w:val="en-US"/>
        </w:rPr>
        <w:t xml:space="preserve"> of </w:t>
      </w:r>
      <w:proofErr w:type="spellStart"/>
      <w:r>
        <w:rPr>
          <w:szCs w:val="22"/>
          <w:lang w:val="en-US"/>
        </w:rPr>
        <w:t>Objecten</w:t>
      </w:r>
      <w:proofErr w:type="spellEnd"/>
      <w:r>
        <w:rPr>
          <w:szCs w:val="22"/>
          <w:lang w:val="en-US"/>
        </w:rPr>
        <w:t xml:space="preserve"> in </w:t>
      </w:r>
      <w:proofErr w:type="spellStart"/>
      <w:r>
        <w:rPr>
          <w:szCs w:val="22"/>
          <w:lang w:val="en-US"/>
        </w:rPr>
        <w:t>een</w:t>
      </w:r>
      <w:proofErr w:type="spellEnd"/>
      <w:r>
        <w:rPr>
          <w:szCs w:val="22"/>
          <w:lang w:val="en-US"/>
        </w:rPr>
        <w:t xml:space="preserve"> boom </w:t>
      </w:r>
      <w:proofErr w:type="spellStart"/>
      <w:r>
        <w:rPr>
          <w:szCs w:val="22"/>
          <w:lang w:val="en-US"/>
        </w:rPr>
        <w:t>allemaal</w:t>
      </w:r>
      <w:proofErr w:type="spellEnd"/>
      <w:r>
        <w:rPr>
          <w:szCs w:val="22"/>
          <w:lang w:val="en-US"/>
        </w:rPr>
        <w:t xml:space="preserve"> tot </w:t>
      </w:r>
      <w:proofErr w:type="spellStart"/>
      <w:r>
        <w:rPr>
          <w:szCs w:val="22"/>
          <w:lang w:val="en-US"/>
        </w:rPr>
        <w:t>dezelfde</w:t>
      </w:r>
      <w:proofErr w:type="spellEnd"/>
      <w:r>
        <w:rPr>
          <w:szCs w:val="22"/>
          <w:lang w:val="en-US"/>
        </w:rPr>
        <w:t xml:space="preserve"> </w:t>
      </w:r>
      <w:proofErr w:type="spellStart"/>
      <w:r>
        <w:rPr>
          <w:szCs w:val="22"/>
          <w:lang w:val="en-US"/>
        </w:rPr>
        <w:t>hoofdgroep</w:t>
      </w:r>
      <w:proofErr w:type="spellEnd"/>
      <w:r>
        <w:rPr>
          <w:szCs w:val="22"/>
          <w:lang w:val="en-US"/>
        </w:rPr>
        <w:t xml:space="preserve"> </w:t>
      </w:r>
      <w:proofErr w:type="spellStart"/>
      <w:r>
        <w:rPr>
          <w:szCs w:val="22"/>
          <w:lang w:val="en-US"/>
        </w:rPr>
        <w:t>behoren</w:t>
      </w:r>
      <w:proofErr w:type="spellEnd"/>
    </w:p>
    <w:p w14:paraId="311F1325" w14:textId="77777777" w:rsidR="00000000" w:rsidRDefault="007D11F5">
      <w:pPr>
        <w:pStyle w:val="Plattetekst"/>
        <w:rPr>
          <w:szCs w:val="22"/>
          <w:u w:val="single"/>
          <w:lang w:val="en-US"/>
        </w:rPr>
      </w:pPr>
      <w:proofErr w:type="gramStart"/>
      <w:r>
        <w:rPr>
          <w:szCs w:val="22"/>
          <w:shd w:val="clear" w:color="auto" w:fill="CCCCCC"/>
          <w:lang w:val="en-US"/>
        </w:rPr>
        <w:t>Go</w:t>
      </w:r>
      <w:r>
        <w:rPr>
          <w:szCs w:val="22"/>
          <w:lang w:val="en-US"/>
        </w:rPr>
        <w:t xml:space="preserve">  Start</w:t>
      </w:r>
      <w:proofErr w:type="gramEnd"/>
      <w:r>
        <w:rPr>
          <w:szCs w:val="22"/>
          <w:lang w:val="en-US"/>
        </w:rPr>
        <w:t xml:space="preserve"> de </w:t>
      </w:r>
      <w:proofErr w:type="spellStart"/>
      <w:r>
        <w:rPr>
          <w:szCs w:val="22"/>
          <w:lang w:val="en-US"/>
        </w:rPr>
        <w:t>controle</w:t>
      </w:r>
      <w:proofErr w:type="spellEnd"/>
      <w:r>
        <w:rPr>
          <w:szCs w:val="22"/>
          <w:lang w:val="en-US"/>
        </w:rPr>
        <w:t>.</w:t>
      </w:r>
    </w:p>
    <w:p w14:paraId="102E4324" w14:textId="77777777" w:rsidR="00000000" w:rsidRDefault="007D11F5">
      <w:pPr>
        <w:pStyle w:val="Plattetekst"/>
      </w:pPr>
      <w:proofErr w:type="spellStart"/>
      <w:r>
        <w:rPr>
          <w:szCs w:val="22"/>
          <w:u w:val="single"/>
          <w:lang w:val="en-US"/>
        </w:rPr>
        <w:t>Voorbeeld</w:t>
      </w:r>
      <w:proofErr w:type="spellEnd"/>
      <w:r>
        <w:rPr>
          <w:szCs w:val="22"/>
          <w:u w:val="single"/>
          <w:lang w:val="en-US"/>
        </w:rPr>
        <w:t xml:space="preserve"> rapportage (correct </w:t>
      </w:r>
      <w:proofErr w:type="spellStart"/>
      <w:r>
        <w:rPr>
          <w:szCs w:val="22"/>
          <w:u w:val="single"/>
          <w:lang w:val="en-US"/>
        </w:rPr>
        <w:t>deel</w:t>
      </w:r>
      <w:proofErr w:type="spellEnd"/>
      <w:r>
        <w:rPr>
          <w:szCs w:val="22"/>
          <w:u w:val="single"/>
          <w:lang w:val="en-US"/>
        </w:rPr>
        <w:t>):</w:t>
      </w:r>
    </w:p>
    <w:p w14:paraId="59D2879B" w14:textId="77777777" w:rsidR="00000000" w:rsidRDefault="007D11F5">
      <w:pPr>
        <w:pStyle w:val="Plattetekst"/>
        <w:rPr>
          <w:szCs w:val="22"/>
          <w:u w:val="single"/>
          <w:lang w:val="en-US"/>
        </w:rPr>
      </w:pPr>
      <w:r>
        <w:pict w14:anchorId="644C32F0">
          <v:shape id="_x0000_s1121" type="#_x0000_t75" style="position:absolute;margin-left:-1.4pt;margin-top:1.65pt;width:123.6pt;height:53.85pt;z-index:251703296;mso-wrap-distance-left:0;mso-wrap-distance-right:0;mso-position-horizontal:absolute;mso-position-horizontal-relative:text;mso-position-vertical:absolute;mso-position-vertical-relative:text" filled="t" stroked="t" strokeweight=".05pt">
            <v:fill color2="black"/>
            <v:imagedata r:id="rId105" o:title=""/>
          </v:shape>
        </w:pict>
      </w:r>
    </w:p>
    <w:p w14:paraId="7CA922BE" w14:textId="77777777" w:rsidR="00000000" w:rsidRDefault="007D11F5">
      <w:pPr>
        <w:pStyle w:val="Plattetekst"/>
        <w:rPr>
          <w:szCs w:val="22"/>
          <w:lang w:val="en-US"/>
        </w:rPr>
      </w:pPr>
    </w:p>
    <w:p w14:paraId="7FA6C044" w14:textId="77777777" w:rsidR="00000000" w:rsidRDefault="007D11F5">
      <w:pPr>
        <w:pStyle w:val="Plattetekst"/>
        <w:rPr>
          <w:szCs w:val="22"/>
          <w:lang w:val="en-US"/>
        </w:rPr>
      </w:pPr>
    </w:p>
    <w:p w14:paraId="3B2AEA9D" w14:textId="77777777" w:rsidR="00000000" w:rsidRDefault="007D11F5">
      <w:pPr>
        <w:pStyle w:val="Plattetekst"/>
        <w:rPr>
          <w:szCs w:val="22"/>
          <w:lang w:val="en-US"/>
        </w:rPr>
      </w:pPr>
    </w:p>
    <w:p w14:paraId="787750E3" w14:textId="77777777" w:rsidR="00000000" w:rsidRDefault="007D11F5">
      <w:pPr>
        <w:pStyle w:val="Plattetekst"/>
        <w:rPr>
          <w:szCs w:val="22"/>
          <w:lang w:val="en-US"/>
        </w:rPr>
      </w:pPr>
      <w:r>
        <w:rPr>
          <w:szCs w:val="22"/>
          <w:lang w:val="en-US"/>
        </w:rPr>
        <w:t xml:space="preserve">De rapportage </w:t>
      </w:r>
      <w:proofErr w:type="spellStart"/>
      <w:r>
        <w:rPr>
          <w:szCs w:val="22"/>
          <w:lang w:val="en-US"/>
        </w:rPr>
        <w:t>geeft</w:t>
      </w:r>
      <w:proofErr w:type="spellEnd"/>
      <w:r>
        <w:rPr>
          <w:szCs w:val="22"/>
          <w:lang w:val="en-US"/>
        </w:rPr>
        <w:t xml:space="preserve"> </w:t>
      </w:r>
      <w:proofErr w:type="spellStart"/>
      <w:r>
        <w:rPr>
          <w:szCs w:val="22"/>
          <w:lang w:val="en-US"/>
        </w:rPr>
        <w:t>een</w:t>
      </w:r>
      <w:proofErr w:type="spellEnd"/>
      <w:r>
        <w:rPr>
          <w:szCs w:val="22"/>
          <w:lang w:val="en-US"/>
        </w:rPr>
        <w:t xml:space="preserve"> </w:t>
      </w:r>
      <w:proofErr w:type="spellStart"/>
      <w:r>
        <w:rPr>
          <w:szCs w:val="22"/>
          <w:lang w:val="en-US"/>
        </w:rPr>
        <w:t>vereenvoudige</w:t>
      </w:r>
      <w:proofErr w:type="spellEnd"/>
      <w:r>
        <w:rPr>
          <w:szCs w:val="22"/>
          <w:lang w:val="en-US"/>
        </w:rPr>
        <w:t xml:space="preserve"> </w:t>
      </w:r>
      <w:proofErr w:type="spellStart"/>
      <w:r>
        <w:rPr>
          <w:szCs w:val="22"/>
          <w:lang w:val="en-US"/>
        </w:rPr>
        <w:t>weergave</w:t>
      </w:r>
      <w:proofErr w:type="spellEnd"/>
      <w:r>
        <w:rPr>
          <w:szCs w:val="22"/>
          <w:lang w:val="en-US"/>
        </w:rPr>
        <w:t xml:space="preserve"> van de </w:t>
      </w:r>
      <w:proofErr w:type="spellStart"/>
      <w:r>
        <w:rPr>
          <w:szCs w:val="22"/>
          <w:lang w:val="en-US"/>
        </w:rPr>
        <w:t>Objecten</w:t>
      </w:r>
      <w:proofErr w:type="spellEnd"/>
      <w:r>
        <w:rPr>
          <w:szCs w:val="22"/>
          <w:lang w:val="en-US"/>
        </w:rPr>
        <w:t xml:space="preserve"> </w:t>
      </w:r>
      <w:proofErr w:type="spellStart"/>
      <w:r>
        <w:rPr>
          <w:szCs w:val="22"/>
          <w:lang w:val="en-US"/>
        </w:rPr>
        <w:t>boomstructuur</w:t>
      </w:r>
      <w:proofErr w:type="spellEnd"/>
      <w:r>
        <w:rPr>
          <w:szCs w:val="22"/>
          <w:lang w:val="en-US"/>
        </w:rPr>
        <w:t xml:space="preserve">. </w:t>
      </w:r>
      <w:r>
        <w:rPr>
          <w:szCs w:val="22"/>
          <w:lang w:val="en-US"/>
        </w:rPr>
        <w:t xml:space="preserve">Het </w:t>
      </w:r>
      <w:proofErr w:type="spellStart"/>
      <w:r>
        <w:rPr>
          <w:szCs w:val="22"/>
          <w:lang w:val="en-US"/>
        </w:rPr>
        <w:t>hoogste</w:t>
      </w:r>
      <w:proofErr w:type="spellEnd"/>
      <w:r>
        <w:rPr>
          <w:szCs w:val="22"/>
          <w:lang w:val="en-US"/>
        </w:rPr>
        <w:t xml:space="preserve"> </w:t>
      </w:r>
      <w:proofErr w:type="spellStart"/>
      <w:r>
        <w:rPr>
          <w:szCs w:val="22"/>
          <w:lang w:val="en-US"/>
        </w:rPr>
        <w:t>niveau</w:t>
      </w:r>
      <w:proofErr w:type="spellEnd"/>
      <w:r>
        <w:rPr>
          <w:szCs w:val="22"/>
          <w:lang w:val="en-US"/>
        </w:rPr>
        <w:t xml:space="preserve"> is letter I</w:t>
      </w:r>
    </w:p>
    <w:p w14:paraId="14671C17" w14:textId="77777777" w:rsidR="00000000" w:rsidRDefault="007D11F5">
      <w:pPr>
        <w:pStyle w:val="Plattetekst"/>
        <w:rPr>
          <w:szCs w:val="22"/>
          <w:lang w:val="en-US"/>
        </w:rPr>
      </w:pPr>
      <w:r>
        <w:rPr>
          <w:szCs w:val="22"/>
          <w:lang w:val="en-US"/>
        </w:rPr>
        <w:t>i---145----3</w:t>
      </w:r>
    </w:p>
    <w:p w14:paraId="52AD4924" w14:textId="77777777" w:rsidR="00000000" w:rsidRDefault="007D11F5">
      <w:pPr>
        <w:pStyle w:val="Plattetekst"/>
        <w:rPr>
          <w:szCs w:val="22"/>
          <w:lang w:val="en-US"/>
        </w:rPr>
      </w:pPr>
      <w:r>
        <w:rPr>
          <w:szCs w:val="22"/>
          <w:lang w:val="en-US"/>
        </w:rPr>
        <w:t xml:space="preserve">i </w:t>
      </w:r>
      <w:proofErr w:type="gramStart"/>
      <w:r>
        <w:rPr>
          <w:szCs w:val="22"/>
          <w:lang w:val="en-US"/>
        </w:rPr>
        <w:t xml:space="preserve">=  </w:t>
      </w:r>
      <w:proofErr w:type="spellStart"/>
      <w:r>
        <w:rPr>
          <w:szCs w:val="22"/>
          <w:lang w:val="en-US"/>
        </w:rPr>
        <w:t>hoogste</w:t>
      </w:r>
      <w:proofErr w:type="spellEnd"/>
      <w:proofErr w:type="gramEnd"/>
      <w:r>
        <w:rPr>
          <w:szCs w:val="22"/>
          <w:lang w:val="en-US"/>
        </w:rPr>
        <w:t xml:space="preserve"> </w:t>
      </w:r>
      <w:proofErr w:type="spellStart"/>
      <w:r>
        <w:rPr>
          <w:szCs w:val="22"/>
          <w:lang w:val="en-US"/>
        </w:rPr>
        <w:t>niveau</w:t>
      </w:r>
      <w:proofErr w:type="spellEnd"/>
      <w:r>
        <w:rPr>
          <w:szCs w:val="22"/>
          <w:lang w:val="en-US"/>
        </w:rPr>
        <w:t xml:space="preserve"> is letter i</w:t>
      </w:r>
    </w:p>
    <w:p w14:paraId="5CDBB90D" w14:textId="77777777" w:rsidR="00000000" w:rsidRDefault="007D11F5">
      <w:pPr>
        <w:pStyle w:val="Plattetekst"/>
        <w:rPr>
          <w:szCs w:val="22"/>
          <w:lang w:val="en-US"/>
        </w:rPr>
      </w:pPr>
      <w:r>
        <w:rPr>
          <w:szCs w:val="22"/>
          <w:lang w:val="en-US"/>
        </w:rPr>
        <w:t xml:space="preserve">145 = </w:t>
      </w:r>
      <w:proofErr w:type="spellStart"/>
      <w:r>
        <w:rPr>
          <w:szCs w:val="22"/>
          <w:lang w:val="en-US"/>
        </w:rPr>
        <w:t>Objectnummer</w:t>
      </w:r>
      <w:proofErr w:type="spellEnd"/>
    </w:p>
    <w:p w14:paraId="745712CB" w14:textId="77777777" w:rsidR="00000000" w:rsidRDefault="007D11F5">
      <w:pPr>
        <w:pStyle w:val="Plattetekst"/>
        <w:rPr>
          <w:szCs w:val="22"/>
          <w:lang w:val="en-US"/>
        </w:rPr>
      </w:pPr>
      <w:r>
        <w:rPr>
          <w:szCs w:val="22"/>
          <w:lang w:val="en-US"/>
        </w:rPr>
        <w:t xml:space="preserve">3 = </w:t>
      </w:r>
      <w:proofErr w:type="spellStart"/>
      <w:r>
        <w:rPr>
          <w:szCs w:val="22"/>
          <w:lang w:val="en-US"/>
        </w:rPr>
        <w:t>hoofgroep</w:t>
      </w:r>
      <w:proofErr w:type="spellEnd"/>
    </w:p>
    <w:p w14:paraId="4B78E53D" w14:textId="77777777" w:rsidR="00000000" w:rsidRDefault="007D11F5">
      <w:pPr>
        <w:pStyle w:val="Plattetekst"/>
      </w:pPr>
      <w:proofErr w:type="spellStart"/>
      <w:r>
        <w:rPr>
          <w:szCs w:val="22"/>
          <w:lang w:val="en-US"/>
        </w:rPr>
        <w:t>Deze</w:t>
      </w:r>
      <w:proofErr w:type="spellEnd"/>
      <w:r>
        <w:rPr>
          <w:szCs w:val="22"/>
          <w:lang w:val="en-US"/>
        </w:rPr>
        <w:t xml:space="preserve"> </w:t>
      </w:r>
      <w:proofErr w:type="spellStart"/>
      <w:r>
        <w:rPr>
          <w:szCs w:val="22"/>
          <w:lang w:val="en-US"/>
        </w:rPr>
        <w:t>structuur</w:t>
      </w:r>
      <w:proofErr w:type="spellEnd"/>
      <w:r>
        <w:rPr>
          <w:szCs w:val="22"/>
          <w:lang w:val="en-US"/>
        </w:rPr>
        <w:t xml:space="preserve"> is </w:t>
      </w:r>
      <w:proofErr w:type="spellStart"/>
      <w:r>
        <w:rPr>
          <w:szCs w:val="22"/>
          <w:lang w:val="en-US"/>
        </w:rPr>
        <w:t>ook</w:t>
      </w:r>
      <w:proofErr w:type="spellEnd"/>
      <w:r>
        <w:rPr>
          <w:szCs w:val="22"/>
          <w:lang w:val="en-US"/>
        </w:rPr>
        <w:t xml:space="preserve"> </w:t>
      </w:r>
      <w:proofErr w:type="spellStart"/>
      <w:r>
        <w:rPr>
          <w:szCs w:val="22"/>
          <w:lang w:val="en-US"/>
        </w:rPr>
        <w:t>terug</w:t>
      </w:r>
      <w:proofErr w:type="spellEnd"/>
      <w:r>
        <w:rPr>
          <w:szCs w:val="22"/>
          <w:lang w:val="en-US"/>
        </w:rPr>
        <w:t xml:space="preserve"> te </w:t>
      </w:r>
      <w:proofErr w:type="spellStart"/>
      <w:r>
        <w:rPr>
          <w:szCs w:val="22"/>
          <w:lang w:val="en-US"/>
        </w:rPr>
        <w:t>vinden</w:t>
      </w:r>
      <w:proofErr w:type="spellEnd"/>
      <w:r>
        <w:rPr>
          <w:szCs w:val="22"/>
          <w:lang w:val="en-US"/>
        </w:rPr>
        <w:t xml:space="preserve"> in de </w:t>
      </w:r>
      <w:proofErr w:type="spellStart"/>
      <w:r>
        <w:rPr>
          <w:szCs w:val="22"/>
          <w:lang w:val="en-US"/>
        </w:rPr>
        <w:t>weergave</w:t>
      </w:r>
      <w:proofErr w:type="spellEnd"/>
      <w:r>
        <w:rPr>
          <w:szCs w:val="22"/>
          <w:lang w:val="en-US"/>
        </w:rPr>
        <w:t xml:space="preserve"> van de </w:t>
      </w:r>
      <w:proofErr w:type="spellStart"/>
      <w:r>
        <w:rPr>
          <w:szCs w:val="22"/>
          <w:lang w:val="en-US"/>
        </w:rPr>
        <w:t>objectenboom</w:t>
      </w:r>
      <w:proofErr w:type="spellEnd"/>
      <w:r>
        <w:rPr>
          <w:szCs w:val="22"/>
          <w:lang w:val="en-US"/>
        </w:rPr>
        <w:t>.</w:t>
      </w:r>
    </w:p>
    <w:p w14:paraId="77FF39C9" w14:textId="77777777" w:rsidR="00000000" w:rsidRDefault="007D11F5">
      <w:pPr>
        <w:pStyle w:val="Plattetekst"/>
        <w:rPr>
          <w:szCs w:val="22"/>
          <w:u w:val="single"/>
          <w:lang w:val="en-US"/>
        </w:rPr>
      </w:pPr>
      <w:r>
        <w:pict w14:anchorId="5A4B1F97">
          <v:shape id="_x0000_s1122" type="#_x0000_t75" style="position:absolute;margin-left:-.25pt;margin-top:2.7pt;width:186.25pt;height:71pt;z-index:251704320;mso-wrap-distance-left:0;mso-wrap-distance-right:0;mso-position-horizontal:absolute;mso-position-horizontal-relative:text;mso-position-vertical:absolute;mso-position-vertical-relative:text" filled="t" stroked="t" strokeweight=".05pt">
            <v:fill color2="black"/>
            <v:imagedata r:id="rId106" o:title=""/>
          </v:shape>
        </w:pict>
      </w:r>
    </w:p>
    <w:p w14:paraId="1558D20D" w14:textId="77777777" w:rsidR="00000000" w:rsidRDefault="007D11F5">
      <w:pPr>
        <w:pStyle w:val="Plattetekst"/>
        <w:rPr>
          <w:szCs w:val="22"/>
          <w:u w:val="single"/>
          <w:lang w:val="en-US"/>
        </w:rPr>
      </w:pPr>
    </w:p>
    <w:p w14:paraId="0B7F0448" w14:textId="77777777" w:rsidR="00000000" w:rsidRDefault="007D11F5">
      <w:pPr>
        <w:pStyle w:val="Plattetekst"/>
        <w:rPr>
          <w:szCs w:val="22"/>
          <w:u w:val="single"/>
          <w:lang w:val="en-US"/>
        </w:rPr>
      </w:pPr>
    </w:p>
    <w:p w14:paraId="22D4038B" w14:textId="77777777" w:rsidR="00000000" w:rsidRDefault="007D11F5">
      <w:pPr>
        <w:pStyle w:val="Plattetekst"/>
        <w:rPr>
          <w:szCs w:val="22"/>
          <w:u w:val="single"/>
          <w:lang w:val="en-US"/>
        </w:rPr>
      </w:pPr>
    </w:p>
    <w:p w14:paraId="3A98A69D" w14:textId="77777777" w:rsidR="00000000" w:rsidRDefault="007D11F5">
      <w:pPr>
        <w:pStyle w:val="Plattetekst"/>
        <w:rPr>
          <w:szCs w:val="22"/>
          <w:u w:val="single"/>
          <w:lang w:val="en-US"/>
        </w:rPr>
      </w:pPr>
    </w:p>
    <w:p w14:paraId="0D3CBAF1" w14:textId="77777777" w:rsidR="00000000" w:rsidRDefault="007D11F5">
      <w:pPr>
        <w:pStyle w:val="Plattetekst"/>
        <w:rPr>
          <w:szCs w:val="22"/>
          <w:u w:val="single"/>
          <w:lang w:val="en-US"/>
        </w:rPr>
      </w:pPr>
      <w:proofErr w:type="spellStart"/>
      <w:r>
        <w:rPr>
          <w:szCs w:val="22"/>
          <w:lang w:val="en-US"/>
        </w:rPr>
        <w:t>Heeft</w:t>
      </w:r>
      <w:proofErr w:type="spellEnd"/>
      <w:r>
        <w:rPr>
          <w:szCs w:val="22"/>
          <w:lang w:val="en-US"/>
        </w:rPr>
        <w:t xml:space="preserve"> </w:t>
      </w:r>
      <w:proofErr w:type="spellStart"/>
      <w:r>
        <w:rPr>
          <w:szCs w:val="22"/>
          <w:lang w:val="en-US"/>
        </w:rPr>
        <w:t>een</w:t>
      </w:r>
      <w:proofErr w:type="spellEnd"/>
      <w:r>
        <w:rPr>
          <w:szCs w:val="22"/>
          <w:lang w:val="en-US"/>
        </w:rPr>
        <w:t xml:space="preserve"> Object </w:t>
      </w:r>
      <w:proofErr w:type="spellStart"/>
      <w:r>
        <w:rPr>
          <w:szCs w:val="22"/>
          <w:lang w:val="en-US"/>
        </w:rPr>
        <w:t>een</w:t>
      </w:r>
      <w:proofErr w:type="spellEnd"/>
      <w:r>
        <w:rPr>
          <w:szCs w:val="22"/>
          <w:lang w:val="en-US"/>
        </w:rPr>
        <w:t xml:space="preserve"> </w:t>
      </w:r>
      <w:proofErr w:type="spellStart"/>
      <w:r>
        <w:rPr>
          <w:szCs w:val="22"/>
          <w:lang w:val="en-US"/>
        </w:rPr>
        <w:t>andere</w:t>
      </w:r>
      <w:proofErr w:type="spellEnd"/>
      <w:r>
        <w:rPr>
          <w:szCs w:val="22"/>
          <w:lang w:val="en-US"/>
        </w:rPr>
        <w:t xml:space="preserve"> </w:t>
      </w:r>
      <w:proofErr w:type="spellStart"/>
      <w:r>
        <w:rPr>
          <w:szCs w:val="22"/>
          <w:lang w:val="en-US"/>
        </w:rPr>
        <w:t>hoofdgroep</w:t>
      </w:r>
      <w:proofErr w:type="spellEnd"/>
      <w:r>
        <w:rPr>
          <w:szCs w:val="22"/>
          <w:lang w:val="en-US"/>
        </w:rPr>
        <w:t xml:space="preserve"> </w:t>
      </w:r>
      <w:proofErr w:type="spellStart"/>
      <w:r>
        <w:rPr>
          <w:szCs w:val="22"/>
          <w:lang w:val="en-US"/>
        </w:rPr>
        <w:t>binnen</w:t>
      </w:r>
      <w:proofErr w:type="spellEnd"/>
      <w:r>
        <w:rPr>
          <w:szCs w:val="22"/>
          <w:lang w:val="en-US"/>
        </w:rPr>
        <w:t xml:space="preserve"> de boom dan </w:t>
      </w:r>
      <w:proofErr w:type="spellStart"/>
      <w:r>
        <w:rPr>
          <w:szCs w:val="22"/>
          <w:lang w:val="en-US"/>
        </w:rPr>
        <w:t>wordt</w:t>
      </w:r>
      <w:proofErr w:type="spellEnd"/>
      <w:r>
        <w:rPr>
          <w:szCs w:val="22"/>
          <w:lang w:val="en-US"/>
        </w:rPr>
        <w:t xml:space="preserve"> er </w:t>
      </w:r>
      <w:proofErr w:type="spellStart"/>
      <w:r>
        <w:rPr>
          <w:szCs w:val="22"/>
          <w:lang w:val="en-US"/>
        </w:rPr>
        <w:t>een</w:t>
      </w:r>
      <w:proofErr w:type="spellEnd"/>
      <w:r>
        <w:rPr>
          <w:szCs w:val="22"/>
          <w:lang w:val="en-US"/>
        </w:rPr>
        <w:t xml:space="preserve"> error </w:t>
      </w:r>
      <w:proofErr w:type="spellStart"/>
      <w:r>
        <w:rPr>
          <w:szCs w:val="22"/>
          <w:lang w:val="en-US"/>
        </w:rPr>
        <w:t>weergegeven</w:t>
      </w:r>
      <w:proofErr w:type="spellEnd"/>
      <w:r>
        <w:rPr>
          <w:szCs w:val="22"/>
          <w:lang w:val="en-US"/>
        </w:rPr>
        <w:t>.</w:t>
      </w:r>
    </w:p>
    <w:p w14:paraId="6DDC6439" w14:textId="77777777" w:rsidR="00000000" w:rsidRDefault="007D11F5">
      <w:pPr>
        <w:pStyle w:val="Plattetekst"/>
      </w:pPr>
      <w:proofErr w:type="spellStart"/>
      <w:r>
        <w:rPr>
          <w:szCs w:val="22"/>
          <w:u w:val="single"/>
          <w:lang w:val="en-US"/>
        </w:rPr>
        <w:t>Voorbeeld</w:t>
      </w:r>
      <w:proofErr w:type="spellEnd"/>
      <w:r>
        <w:rPr>
          <w:szCs w:val="22"/>
          <w:u w:val="single"/>
          <w:lang w:val="en-US"/>
        </w:rPr>
        <w:t xml:space="preserve"> rapportage (</w:t>
      </w:r>
      <w:proofErr w:type="spellStart"/>
      <w:r>
        <w:rPr>
          <w:szCs w:val="22"/>
          <w:u w:val="single"/>
          <w:lang w:val="en-US"/>
        </w:rPr>
        <w:t>niet</w:t>
      </w:r>
      <w:proofErr w:type="spellEnd"/>
      <w:r>
        <w:rPr>
          <w:szCs w:val="22"/>
          <w:u w:val="single"/>
          <w:lang w:val="en-US"/>
        </w:rPr>
        <w:t xml:space="preserve"> correct </w:t>
      </w:r>
      <w:proofErr w:type="spellStart"/>
      <w:r>
        <w:rPr>
          <w:szCs w:val="22"/>
          <w:u w:val="single"/>
          <w:lang w:val="en-US"/>
        </w:rPr>
        <w:t>deel</w:t>
      </w:r>
      <w:proofErr w:type="spellEnd"/>
      <w:r>
        <w:rPr>
          <w:szCs w:val="22"/>
          <w:u w:val="single"/>
          <w:lang w:val="en-US"/>
        </w:rPr>
        <w:t>):</w:t>
      </w:r>
    </w:p>
    <w:p w14:paraId="3AFDD325" w14:textId="77777777" w:rsidR="00000000" w:rsidRDefault="007D11F5">
      <w:pPr>
        <w:pStyle w:val="Plattetekst"/>
        <w:rPr>
          <w:szCs w:val="22"/>
          <w:u w:val="single"/>
          <w:lang w:val="en-US"/>
        </w:rPr>
      </w:pPr>
      <w:r>
        <w:pict w14:anchorId="0F07CE1B">
          <v:shape id="_x0000_s1123" type="#_x0000_t75" style="position:absolute;margin-left:1.55pt;margin-top:8.1pt;width:146.95pt;height:127.85pt;z-index:251705344;mso-wrap-distance-left:0;mso-wrap-distance-right:0;mso-position-horizontal:absolute;mso-position-horizontal-relative:text;mso-position-vertical:absolute;mso-position-vertical-relative:text" filled="t" stroked="t" strokeweight=".05pt">
            <v:fill color2="black"/>
            <v:imagedata r:id="rId107" o:title=""/>
          </v:shape>
        </w:pict>
      </w:r>
    </w:p>
    <w:p w14:paraId="369A16C5" w14:textId="77777777" w:rsidR="00000000" w:rsidRDefault="007D11F5">
      <w:pPr>
        <w:pStyle w:val="Plattetekst"/>
        <w:rPr>
          <w:szCs w:val="22"/>
          <w:u w:val="single"/>
          <w:lang w:val="en-US"/>
        </w:rPr>
      </w:pPr>
    </w:p>
    <w:p w14:paraId="506865B9" w14:textId="77777777" w:rsidR="00000000" w:rsidRDefault="007D11F5">
      <w:pPr>
        <w:pStyle w:val="Plattetekst"/>
        <w:rPr>
          <w:szCs w:val="22"/>
          <w:u w:val="single"/>
          <w:lang w:val="en-US"/>
        </w:rPr>
      </w:pPr>
    </w:p>
    <w:p w14:paraId="50134219" w14:textId="77777777" w:rsidR="00000000" w:rsidRDefault="007D11F5">
      <w:pPr>
        <w:pStyle w:val="Plattetekst"/>
        <w:rPr>
          <w:szCs w:val="22"/>
          <w:u w:val="single"/>
          <w:lang w:val="en-US"/>
        </w:rPr>
      </w:pPr>
    </w:p>
    <w:p w14:paraId="0DDB9566" w14:textId="77777777" w:rsidR="00000000" w:rsidRDefault="007D11F5">
      <w:pPr>
        <w:pStyle w:val="Plattetekst"/>
        <w:rPr>
          <w:szCs w:val="22"/>
          <w:u w:val="single"/>
          <w:lang w:val="en-US"/>
        </w:rPr>
      </w:pPr>
    </w:p>
    <w:p w14:paraId="3BFF1524" w14:textId="77777777" w:rsidR="00000000" w:rsidRDefault="007D11F5">
      <w:pPr>
        <w:pStyle w:val="Plattetekst"/>
        <w:rPr>
          <w:szCs w:val="22"/>
          <w:u w:val="single"/>
          <w:lang w:val="en-US"/>
        </w:rPr>
      </w:pPr>
    </w:p>
    <w:p w14:paraId="43DACA90" w14:textId="77777777" w:rsidR="00000000" w:rsidRDefault="007D11F5">
      <w:pPr>
        <w:pStyle w:val="Plattetekst"/>
        <w:rPr>
          <w:szCs w:val="22"/>
          <w:u w:val="single"/>
          <w:lang w:val="en-US"/>
        </w:rPr>
      </w:pPr>
    </w:p>
    <w:p w14:paraId="3B99D0E7" w14:textId="77777777" w:rsidR="00000000" w:rsidRDefault="007D11F5">
      <w:pPr>
        <w:pStyle w:val="Plattetekst"/>
        <w:rPr>
          <w:szCs w:val="22"/>
          <w:u w:val="single"/>
          <w:lang w:val="en-US"/>
        </w:rPr>
      </w:pPr>
    </w:p>
    <w:p w14:paraId="16EFF88D" w14:textId="77777777" w:rsidR="00000000" w:rsidRDefault="007D11F5">
      <w:pPr>
        <w:pStyle w:val="Plattetekst"/>
        <w:rPr>
          <w:szCs w:val="22"/>
          <w:u w:val="single"/>
          <w:lang w:val="en-US"/>
        </w:rPr>
      </w:pPr>
      <w:r>
        <w:rPr>
          <w:szCs w:val="22"/>
          <w:lang w:val="en-US"/>
        </w:rPr>
        <w:t xml:space="preserve">Object 3487 </w:t>
      </w:r>
      <w:proofErr w:type="spellStart"/>
      <w:r>
        <w:rPr>
          <w:szCs w:val="22"/>
          <w:lang w:val="en-US"/>
        </w:rPr>
        <w:t>heeft</w:t>
      </w:r>
      <w:proofErr w:type="spellEnd"/>
      <w:r>
        <w:rPr>
          <w:szCs w:val="22"/>
          <w:lang w:val="en-US"/>
        </w:rPr>
        <w:t xml:space="preserve"> </w:t>
      </w:r>
      <w:proofErr w:type="spellStart"/>
      <w:r>
        <w:rPr>
          <w:szCs w:val="22"/>
          <w:lang w:val="en-US"/>
        </w:rPr>
        <w:t>een</w:t>
      </w:r>
      <w:proofErr w:type="spellEnd"/>
      <w:r>
        <w:rPr>
          <w:szCs w:val="22"/>
          <w:lang w:val="en-US"/>
        </w:rPr>
        <w:t xml:space="preserve"> </w:t>
      </w:r>
      <w:proofErr w:type="spellStart"/>
      <w:r>
        <w:rPr>
          <w:szCs w:val="22"/>
          <w:lang w:val="en-US"/>
        </w:rPr>
        <w:t>andere</w:t>
      </w:r>
      <w:proofErr w:type="spellEnd"/>
      <w:r>
        <w:rPr>
          <w:szCs w:val="22"/>
          <w:lang w:val="en-US"/>
        </w:rPr>
        <w:t xml:space="preserve"> </w:t>
      </w:r>
      <w:proofErr w:type="spellStart"/>
      <w:r>
        <w:rPr>
          <w:szCs w:val="22"/>
          <w:lang w:val="en-US"/>
        </w:rPr>
        <w:t>hoofdgroep</w:t>
      </w:r>
      <w:proofErr w:type="spellEnd"/>
      <w:r>
        <w:rPr>
          <w:szCs w:val="22"/>
          <w:lang w:val="en-US"/>
        </w:rPr>
        <w:t xml:space="preserve"> </w:t>
      </w:r>
      <w:proofErr w:type="spellStart"/>
      <w:r>
        <w:rPr>
          <w:szCs w:val="22"/>
          <w:lang w:val="en-US"/>
        </w:rPr>
        <w:t>binnen</w:t>
      </w:r>
      <w:proofErr w:type="spellEnd"/>
      <w:r>
        <w:rPr>
          <w:szCs w:val="22"/>
          <w:lang w:val="en-US"/>
        </w:rPr>
        <w:t xml:space="preserve"> de boom </w:t>
      </w:r>
      <w:proofErr w:type="spellStart"/>
      <w:r>
        <w:rPr>
          <w:szCs w:val="22"/>
          <w:lang w:val="en-US"/>
        </w:rPr>
        <w:t>dit</w:t>
      </w:r>
      <w:proofErr w:type="spellEnd"/>
      <w:r>
        <w:rPr>
          <w:szCs w:val="22"/>
          <w:lang w:val="en-US"/>
        </w:rPr>
        <w:t xml:space="preserve"> </w:t>
      </w:r>
      <w:proofErr w:type="spellStart"/>
      <w:r>
        <w:rPr>
          <w:szCs w:val="22"/>
          <w:lang w:val="en-US"/>
        </w:rPr>
        <w:t>wordt</w:t>
      </w:r>
      <w:proofErr w:type="spellEnd"/>
      <w:r>
        <w:rPr>
          <w:szCs w:val="22"/>
          <w:lang w:val="en-US"/>
        </w:rPr>
        <w:t xml:space="preserve"> </w:t>
      </w:r>
      <w:proofErr w:type="spellStart"/>
      <w:r>
        <w:rPr>
          <w:szCs w:val="22"/>
          <w:lang w:val="en-US"/>
        </w:rPr>
        <w:t>aangegeven</w:t>
      </w:r>
      <w:proofErr w:type="spellEnd"/>
      <w:r>
        <w:rPr>
          <w:szCs w:val="22"/>
          <w:lang w:val="en-US"/>
        </w:rPr>
        <w:t xml:space="preserve"> met ****error.</w:t>
      </w:r>
    </w:p>
    <w:p w14:paraId="0F1EE968" w14:textId="77777777" w:rsidR="00000000" w:rsidRDefault="007D11F5">
      <w:pPr>
        <w:pStyle w:val="Plattetekst"/>
        <w:rPr>
          <w:szCs w:val="22"/>
          <w:u w:val="single"/>
          <w:lang w:val="en-US"/>
        </w:rPr>
      </w:pPr>
      <w:r>
        <w:rPr>
          <w:szCs w:val="22"/>
          <w:u w:val="single"/>
          <w:lang w:val="en-US"/>
        </w:rPr>
        <w:t xml:space="preserve">TIP: </w:t>
      </w:r>
      <w:proofErr w:type="spellStart"/>
      <w:r>
        <w:rPr>
          <w:szCs w:val="22"/>
          <w:u w:val="single"/>
          <w:lang w:val="en-US"/>
        </w:rPr>
        <w:t>gebruik</w:t>
      </w:r>
      <w:proofErr w:type="spellEnd"/>
      <w:r>
        <w:rPr>
          <w:szCs w:val="22"/>
          <w:u w:val="single"/>
          <w:lang w:val="en-US"/>
        </w:rPr>
        <w:t xml:space="preserve"> '</w:t>
      </w:r>
      <w:proofErr w:type="spellStart"/>
      <w:r>
        <w:rPr>
          <w:szCs w:val="22"/>
          <w:u w:val="single"/>
          <w:lang w:val="en-US"/>
        </w:rPr>
        <w:t>zoeken</w:t>
      </w:r>
      <w:proofErr w:type="spellEnd"/>
      <w:r>
        <w:rPr>
          <w:szCs w:val="22"/>
          <w:u w:val="single"/>
          <w:lang w:val="en-US"/>
        </w:rPr>
        <w:t xml:space="preserve">' </w:t>
      </w:r>
      <w:proofErr w:type="spellStart"/>
      <w:r>
        <w:rPr>
          <w:szCs w:val="22"/>
          <w:u w:val="single"/>
          <w:lang w:val="en-US"/>
        </w:rPr>
        <w:t>functie</w:t>
      </w:r>
      <w:proofErr w:type="spellEnd"/>
      <w:r>
        <w:rPr>
          <w:szCs w:val="22"/>
          <w:u w:val="single"/>
          <w:lang w:val="en-US"/>
        </w:rPr>
        <w:t xml:space="preserve"> van de browser (ctrl f) om </w:t>
      </w:r>
      <w:proofErr w:type="spellStart"/>
      <w:r>
        <w:rPr>
          <w:szCs w:val="22"/>
          <w:u w:val="single"/>
          <w:lang w:val="en-US"/>
        </w:rPr>
        <w:t>deze</w:t>
      </w:r>
      <w:proofErr w:type="spellEnd"/>
      <w:r>
        <w:rPr>
          <w:szCs w:val="22"/>
          <w:u w:val="single"/>
          <w:lang w:val="en-US"/>
        </w:rPr>
        <w:t xml:space="preserve"> string te </w:t>
      </w:r>
      <w:proofErr w:type="spellStart"/>
      <w:r>
        <w:rPr>
          <w:szCs w:val="22"/>
          <w:u w:val="single"/>
          <w:lang w:val="en-US"/>
        </w:rPr>
        <w:t>vinden</w:t>
      </w:r>
      <w:proofErr w:type="spellEnd"/>
      <w:r>
        <w:rPr>
          <w:szCs w:val="22"/>
          <w:u w:val="single"/>
          <w:lang w:val="en-US"/>
        </w:rPr>
        <w:t>.</w:t>
      </w:r>
    </w:p>
    <w:p w14:paraId="2FECE664" w14:textId="77777777" w:rsidR="00000000" w:rsidRDefault="007D11F5">
      <w:pPr>
        <w:pStyle w:val="Plattetekst"/>
        <w:rPr>
          <w:szCs w:val="22"/>
          <w:u w:val="single"/>
          <w:lang w:val="en-US"/>
        </w:rPr>
      </w:pPr>
    </w:p>
    <w:p w14:paraId="2E4F593B" w14:textId="77777777" w:rsidR="00000000" w:rsidRDefault="007D11F5">
      <w:pPr>
        <w:pStyle w:val="Plattetekst"/>
        <w:pageBreakBefore/>
      </w:pPr>
      <w:proofErr w:type="spellStart"/>
      <w:r>
        <w:rPr>
          <w:szCs w:val="22"/>
          <w:u w:val="single"/>
          <w:lang w:val="en-US"/>
        </w:rPr>
        <w:lastRenderedPageBreak/>
        <w:t>Objecten</w:t>
      </w:r>
      <w:proofErr w:type="spellEnd"/>
      <w:r>
        <w:rPr>
          <w:szCs w:val="22"/>
          <w:u w:val="single"/>
          <w:lang w:val="en-US"/>
        </w:rPr>
        <w:t xml:space="preserve"> s</w:t>
      </w:r>
      <w:r>
        <w:rPr>
          <w:szCs w:val="22"/>
          <w:u w:val="single"/>
          <w:lang w:val="en-US"/>
        </w:rPr>
        <w:t>tatus</w:t>
      </w:r>
    </w:p>
    <w:p w14:paraId="351EEA2D" w14:textId="77777777" w:rsidR="00000000" w:rsidRDefault="007D11F5">
      <w:pPr>
        <w:pStyle w:val="Plattetekst"/>
        <w:rPr>
          <w:szCs w:val="22"/>
          <w:shd w:val="clear" w:color="auto" w:fill="CCCCCC"/>
          <w:lang w:val="en-US"/>
        </w:rPr>
      </w:pPr>
      <w:r>
        <w:t>Deze functie geeft per Object weer of er Objecten in een boom de status “VERVALLEN” hebben</w:t>
      </w:r>
    </w:p>
    <w:p w14:paraId="7E0A8D98" w14:textId="77777777" w:rsidR="00000000" w:rsidRDefault="007D11F5">
      <w:pPr>
        <w:pStyle w:val="Plattetekst"/>
        <w:rPr>
          <w:szCs w:val="22"/>
          <w:u w:val="single"/>
          <w:lang w:val="en-US"/>
        </w:rPr>
      </w:pPr>
      <w:proofErr w:type="gramStart"/>
      <w:r>
        <w:rPr>
          <w:szCs w:val="22"/>
          <w:shd w:val="clear" w:color="auto" w:fill="CCCCCC"/>
          <w:lang w:val="en-US"/>
        </w:rPr>
        <w:t>Go</w:t>
      </w:r>
      <w:r>
        <w:rPr>
          <w:szCs w:val="22"/>
          <w:lang w:val="en-US"/>
        </w:rPr>
        <w:t xml:space="preserve">  Start</w:t>
      </w:r>
      <w:proofErr w:type="gramEnd"/>
      <w:r>
        <w:rPr>
          <w:szCs w:val="22"/>
          <w:lang w:val="en-US"/>
        </w:rPr>
        <w:t xml:space="preserve"> de </w:t>
      </w:r>
      <w:proofErr w:type="spellStart"/>
      <w:r>
        <w:rPr>
          <w:szCs w:val="22"/>
          <w:lang w:val="en-US"/>
        </w:rPr>
        <w:t>controle</w:t>
      </w:r>
      <w:proofErr w:type="spellEnd"/>
      <w:r>
        <w:rPr>
          <w:szCs w:val="22"/>
          <w:lang w:val="en-US"/>
        </w:rPr>
        <w:t>.</w:t>
      </w:r>
    </w:p>
    <w:p w14:paraId="75E70AD5" w14:textId="77777777" w:rsidR="00000000" w:rsidRDefault="007D11F5">
      <w:pPr>
        <w:pStyle w:val="Plattetekst"/>
      </w:pPr>
      <w:proofErr w:type="spellStart"/>
      <w:r>
        <w:rPr>
          <w:szCs w:val="22"/>
          <w:u w:val="single"/>
          <w:lang w:val="en-US"/>
        </w:rPr>
        <w:t>Voorbeeld</w:t>
      </w:r>
      <w:proofErr w:type="spellEnd"/>
      <w:r>
        <w:rPr>
          <w:szCs w:val="22"/>
          <w:u w:val="single"/>
          <w:lang w:val="en-US"/>
        </w:rPr>
        <w:t xml:space="preserve"> rapportage (correct </w:t>
      </w:r>
      <w:proofErr w:type="spellStart"/>
      <w:r>
        <w:rPr>
          <w:szCs w:val="22"/>
          <w:u w:val="single"/>
          <w:lang w:val="en-US"/>
        </w:rPr>
        <w:t>deel</w:t>
      </w:r>
      <w:proofErr w:type="spellEnd"/>
      <w:r>
        <w:rPr>
          <w:szCs w:val="22"/>
          <w:u w:val="single"/>
          <w:lang w:val="en-US"/>
        </w:rPr>
        <w:t>):</w:t>
      </w:r>
    </w:p>
    <w:p w14:paraId="3B978F15" w14:textId="77777777" w:rsidR="00000000" w:rsidRDefault="007D11F5">
      <w:pPr>
        <w:pStyle w:val="Plattetekst"/>
        <w:rPr>
          <w:szCs w:val="22"/>
          <w:u w:val="single"/>
          <w:lang w:val="en-US"/>
        </w:rPr>
      </w:pPr>
      <w:r>
        <w:pict w14:anchorId="397AAB04">
          <v:shape id="_x0000_s1124" type="#_x0000_t75" style="position:absolute;margin-left:2.7pt;margin-top:3.2pt;width:150.55pt;height:50.8pt;z-index:251706368;mso-wrap-distance-left:0;mso-wrap-distance-right:0;mso-position-horizontal:absolute;mso-position-horizontal-relative:text;mso-position-vertical:absolute;mso-position-vertical-relative:text" filled="t" stroked="t" strokeweight=".05pt">
            <v:fill color2="black"/>
            <v:imagedata r:id="rId108" o:title=""/>
          </v:shape>
        </w:pict>
      </w:r>
    </w:p>
    <w:p w14:paraId="4058DC4A" w14:textId="77777777" w:rsidR="00000000" w:rsidRDefault="007D11F5">
      <w:pPr>
        <w:pStyle w:val="Plattetekst"/>
        <w:rPr>
          <w:szCs w:val="22"/>
          <w:u w:val="single"/>
          <w:lang w:val="en-US"/>
        </w:rPr>
      </w:pPr>
    </w:p>
    <w:p w14:paraId="2C07DD8C" w14:textId="77777777" w:rsidR="00000000" w:rsidRDefault="007D11F5">
      <w:pPr>
        <w:pStyle w:val="Plattetekst"/>
        <w:rPr>
          <w:szCs w:val="22"/>
          <w:u w:val="single"/>
          <w:lang w:val="en-US"/>
        </w:rPr>
      </w:pPr>
    </w:p>
    <w:p w14:paraId="44CB1575" w14:textId="77777777" w:rsidR="00000000" w:rsidRDefault="007D11F5">
      <w:pPr>
        <w:pStyle w:val="Plattetekst"/>
        <w:rPr>
          <w:szCs w:val="22"/>
          <w:lang w:val="en-US"/>
        </w:rPr>
      </w:pPr>
      <w:r>
        <w:rPr>
          <w:szCs w:val="22"/>
          <w:lang w:val="en-US"/>
        </w:rPr>
        <w:t xml:space="preserve">De rapportage </w:t>
      </w:r>
      <w:proofErr w:type="spellStart"/>
      <w:r>
        <w:rPr>
          <w:szCs w:val="22"/>
          <w:lang w:val="en-US"/>
        </w:rPr>
        <w:t>geeft</w:t>
      </w:r>
      <w:proofErr w:type="spellEnd"/>
      <w:r>
        <w:rPr>
          <w:szCs w:val="22"/>
          <w:lang w:val="en-US"/>
        </w:rPr>
        <w:t xml:space="preserve"> </w:t>
      </w:r>
      <w:proofErr w:type="spellStart"/>
      <w:r>
        <w:rPr>
          <w:szCs w:val="22"/>
          <w:lang w:val="en-US"/>
        </w:rPr>
        <w:t>een</w:t>
      </w:r>
      <w:proofErr w:type="spellEnd"/>
      <w:r>
        <w:rPr>
          <w:szCs w:val="22"/>
          <w:lang w:val="en-US"/>
        </w:rPr>
        <w:t xml:space="preserve"> </w:t>
      </w:r>
      <w:proofErr w:type="spellStart"/>
      <w:r>
        <w:rPr>
          <w:szCs w:val="22"/>
          <w:lang w:val="en-US"/>
        </w:rPr>
        <w:t>vereenvoudige</w:t>
      </w:r>
      <w:proofErr w:type="spellEnd"/>
      <w:r>
        <w:rPr>
          <w:szCs w:val="22"/>
          <w:lang w:val="en-US"/>
        </w:rPr>
        <w:t xml:space="preserve"> </w:t>
      </w:r>
      <w:proofErr w:type="spellStart"/>
      <w:r>
        <w:rPr>
          <w:szCs w:val="22"/>
          <w:lang w:val="en-US"/>
        </w:rPr>
        <w:t>weergave</w:t>
      </w:r>
      <w:proofErr w:type="spellEnd"/>
      <w:r>
        <w:rPr>
          <w:szCs w:val="22"/>
          <w:lang w:val="en-US"/>
        </w:rPr>
        <w:t xml:space="preserve"> van de </w:t>
      </w:r>
      <w:proofErr w:type="spellStart"/>
      <w:r>
        <w:rPr>
          <w:szCs w:val="22"/>
          <w:lang w:val="en-US"/>
        </w:rPr>
        <w:t>Objecten</w:t>
      </w:r>
      <w:proofErr w:type="spellEnd"/>
      <w:r>
        <w:rPr>
          <w:szCs w:val="22"/>
          <w:lang w:val="en-US"/>
        </w:rPr>
        <w:t xml:space="preserve"> </w:t>
      </w:r>
      <w:proofErr w:type="spellStart"/>
      <w:r>
        <w:rPr>
          <w:szCs w:val="22"/>
          <w:lang w:val="en-US"/>
        </w:rPr>
        <w:t>boomstructuur</w:t>
      </w:r>
      <w:proofErr w:type="spellEnd"/>
      <w:r>
        <w:rPr>
          <w:szCs w:val="22"/>
          <w:lang w:val="en-US"/>
        </w:rPr>
        <w:t xml:space="preserve">. Het </w:t>
      </w:r>
      <w:proofErr w:type="spellStart"/>
      <w:r>
        <w:rPr>
          <w:szCs w:val="22"/>
          <w:lang w:val="en-US"/>
        </w:rPr>
        <w:t>hoogste</w:t>
      </w:r>
      <w:proofErr w:type="spellEnd"/>
      <w:r>
        <w:rPr>
          <w:szCs w:val="22"/>
          <w:lang w:val="en-US"/>
        </w:rPr>
        <w:t xml:space="preserve"> </w:t>
      </w:r>
      <w:proofErr w:type="spellStart"/>
      <w:r>
        <w:rPr>
          <w:szCs w:val="22"/>
          <w:lang w:val="en-US"/>
        </w:rPr>
        <w:t>nivea</w:t>
      </w:r>
      <w:r>
        <w:rPr>
          <w:szCs w:val="22"/>
          <w:lang w:val="en-US"/>
        </w:rPr>
        <w:t>u</w:t>
      </w:r>
      <w:proofErr w:type="spellEnd"/>
      <w:r>
        <w:rPr>
          <w:szCs w:val="22"/>
          <w:lang w:val="en-US"/>
        </w:rPr>
        <w:t xml:space="preserve"> is letter I</w:t>
      </w:r>
    </w:p>
    <w:p w14:paraId="3E02FBED" w14:textId="77777777" w:rsidR="00000000" w:rsidRDefault="007D11F5">
      <w:pPr>
        <w:pStyle w:val="Plattetekst"/>
        <w:rPr>
          <w:szCs w:val="22"/>
          <w:lang w:val="en-US"/>
        </w:rPr>
      </w:pPr>
      <w:r>
        <w:rPr>
          <w:szCs w:val="22"/>
          <w:lang w:val="en-US"/>
        </w:rPr>
        <w:t>i---145----3</w:t>
      </w:r>
    </w:p>
    <w:p w14:paraId="13878572" w14:textId="77777777" w:rsidR="00000000" w:rsidRDefault="007D11F5">
      <w:pPr>
        <w:pStyle w:val="Plattetekst"/>
        <w:rPr>
          <w:szCs w:val="22"/>
          <w:lang w:val="en-US"/>
        </w:rPr>
      </w:pPr>
      <w:r>
        <w:rPr>
          <w:szCs w:val="22"/>
          <w:lang w:val="en-US"/>
        </w:rPr>
        <w:t xml:space="preserve">i </w:t>
      </w:r>
      <w:proofErr w:type="gramStart"/>
      <w:r>
        <w:rPr>
          <w:szCs w:val="22"/>
          <w:lang w:val="en-US"/>
        </w:rPr>
        <w:t xml:space="preserve">=  </w:t>
      </w:r>
      <w:proofErr w:type="spellStart"/>
      <w:r>
        <w:rPr>
          <w:szCs w:val="22"/>
          <w:lang w:val="en-US"/>
        </w:rPr>
        <w:t>hoogste</w:t>
      </w:r>
      <w:proofErr w:type="spellEnd"/>
      <w:proofErr w:type="gramEnd"/>
      <w:r>
        <w:rPr>
          <w:szCs w:val="22"/>
          <w:lang w:val="en-US"/>
        </w:rPr>
        <w:t xml:space="preserve"> </w:t>
      </w:r>
      <w:proofErr w:type="spellStart"/>
      <w:r>
        <w:rPr>
          <w:szCs w:val="22"/>
          <w:lang w:val="en-US"/>
        </w:rPr>
        <w:t>niveau</w:t>
      </w:r>
      <w:proofErr w:type="spellEnd"/>
      <w:r>
        <w:rPr>
          <w:szCs w:val="22"/>
          <w:lang w:val="en-US"/>
        </w:rPr>
        <w:t xml:space="preserve"> is letter i</w:t>
      </w:r>
    </w:p>
    <w:p w14:paraId="511731CB" w14:textId="77777777" w:rsidR="00000000" w:rsidRDefault="007D11F5">
      <w:pPr>
        <w:pStyle w:val="Plattetekst"/>
        <w:rPr>
          <w:szCs w:val="22"/>
          <w:lang w:val="en-US"/>
        </w:rPr>
      </w:pPr>
      <w:r>
        <w:rPr>
          <w:szCs w:val="22"/>
          <w:lang w:val="en-US"/>
        </w:rPr>
        <w:t xml:space="preserve">145 = </w:t>
      </w:r>
      <w:proofErr w:type="spellStart"/>
      <w:r>
        <w:rPr>
          <w:szCs w:val="22"/>
          <w:lang w:val="en-US"/>
        </w:rPr>
        <w:t>Objectnummer</w:t>
      </w:r>
      <w:proofErr w:type="spellEnd"/>
    </w:p>
    <w:p w14:paraId="01DE0840" w14:textId="77777777" w:rsidR="00000000" w:rsidRDefault="007D11F5">
      <w:pPr>
        <w:pStyle w:val="Plattetekst"/>
        <w:rPr>
          <w:szCs w:val="22"/>
          <w:lang w:val="en-US"/>
        </w:rPr>
      </w:pPr>
      <w:r>
        <w:rPr>
          <w:szCs w:val="22"/>
          <w:lang w:val="en-US"/>
        </w:rPr>
        <w:t xml:space="preserve">3 = </w:t>
      </w:r>
      <w:proofErr w:type="spellStart"/>
      <w:r>
        <w:rPr>
          <w:szCs w:val="22"/>
          <w:lang w:val="en-US"/>
        </w:rPr>
        <w:t>hoofgroep</w:t>
      </w:r>
      <w:proofErr w:type="spellEnd"/>
    </w:p>
    <w:p w14:paraId="3DEF2803" w14:textId="77777777" w:rsidR="00000000" w:rsidRDefault="007D11F5">
      <w:pPr>
        <w:pStyle w:val="Plattetekst"/>
        <w:rPr>
          <w:szCs w:val="22"/>
          <w:lang w:val="en-US"/>
        </w:rPr>
      </w:pPr>
      <w:r>
        <w:rPr>
          <w:szCs w:val="22"/>
          <w:lang w:val="en-US"/>
        </w:rPr>
        <w:t>NIEUW = status</w:t>
      </w:r>
    </w:p>
    <w:p w14:paraId="1ADECDBE" w14:textId="77777777" w:rsidR="00000000" w:rsidRDefault="007D11F5">
      <w:pPr>
        <w:pStyle w:val="Plattetekst"/>
        <w:rPr>
          <w:szCs w:val="22"/>
          <w:lang w:val="en-US"/>
        </w:rPr>
      </w:pPr>
      <w:proofErr w:type="spellStart"/>
      <w:r>
        <w:rPr>
          <w:szCs w:val="22"/>
          <w:lang w:val="en-US"/>
        </w:rPr>
        <w:t>Heeft</w:t>
      </w:r>
      <w:proofErr w:type="spellEnd"/>
      <w:r>
        <w:rPr>
          <w:szCs w:val="22"/>
          <w:lang w:val="en-US"/>
        </w:rPr>
        <w:t xml:space="preserve"> </w:t>
      </w:r>
      <w:proofErr w:type="spellStart"/>
      <w:r>
        <w:rPr>
          <w:szCs w:val="22"/>
          <w:lang w:val="en-US"/>
        </w:rPr>
        <w:t>een</w:t>
      </w:r>
      <w:proofErr w:type="spellEnd"/>
      <w:r>
        <w:rPr>
          <w:szCs w:val="22"/>
          <w:lang w:val="en-US"/>
        </w:rPr>
        <w:t xml:space="preserve"> Object in </w:t>
      </w:r>
      <w:proofErr w:type="spellStart"/>
      <w:r>
        <w:rPr>
          <w:szCs w:val="22"/>
          <w:lang w:val="en-US"/>
        </w:rPr>
        <w:t>een</w:t>
      </w:r>
      <w:proofErr w:type="spellEnd"/>
      <w:r>
        <w:rPr>
          <w:szCs w:val="22"/>
          <w:lang w:val="en-US"/>
        </w:rPr>
        <w:t xml:space="preserve"> boom de status VERVALLEN en </w:t>
      </w:r>
      <w:proofErr w:type="spellStart"/>
      <w:r>
        <w:rPr>
          <w:szCs w:val="22"/>
          <w:lang w:val="en-US"/>
        </w:rPr>
        <w:t>hebben</w:t>
      </w:r>
      <w:proofErr w:type="spellEnd"/>
      <w:r>
        <w:rPr>
          <w:szCs w:val="22"/>
          <w:lang w:val="en-US"/>
        </w:rPr>
        <w:t xml:space="preserve"> de </w:t>
      </w:r>
      <w:proofErr w:type="spellStart"/>
      <w:r>
        <w:rPr>
          <w:szCs w:val="22"/>
          <w:lang w:val="en-US"/>
        </w:rPr>
        <w:t>kinderen</w:t>
      </w:r>
      <w:proofErr w:type="spellEnd"/>
      <w:r>
        <w:rPr>
          <w:szCs w:val="22"/>
          <w:lang w:val="en-US"/>
        </w:rPr>
        <w:t xml:space="preserve"> van de object </w:t>
      </w:r>
      <w:proofErr w:type="spellStart"/>
      <w:r>
        <w:rPr>
          <w:szCs w:val="22"/>
          <w:lang w:val="en-US"/>
        </w:rPr>
        <w:t>niet</w:t>
      </w:r>
      <w:proofErr w:type="spellEnd"/>
      <w:r>
        <w:rPr>
          <w:szCs w:val="22"/>
          <w:lang w:val="en-US"/>
        </w:rPr>
        <w:t xml:space="preserve"> de status VERVALLEN dan </w:t>
      </w:r>
      <w:proofErr w:type="spellStart"/>
      <w:r>
        <w:rPr>
          <w:szCs w:val="22"/>
          <w:lang w:val="en-US"/>
        </w:rPr>
        <w:t>zal</w:t>
      </w:r>
      <w:proofErr w:type="spellEnd"/>
      <w:r>
        <w:rPr>
          <w:szCs w:val="22"/>
          <w:lang w:val="en-US"/>
        </w:rPr>
        <w:t xml:space="preserve"> de boom </w:t>
      </w:r>
      <w:proofErr w:type="spellStart"/>
      <w:r>
        <w:rPr>
          <w:szCs w:val="22"/>
          <w:lang w:val="en-US"/>
        </w:rPr>
        <w:t>niet</w:t>
      </w:r>
      <w:proofErr w:type="spellEnd"/>
      <w:r>
        <w:rPr>
          <w:szCs w:val="22"/>
          <w:lang w:val="en-US"/>
        </w:rPr>
        <w:t xml:space="preserve"> correct </w:t>
      </w:r>
      <w:proofErr w:type="spellStart"/>
      <w:r>
        <w:rPr>
          <w:szCs w:val="22"/>
          <w:lang w:val="en-US"/>
        </w:rPr>
        <w:t>worden</w:t>
      </w:r>
      <w:proofErr w:type="spellEnd"/>
      <w:r>
        <w:rPr>
          <w:szCs w:val="22"/>
          <w:lang w:val="en-US"/>
        </w:rPr>
        <w:t xml:space="preserve"> </w:t>
      </w:r>
      <w:proofErr w:type="spellStart"/>
      <w:r>
        <w:rPr>
          <w:szCs w:val="22"/>
          <w:lang w:val="en-US"/>
        </w:rPr>
        <w:t>wee</w:t>
      </w:r>
      <w:r>
        <w:rPr>
          <w:szCs w:val="22"/>
          <w:lang w:val="en-US"/>
        </w:rPr>
        <w:t>rgegeven</w:t>
      </w:r>
      <w:proofErr w:type="spellEnd"/>
      <w:r>
        <w:rPr>
          <w:szCs w:val="22"/>
          <w:lang w:val="en-US"/>
        </w:rPr>
        <w:t xml:space="preserve">. </w:t>
      </w:r>
    </w:p>
    <w:p w14:paraId="7087A38C" w14:textId="77777777" w:rsidR="00000000" w:rsidRDefault="007D11F5">
      <w:pPr>
        <w:pStyle w:val="Plattetekst"/>
        <w:rPr>
          <w:szCs w:val="22"/>
          <w:lang w:val="en-US"/>
        </w:rPr>
      </w:pPr>
    </w:p>
    <w:p w14:paraId="1E9A3489" w14:textId="77777777" w:rsidR="00000000" w:rsidRDefault="007D11F5">
      <w:pPr>
        <w:pStyle w:val="Plattetekst"/>
      </w:pPr>
      <w:proofErr w:type="spellStart"/>
      <w:r>
        <w:rPr>
          <w:szCs w:val="22"/>
          <w:u w:val="single"/>
          <w:lang w:val="en-US"/>
        </w:rPr>
        <w:t>Voorbeeld</w:t>
      </w:r>
      <w:proofErr w:type="spellEnd"/>
      <w:r>
        <w:rPr>
          <w:szCs w:val="22"/>
          <w:u w:val="single"/>
          <w:lang w:val="en-US"/>
        </w:rPr>
        <w:t xml:space="preserve"> rapportage (</w:t>
      </w:r>
      <w:proofErr w:type="spellStart"/>
      <w:r>
        <w:rPr>
          <w:szCs w:val="22"/>
          <w:u w:val="single"/>
          <w:lang w:val="en-US"/>
        </w:rPr>
        <w:t>niet</w:t>
      </w:r>
      <w:proofErr w:type="spellEnd"/>
      <w:r>
        <w:rPr>
          <w:szCs w:val="22"/>
          <w:u w:val="single"/>
          <w:lang w:val="en-US"/>
        </w:rPr>
        <w:t xml:space="preserve"> correct </w:t>
      </w:r>
      <w:proofErr w:type="spellStart"/>
      <w:r>
        <w:rPr>
          <w:szCs w:val="22"/>
          <w:u w:val="single"/>
          <w:lang w:val="en-US"/>
        </w:rPr>
        <w:t>deel</w:t>
      </w:r>
      <w:proofErr w:type="spellEnd"/>
      <w:r>
        <w:rPr>
          <w:szCs w:val="22"/>
          <w:u w:val="single"/>
          <w:lang w:val="en-US"/>
        </w:rPr>
        <w:t>):</w:t>
      </w:r>
    </w:p>
    <w:p w14:paraId="1CDE3D38" w14:textId="77777777" w:rsidR="00000000" w:rsidRDefault="007D11F5">
      <w:pPr>
        <w:pStyle w:val="Plattetekst"/>
        <w:rPr>
          <w:szCs w:val="22"/>
          <w:u w:val="single"/>
          <w:lang w:val="en-US"/>
        </w:rPr>
      </w:pPr>
      <w:r>
        <w:pict w14:anchorId="31FF7DB0">
          <v:shape id="_x0000_s1125" type="#_x0000_t75" style="position:absolute;margin-left:2.9pt;margin-top:4.45pt;width:168.6pt;height:86.5pt;z-index:251707392;mso-wrap-distance-left:0;mso-wrap-distance-right:0;mso-position-horizontal:absolute;mso-position-horizontal-relative:text;mso-position-vertical:absolute;mso-position-vertical-relative:text" filled="t" stroked="t" strokeweight=".05pt">
            <v:fill color2="black"/>
            <v:imagedata r:id="rId109" o:title=""/>
          </v:shape>
        </w:pict>
      </w:r>
    </w:p>
    <w:p w14:paraId="14DF51D5" w14:textId="77777777" w:rsidR="00000000" w:rsidRDefault="007D11F5">
      <w:pPr>
        <w:pStyle w:val="Plattetekst"/>
        <w:rPr>
          <w:szCs w:val="22"/>
          <w:u w:val="single"/>
          <w:lang w:val="en-US"/>
        </w:rPr>
      </w:pPr>
    </w:p>
    <w:p w14:paraId="56530C9A" w14:textId="77777777" w:rsidR="00000000" w:rsidRDefault="007D11F5">
      <w:pPr>
        <w:pStyle w:val="Plattetekst"/>
        <w:rPr>
          <w:szCs w:val="22"/>
          <w:u w:val="single"/>
          <w:lang w:val="en-US"/>
        </w:rPr>
      </w:pPr>
    </w:p>
    <w:p w14:paraId="4B1760F0" w14:textId="77777777" w:rsidR="00000000" w:rsidRDefault="007D11F5">
      <w:pPr>
        <w:pStyle w:val="Plattetekst"/>
        <w:rPr>
          <w:szCs w:val="22"/>
          <w:u w:val="single"/>
          <w:lang w:val="en-US"/>
        </w:rPr>
      </w:pPr>
    </w:p>
    <w:p w14:paraId="5AEEADBA" w14:textId="77777777" w:rsidR="00000000" w:rsidRDefault="007D11F5">
      <w:pPr>
        <w:pStyle w:val="Plattetekst"/>
        <w:rPr>
          <w:szCs w:val="22"/>
          <w:u w:val="single"/>
          <w:lang w:val="en-US"/>
        </w:rPr>
      </w:pPr>
    </w:p>
    <w:p w14:paraId="118BB0E9" w14:textId="77777777" w:rsidR="00000000" w:rsidRDefault="007D11F5">
      <w:pPr>
        <w:pStyle w:val="Plattetekst"/>
        <w:rPr>
          <w:szCs w:val="22"/>
          <w:u w:val="single"/>
          <w:lang w:val="en-US"/>
        </w:rPr>
      </w:pPr>
    </w:p>
    <w:p w14:paraId="370E832E" w14:textId="77777777" w:rsidR="00000000" w:rsidRDefault="007D11F5">
      <w:pPr>
        <w:pStyle w:val="Plattetekst"/>
        <w:rPr>
          <w:szCs w:val="22"/>
          <w:u w:val="single"/>
          <w:lang w:val="en-US"/>
        </w:rPr>
      </w:pPr>
      <w:r>
        <w:rPr>
          <w:szCs w:val="22"/>
          <w:lang w:val="en-US"/>
        </w:rPr>
        <w:t xml:space="preserve">Object 340 </w:t>
      </w:r>
      <w:proofErr w:type="spellStart"/>
      <w:r>
        <w:rPr>
          <w:szCs w:val="22"/>
          <w:lang w:val="en-US"/>
        </w:rPr>
        <w:t>heeft</w:t>
      </w:r>
      <w:proofErr w:type="spellEnd"/>
      <w:r>
        <w:rPr>
          <w:szCs w:val="22"/>
          <w:lang w:val="en-US"/>
        </w:rPr>
        <w:t xml:space="preserve"> de status VERVALLEN </w:t>
      </w:r>
      <w:proofErr w:type="spellStart"/>
      <w:r>
        <w:rPr>
          <w:szCs w:val="22"/>
          <w:lang w:val="en-US"/>
        </w:rPr>
        <w:t>terwijl</w:t>
      </w:r>
      <w:proofErr w:type="spellEnd"/>
      <w:r>
        <w:rPr>
          <w:szCs w:val="22"/>
          <w:lang w:val="en-US"/>
        </w:rPr>
        <w:t xml:space="preserve"> de </w:t>
      </w:r>
      <w:proofErr w:type="spellStart"/>
      <w:r>
        <w:rPr>
          <w:szCs w:val="22"/>
          <w:lang w:val="en-US"/>
        </w:rPr>
        <w:t>kinderen</w:t>
      </w:r>
      <w:proofErr w:type="spellEnd"/>
      <w:r>
        <w:rPr>
          <w:szCs w:val="22"/>
          <w:lang w:val="en-US"/>
        </w:rPr>
        <w:t xml:space="preserve"> van 340 </w:t>
      </w:r>
      <w:proofErr w:type="spellStart"/>
      <w:r>
        <w:rPr>
          <w:szCs w:val="22"/>
          <w:lang w:val="en-US"/>
        </w:rPr>
        <w:t>niet</w:t>
      </w:r>
      <w:proofErr w:type="spellEnd"/>
      <w:r>
        <w:rPr>
          <w:szCs w:val="22"/>
          <w:lang w:val="en-US"/>
        </w:rPr>
        <w:t xml:space="preserve"> de status VERVALLEN </w:t>
      </w:r>
      <w:proofErr w:type="spellStart"/>
      <w:proofErr w:type="gramStart"/>
      <w:r>
        <w:rPr>
          <w:szCs w:val="22"/>
          <w:lang w:val="en-US"/>
        </w:rPr>
        <w:t>hebben</w:t>
      </w:r>
      <w:proofErr w:type="spellEnd"/>
      <w:r>
        <w:rPr>
          <w:szCs w:val="22"/>
          <w:lang w:val="en-US"/>
        </w:rPr>
        <w:t>;  de</w:t>
      </w:r>
      <w:proofErr w:type="gramEnd"/>
      <w:r>
        <w:rPr>
          <w:szCs w:val="22"/>
          <w:lang w:val="en-US"/>
        </w:rPr>
        <w:t xml:space="preserve"> kind </w:t>
      </w:r>
      <w:proofErr w:type="spellStart"/>
      <w:r>
        <w:rPr>
          <w:szCs w:val="22"/>
          <w:lang w:val="en-US"/>
        </w:rPr>
        <w:t>objecten</w:t>
      </w:r>
      <w:proofErr w:type="spellEnd"/>
      <w:r>
        <w:rPr>
          <w:szCs w:val="22"/>
          <w:lang w:val="en-US"/>
        </w:rPr>
        <w:t xml:space="preserve"> 343,342,344,341  </w:t>
      </w:r>
      <w:proofErr w:type="spellStart"/>
      <w:r>
        <w:rPr>
          <w:szCs w:val="22"/>
          <w:lang w:val="en-US"/>
        </w:rPr>
        <w:t>worden</w:t>
      </w:r>
      <w:proofErr w:type="spellEnd"/>
      <w:r>
        <w:rPr>
          <w:szCs w:val="22"/>
          <w:lang w:val="en-US"/>
        </w:rPr>
        <w:t xml:space="preserve"> </w:t>
      </w:r>
      <w:proofErr w:type="spellStart"/>
      <w:r>
        <w:rPr>
          <w:szCs w:val="22"/>
          <w:lang w:val="en-US"/>
        </w:rPr>
        <w:t>gemarkeerd</w:t>
      </w:r>
      <w:proofErr w:type="spellEnd"/>
      <w:r>
        <w:rPr>
          <w:szCs w:val="22"/>
          <w:lang w:val="en-US"/>
        </w:rPr>
        <w:t xml:space="preserve"> met ****error .</w:t>
      </w:r>
    </w:p>
    <w:p w14:paraId="42CB5FD1" w14:textId="77777777" w:rsidR="00000000" w:rsidRDefault="007D11F5">
      <w:pPr>
        <w:pStyle w:val="Plattetekst"/>
        <w:rPr>
          <w:szCs w:val="22"/>
          <w:u w:val="single"/>
          <w:lang w:val="en-US"/>
        </w:rPr>
      </w:pPr>
      <w:r>
        <w:rPr>
          <w:szCs w:val="22"/>
          <w:u w:val="single"/>
          <w:lang w:val="en-US"/>
        </w:rPr>
        <w:t xml:space="preserve">TIP: </w:t>
      </w:r>
      <w:proofErr w:type="spellStart"/>
      <w:r>
        <w:rPr>
          <w:szCs w:val="22"/>
          <w:u w:val="single"/>
          <w:lang w:val="en-US"/>
        </w:rPr>
        <w:t>gebruik</w:t>
      </w:r>
      <w:proofErr w:type="spellEnd"/>
      <w:r>
        <w:rPr>
          <w:szCs w:val="22"/>
          <w:u w:val="single"/>
          <w:lang w:val="en-US"/>
        </w:rPr>
        <w:t xml:space="preserve"> '</w:t>
      </w:r>
      <w:proofErr w:type="spellStart"/>
      <w:r>
        <w:rPr>
          <w:szCs w:val="22"/>
          <w:u w:val="single"/>
          <w:lang w:val="en-US"/>
        </w:rPr>
        <w:t>zoeken</w:t>
      </w:r>
      <w:proofErr w:type="spellEnd"/>
      <w:r>
        <w:rPr>
          <w:szCs w:val="22"/>
          <w:u w:val="single"/>
          <w:lang w:val="en-US"/>
        </w:rPr>
        <w:t xml:space="preserve">' </w:t>
      </w:r>
      <w:proofErr w:type="spellStart"/>
      <w:r>
        <w:rPr>
          <w:szCs w:val="22"/>
          <w:u w:val="single"/>
          <w:lang w:val="en-US"/>
        </w:rPr>
        <w:t>functi</w:t>
      </w:r>
      <w:r>
        <w:rPr>
          <w:szCs w:val="22"/>
          <w:u w:val="single"/>
          <w:lang w:val="en-US"/>
        </w:rPr>
        <w:t>e</w:t>
      </w:r>
      <w:proofErr w:type="spellEnd"/>
      <w:r>
        <w:rPr>
          <w:szCs w:val="22"/>
          <w:u w:val="single"/>
          <w:lang w:val="en-US"/>
        </w:rPr>
        <w:t xml:space="preserve"> van de browser (ctrl f) om </w:t>
      </w:r>
      <w:proofErr w:type="spellStart"/>
      <w:r>
        <w:rPr>
          <w:szCs w:val="22"/>
          <w:u w:val="single"/>
          <w:lang w:val="en-US"/>
        </w:rPr>
        <w:t>deze</w:t>
      </w:r>
      <w:proofErr w:type="spellEnd"/>
      <w:r>
        <w:rPr>
          <w:szCs w:val="22"/>
          <w:u w:val="single"/>
          <w:lang w:val="en-US"/>
        </w:rPr>
        <w:t xml:space="preserve"> string te </w:t>
      </w:r>
      <w:proofErr w:type="spellStart"/>
      <w:r>
        <w:rPr>
          <w:szCs w:val="22"/>
          <w:u w:val="single"/>
          <w:lang w:val="en-US"/>
        </w:rPr>
        <w:t>vinden</w:t>
      </w:r>
      <w:proofErr w:type="spellEnd"/>
      <w:r>
        <w:rPr>
          <w:szCs w:val="22"/>
          <w:u w:val="single"/>
          <w:lang w:val="en-US"/>
        </w:rPr>
        <w:t>.</w:t>
      </w:r>
    </w:p>
    <w:p w14:paraId="0F27A22E" w14:textId="77777777" w:rsidR="00000000" w:rsidRDefault="007D11F5">
      <w:pPr>
        <w:pStyle w:val="Plattetekst"/>
        <w:rPr>
          <w:szCs w:val="22"/>
          <w:u w:val="single"/>
          <w:lang w:val="en-US"/>
        </w:rPr>
      </w:pPr>
    </w:p>
    <w:p w14:paraId="7E857C99" w14:textId="77777777" w:rsidR="00000000" w:rsidRDefault="007D11F5">
      <w:pPr>
        <w:pStyle w:val="Kop1"/>
        <w:pageBreakBefore/>
        <w:spacing w:before="0"/>
        <w:ind w:left="0" w:firstLine="0"/>
        <w:rPr>
          <w:szCs w:val="22"/>
          <w:u w:val="single"/>
          <w:lang w:val="en-US"/>
        </w:rPr>
      </w:pPr>
      <w:bookmarkStart w:id="56" w:name="__RefHeading__5593_2115588033"/>
      <w:bookmarkEnd w:id="56"/>
      <w:proofErr w:type="spellStart"/>
      <w:r>
        <w:rPr>
          <w:szCs w:val="22"/>
          <w:u w:val="single"/>
          <w:lang w:val="en-US"/>
        </w:rPr>
        <w:lastRenderedPageBreak/>
        <w:t>Beheer</w:t>
      </w:r>
      <w:proofErr w:type="spellEnd"/>
      <w:r>
        <w:rPr>
          <w:szCs w:val="22"/>
          <w:u w:val="single"/>
          <w:lang w:val="en-US"/>
        </w:rPr>
        <w:t xml:space="preserve"> DB &amp; </w:t>
      </w:r>
      <w:proofErr w:type="spellStart"/>
      <w:proofErr w:type="gramStart"/>
      <w:r>
        <w:rPr>
          <w:szCs w:val="22"/>
          <w:u w:val="single"/>
          <w:lang w:val="en-US"/>
        </w:rPr>
        <w:t>Bestanden</w:t>
      </w:r>
      <w:proofErr w:type="spellEnd"/>
      <w:r>
        <w:rPr>
          <w:szCs w:val="22"/>
          <w:u w:val="single"/>
          <w:lang w:val="en-US"/>
        </w:rPr>
        <w:t xml:space="preserve">  *</w:t>
      </w:r>
      <w:proofErr w:type="gramEnd"/>
      <w:r>
        <w:rPr>
          <w:szCs w:val="22"/>
          <w:u w:val="single"/>
          <w:lang w:val="en-US"/>
        </w:rPr>
        <w:t>*</w:t>
      </w:r>
    </w:p>
    <w:p w14:paraId="6209FB22" w14:textId="77777777" w:rsidR="00000000" w:rsidRDefault="007D11F5">
      <w:pPr>
        <w:pStyle w:val="Kop2"/>
        <w:spacing w:before="0"/>
        <w:ind w:left="0" w:firstLine="0"/>
        <w:rPr>
          <w:szCs w:val="22"/>
          <w:lang w:val="en-US"/>
        </w:rPr>
      </w:pPr>
      <w:bookmarkStart w:id="57" w:name="__RefHeading__5595_2115588033"/>
      <w:bookmarkEnd w:id="57"/>
      <w:proofErr w:type="spellStart"/>
      <w:r>
        <w:rPr>
          <w:szCs w:val="22"/>
          <w:u w:val="single"/>
          <w:lang w:val="en-US"/>
        </w:rPr>
        <w:t>Weergave</w:t>
      </w:r>
      <w:proofErr w:type="spellEnd"/>
    </w:p>
    <w:p w14:paraId="33F42371" w14:textId="77777777" w:rsidR="00000000" w:rsidRDefault="007D11F5">
      <w:pPr>
        <w:pStyle w:val="Plattetekst"/>
        <w:ind w:left="-11"/>
        <w:rPr>
          <w:szCs w:val="22"/>
          <w:lang w:val="en-US"/>
        </w:rPr>
      </w:pPr>
      <w:r>
        <w:rPr>
          <w:szCs w:val="22"/>
          <w:lang w:val="en-US"/>
        </w:rPr>
        <w:t xml:space="preserve">Op </w:t>
      </w:r>
      <w:proofErr w:type="spellStart"/>
      <w:proofErr w:type="gramStart"/>
      <w:r>
        <w:rPr>
          <w:szCs w:val="22"/>
          <w:lang w:val="en-US"/>
        </w:rPr>
        <w:t>pagina</w:t>
      </w:r>
      <w:proofErr w:type="spellEnd"/>
      <w:r>
        <w:rPr>
          <w:szCs w:val="22"/>
          <w:lang w:val="en-US"/>
        </w:rPr>
        <w:t xml:space="preserve">  </w:t>
      </w:r>
      <w:r>
        <w:rPr>
          <w:szCs w:val="22"/>
          <w:shd w:val="clear" w:color="auto" w:fill="CCCCCC"/>
          <w:lang w:val="en-US"/>
        </w:rPr>
        <w:t>'</w:t>
      </w:r>
      <w:proofErr w:type="spellStart"/>
      <w:proofErr w:type="gramEnd"/>
      <w:r>
        <w:rPr>
          <w:szCs w:val="22"/>
          <w:shd w:val="clear" w:color="auto" w:fill="CCCCCC"/>
          <w:lang w:val="en-US"/>
        </w:rPr>
        <w:t>Beheer</w:t>
      </w:r>
      <w:proofErr w:type="spellEnd"/>
      <w:r>
        <w:rPr>
          <w:szCs w:val="22"/>
          <w:shd w:val="clear" w:color="auto" w:fill="CCCCCC"/>
          <w:lang w:val="en-US"/>
        </w:rPr>
        <w:t xml:space="preserve"> &gt; </w:t>
      </w:r>
      <w:proofErr w:type="spellStart"/>
      <w:r>
        <w:rPr>
          <w:szCs w:val="22"/>
          <w:shd w:val="clear" w:color="auto" w:fill="CCCCCC"/>
          <w:lang w:val="en-US"/>
        </w:rPr>
        <w:t>Beheer</w:t>
      </w:r>
      <w:proofErr w:type="spellEnd"/>
      <w:r>
        <w:rPr>
          <w:szCs w:val="22"/>
          <w:shd w:val="clear" w:color="auto" w:fill="CCCCCC"/>
          <w:lang w:val="en-US"/>
        </w:rPr>
        <w:t xml:space="preserve"> DB &amp; </w:t>
      </w:r>
      <w:proofErr w:type="spellStart"/>
      <w:r>
        <w:rPr>
          <w:szCs w:val="22"/>
          <w:shd w:val="clear" w:color="auto" w:fill="CCCCCC"/>
          <w:lang w:val="en-US"/>
        </w:rPr>
        <w:t>Bestanden</w:t>
      </w:r>
      <w:proofErr w:type="spellEnd"/>
      <w:r>
        <w:rPr>
          <w:szCs w:val="22"/>
          <w:shd w:val="clear" w:color="auto" w:fill="CCCCCC"/>
          <w:lang w:val="en-US"/>
        </w:rPr>
        <w:t>'</w:t>
      </w:r>
      <w:r>
        <w:rPr>
          <w:szCs w:val="22"/>
          <w:lang w:val="en-US"/>
        </w:rPr>
        <w:t xml:space="preserve"> </w:t>
      </w:r>
      <w:proofErr w:type="spellStart"/>
      <w:r>
        <w:rPr>
          <w:szCs w:val="22"/>
          <w:lang w:val="en-US"/>
        </w:rPr>
        <w:t>zijn</w:t>
      </w:r>
      <w:proofErr w:type="spellEnd"/>
      <w:r>
        <w:rPr>
          <w:szCs w:val="22"/>
          <w:lang w:val="en-US"/>
        </w:rPr>
        <w:t xml:space="preserve"> de </w:t>
      </w:r>
      <w:proofErr w:type="spellStart"/>
      <w:r>
        <w:rPr>
          <w:szCs w:val="22"/>
          <w:lang w:val="en-US"/>
        </w:rPr>
        <w:t>volgende</w:t>
      </w:r>
      <w:proofErr w:type="spellEnd"/>
      <w:r>
        <w:rPr>
          <w:szCs w:val="22"/>
          <w:lang w:val="en-US"/>
        </w:rPr>
        <w:t xml:space="preserve"> </w:t>
      </w:r>
      <w:proofErr w:type="spellStart"/>
      <w:r>
        <w:rPr>
          <w:szCs w:val="22"/>
          <w:lang w:val="en-US"/>
        </w:rPr>
        <w:t>functionaliteiten</w:t>
      </w:r>
      <w:proofErr w:type="spellEnd"/>
      <w:r>
        <w:rPr>
          <w:szCs w:val="22"/>
          <w:lang w:val="en-US"/>
        </w:rPr>
        <w:t xml:space="preserve"> </w:t>
      </w:r>
      <w:proofErr w:type="spellStart"/>
      <w:r>
        <w:rPr>
          <w:szCs w:val="22"/>
          <w:lang w:val="en-US"/>
        </w:rPr>
        <w:t>beschikbaar</w:t>
      </w:r>
      <w:proofErr w:type="spellEnd"/>
      <w:r>
        <w:rPr>
          <w:szCs w:val="22"/>
          <w:lang w:val="en-US"/>
        </w:rPr>
        <w:t>:</w:t>
      </w:r>
    </w:p>
    <w:p w14:paraId="38006298" w14:textId="77777777" w:rsidR="00000000" w:rsidRDefault="007D11F5">
      <w:pPr>
        <w:pStyle w:val="Plattetekst"/>
        <w:numPr>
          <w:ilvl w:val="0"/>
          <w:numId w:val="10"/>
        </w:numPr>
        <w:rPr>
          <w:szCs w:val="22"/>
          <w:lang w:val="en-US"/>
        </w:rPr>
      </w:pPr>
      <w:r>
        <w:rPr>
          <w:szCs w:val="22"/>
          <w:lang w:val="en-US"/>
        </w:rPr>
        <w:t xml:space="preserve">Reset van de </w:t>
      </w:r>
      <w:proofErr w:type="gramStart"/>
      <w:r>
        <w:rPr>
          <w:szCs w:val="22"/>
          <w:lang w:val="en-US"/>
        </w:rPr>
        <w:t>database</w:t>
      </w:r>
      <w:proofErr w:type="gramEnd"/>
    </w:p>
    <w:p w14:paraId="01D33212" w14:textId="77777777" w:rsidR="00000000" w:rsidRDefault="007D11F5">
      <w:pPr>
        <w:pStyle w:val="Plattetekst"/>
        <w:numPr>
          <w:ilvl w:val="0"/>
          <w:numId w:val="10"/>
        </w:numPr>
        <w:rPr>
          <w:szCs w:val="22"/>
          <w:lang w:val="en-US"/>
        </w:rPr>
      </w:pPr>
      <w:r>
        <w:rPr>
          <w:szCs w:val="22"/>
          <w:lang w:val="en-US"/>
        </w:rPr>
        <w:t xml:space="preserve">SQL </w:t>
      </w:r>
      <w:proofErr w:type="spellStart"/>
      <w:r>
        <w:rPr>
          <w:szCs w:val="22"/>
          <w:lang w:val="en-US"/>
        </w:rPr>
        <w:t>importeren</w:t>
      </w:r>
      <w:proofErr w:type="spellEnd"/>
    </w:p>
    <w:p w14:paraId="1E348FA4" w14:textId="77777777" w:rsidR="00000000" w:rsidRDefault="007D11F5">
      <w:pPr>
        <w:pStyle w:val="Plattetekst"/>
        <w:numPr>
          <w:ilvl w:val="0"/>
          <w:numId w:val="10"/>
        </w:numPr>
        <w:rPr>
          <w:szCs w:val="22"/>
          <w:lang w:val="en-US"/>
        </w:rPr>
      </w:pPr>
      <w:r>
        <w:rPr>
          <w:szCs w:val="22"/>
          <w:lang w:val="en-US"/>
        </w:rPr>
        <w:t xml:space="preserve">Save database </w:t>
      </w:r>
      <w:proofErr w:type="gramStart"/>
      <w:r>
        <w:rPr>
          <w:szCs w:val="22"/>
          <w:lang w:val="en-US"/>
        </w:rPr>
        <w:t>intern</w:t>
      </w:r>
      <w:proofErr w:type="gramEnd"/>
    </w:p>
    <w:p w14:paraId="61775BC6" w14:textId="77777777" w:rsidR="00000000" w:rsidRDefault="007D11F5">
      <w:pPr>
        <w:pStyle w:val="Plattetekst"/>
        <w:numPr>
          <w:ilvl w:val="0"/>
          <w:numId w:val="10"/>
        </w:numPr>
      </w:pPr>
      <w:r>
        <w:rPr>
          <w:szCs w:val="22"/>
          <w:lang w:val="en-US"/>
        </w:rPr>
        <w:t xml:space="preserve">Reset van </w:t>
      </w:r>
      <w:proofErr w:type="spellStart"/>
      <w:proofErr w:type="gramStart"/>
      <w:r>
        <w:rPr>
          <w:szCs w:val="22"/>
          <w:lang w:val="en-US"/>
        </w:rPr>
        <w:t>bestande</w:t>
      </w:r>
      <w:r>
        <w:rPr>
          <w:szCs w:val="22"/>
          <w:lang w:val="en-US"/>
        </w:rPr>
        <w:t>n</w:t>
      </w:r>
      <w:proofErr w:type="spellEnd"/>
      <w:proofErr w:type="gramEnd"/>
    </w:p>
    <w:p w14:paraId="3B089991" w14:textId="77777777" w:rsidR="00000000" w:rsidRDefault="007D11F5">
      <w:pPr>
        <w:pStyle w:val="Plattetekst"/>
        <w:ind w:left="-11"/>
        <w:rPr>
          <w:szCs w:val="22"/>
          <w:lang w:val="en-US"/>
        </w:rPr>
      </w:pPr>
      <w:r>
        <w:pict w14:anchorId="31859C7C">
          <v:shape id="_x0000_s1126" type="#_x0000_t75" style="position:absolute;left:0;text-align:left;margin-left:4.65pt;margin-top:-.15pt;width:463.65pt;height:228.95pt;z-index:251708416;mso-wrap-distance-left:0;mso-wrap-distance-right:0;mso-position-horizontal:absolute;mso-position-horizontal-relative:text;mso-position-vertical:absolute;mso-position-vertical-relative:text" filled="t" stroked="t" strokeweight=".05pt">
            <v:fill color2="black"/>
            <v:imagedata r:id="rId110" o:title=""/>
          </v:shape>
        </w:pict>
      </w:r>
    </w:p>
    <w:p w14:paraId="53F812F6" w14:textId="77777777" w:rsidR="00000000" w:rsidRDefault="007D11F5">
      <w:pPr>
        <w:pStyle w:val="Plattetekst"/>
        <w:ind w:left="-11"/>
        <w:rPr>
          <w:szCs w:val="22"/>
          <w:lang w:val="en-US"/>
        </w:rPr>
      </w:pPr>
    </w:p>
    <w:p w14:paraId="6EFC458D" w14:textId="77777777" w:rsidR="00000000" w:rsidRDefault="007D11F5">
      <w:pPr>
        <w:pStyle w:val="Plattetekst"/>
        <w:ind w:left="-11"/>
        <w:rPr>
          <w:szCs w:val="22"/>
          <w:lang w:val="en-US"/>
        </w:rPr>
      </w:pPr>
    </w:p>
    <w:p w14:paraId="5F05186C" w14:textId="77777777" w:rsidR="00000000" w:rsidRDefault="007D11F5">
      <w:pPr>
        <w:pStyle w:val="Plattetekst"/>
        <w:ind w:left="-11"/>
        <w:rPr>
          <w:szCs w:val="22"/>
          <w:lang w:val="en-US"/>
        </w:rPr>
      </w:pPr>
    </w:p>
    <w:p w14:paraId="6186DE25" w14:textId="77777777" w:rsidR="00000000" w:rsidRDefault="007D11F5">
      <w:pPr>
        <w:pStyle w:val="Plattetekst"/>
        <w:ind w:left="-11"/>
        <w:rPr>
          <w:szCs w:val="22"/>
          <w:lang w:val="en-US"/>
        </w:rPr>
      </w:pPr>
    </w:p>
    <w:p w14:paraId="0E051566" w14:textId="77777777" w:rsidR="00000000" w:rsidRDefault="007D11F5">
      <w:pPr>
        <w:pStyle w:val="Plattetekst"/>
        <w:ind w:left="-11"/>
        <w:rPr>
          <w:szCs w:val="22"/>
          <w:lang w:val="en-US"/>
        </w:rPr>
      </w:pPr>
    </w:p>
    <w:p w14:paraId="7412A95E" w14:textId="77777777" w:rsidR="00000000" w:rsidRDefault="007D11F5">
      <w:pPr>
        <w:pStyle w:val="Plattetekst"/>
        <w:ind w:left="-11"/>
        <w:rPr>
          <w:szCs w:val="22"/>
          <w:lang w:val="en-US"/>
        </w:rPr>
      </w:pPr>
    </w:p>
    <w:p w14:paraId="0AF867A6" w14:textId="77777777" w:rsidR="00000000" w:rsidRDefault="007D11F5">
      <w:pPr>
        <w:pStyle w:val="Plattetekst"/>
        <w:ind w:left="-11"/>
        <w:rPr>
          <w:szCs w:val="22"/>
          <w:lang w:val="en-US"/>
        </w:rPr>
      </w:pPr>
    </w:p>
    <w:p w14:paraId="76ACFF60" w14:textId="77777777" w:rsidR="00000000" w:rsidRDefault="007D11F5">
      <w:pPr>
        <w:pStyle w:val="Plattetekst"/>
        <w:ind w:left="-11"/>
        <w:rPr>
          <w:szCs w:val="22"/>
          <w:lang w:val="en-US"/>
        </w:rPr>
      </w:pPr>
    </w:p>
    <w:p w14:paraId="65CE0F4B" w14:textId="77777777" w:rsidR="00000000" w:rsidRDefault="007D11F5">
      <w:pPr>
        <w:pStyle w:val="Plattetekst"/>
        <w:ind w:left="-11"/>
        <w:rPr>
          <w:szCs w:val="22"/>
          <w:lang w:val="en-US"/>
        </w:rPr>
      </w:pPr>
    </w:p>
    <w:p w14:paraId="2D2D8F2F" w14:textId="77777777" w:rsidR="00000000" w:rsidRDefault="007D11F5">
      <w:pPr>
        <w:pStyle w:val="Plattetekst"/>
        <w:ind w:left="-11"/>
        <w:rPr>
          <w:szCs w:val="22"/>
          <w:lang w:val="en-US"/>
        </w:rPr>
      </w:pPr>
    </w:p>
    <w:p w14:paraId="47DAB6DF" w14:textId="77777777" w:rsidR="00000000" w:rsidRDefault="007D11F5">
      <w:pPr>
        <w:pStyle w:val="Plattetekst"/>
        <w:ind w:left="-11"/>
        <w:rPr>
          <w:szCs w:val="22"/>
          <w:lang w:val="en-US"/>
        </w:rPr>
      </w:pPr>
    </w:p>
    <w:p w14:paraId="2CA656B7" w14:textId="77777777" w:rsidR="00000000" w:rsidRDefault="007D11F5">
      <w:pPr>
        <w:pStyle w:val="Plattetekst"/>
        <w:ind w:left="-11"/>
        <w:rPr>
          <w:szCs w:val="22"/>
          <w:lang w:val="en-US"/>
        </w:rPr>
      </w:pPr>
    </w:p>
    <w:p w14:paraId="04596BD2" w14:textId="77777777" w:rsidR="00000000" w:rsidRDefault="007D11F5">
      <w:pPr>
        <w:pStyle w:val="Plattetekst"/>
        <w:ind w:left="-11"/>
        <w:rPr>
          <w:szCs w:val="22"/>
          <w:lang w:val="en-US"/>
        </w:rPr>
      </w:pPr>
    </w:p>
    <w:p w14:paraId="758A19BF" w14:textId="77777777" w:rsidR="00000000" w:rsidRDefault="007D11F5">
      <w:pPr>
        <w:pStyle w:val="Kop2"/>
        <w:rPr>
          <w:szCs w:val="22"/>
          <w:lang w:val="en-US"/>
        </w:rPr>
      </w:pPr>
      <w:bookmarkStart w:id="58" w:name="__RefHeading__5597_2115588033"/>
      <w:bookmarkEnd w:id="58"/>
      <w:r>
        <w:t>Reset van de database</w:t>
      </w:r>
    </w:p>
    <w:p w14:paraId="4E0AB902" w14:textId="77777777" w:rsidR="00000000" w:rsidRDefault="007D11F5">
      <w:pPr>
        <w:pStyle w:val="Plattetekst"/>
      </w:pPr>
      <w:r>
        <w:rPr>
          <w:szCs w:val="22"/>
          <w:lang w:val="en-US"/>
        </w:rPr>
        <w:t xml:space="preserve">Druk op </w:t>
      </w:r>
      <w:r>
        <w:rPr>
          <w:szCs w:val="22"/>
          <w:shd w:val="clear" w:color="auto" w:fill="CCCCCC"/>
          <w:lang w:val="en-US"/>
        </w:rPr>
        <w:t xml:space="preserve">Reset </w:t>
      </w:r>
      <w:proofErr w:type="gramStart"/>
      <w:r>
        <w:rPr>
          <w:szCs w:val="22"/>
          <w:shd w:val="clear" w:color="auto" w:fill="CCCCCC"/>
          <w:lang w:val="en-US"/>
        </w:rPr>
        <w:t>database</w:t>
      </w:r>
      <w:proofErr w:type="gramEnd"/>
    </w:p>
    <w:p w14:paraId="0C686F0D" w14:textId="77777777" w:rsidR="00000000" w:rsidRDefault="007D11F5">
      <w:pPr>
        <w:pStyle w:val="Plattetekst"/>
      </w:pPr>
      <w:r>
        <w:t xml:space="preserve">De interne database </w:t>
      </w:r>
      <w:proofErr w:type="spellStart"/>
      <w:r>
        <w:t>backup</w:t>
      </w:r>
      <w:proofErr w:type="spellEnd"/>
      <w:r>
        <w:t xml:space="preserve"> worden teruggezet. De interne database </w:t>
      </w:r>
      <w:proofErr w:type="spellStart"/>
      <w:r>
        <w:t>backup</w:t>
      </w:r>
      <w:proofErr w:type="spellEnd"/>
      <w:r>
        <w:t xml:space="preserve"> kan gemaakt worden met de functie </w:t>
      </w:r>
      <w:r>
        <w:rPr>
          <w:shd w:val="clear" w:color="auto" w:fill="CCCCCC"/>
        </w:rPr>
        <w:t>Save database intern</w:t>
      </w:r>
      <w:r>
        <w:t>.</w:t>
      </w:r>
    </w:p>
    <w:p w14:paraId="1D78F9BA" w14:textId="77777777" w:rsidR="00000000" w:rsidRDefault="007D11F5">
      <w:pPr>
        <w:pStyle w:val="Plattetekst"/>
      </w:pPr>
    </w:p>
    <w:p w14:paraId="45110A4B" w14:textId="77777777" w:rsidR="00000000" w:rsidRDefault="007D11F5">
      <w:pPr>
        <w:pStyle w:val="Kop2"/>
        <w:rPr>
          <w:szCs w:val="22"/>
          <w:lang w:val="en-US"/>
        </w:rPr>
      </w:pPr>
      <w:bookmarkStart w:id="59" w:name="__RefHeading__5746_1778562870"/>
      <w:bookmarkEnd w:id="59"/>
      <w:r>
        <w:rPr>
          <w:szCs w:val="22"/>
          <w:lang w:val="en-US"/>
        </w:rPr>
        <w:t xml:space="preserve">SQL </w:t>
      </w:r>
      <w:proofErr w:type="spellStart"/>
      <w:r>
        <w:rPr>
          <w:szCs w:val="22"/>
          <w:lang w:val="en-US"/>
        </w:rPr>
        <w:t>importeren</w:t>
      </w:r>
      <w:proofErr w:type="spellEnd"/>
    </w:p>
    <w:p w14:paraId="39C4C227" w14:textId="77777777" w:rsidR="00000000" w:rsidRDefault="007D11F5">
      <w:pPr>
        <w:pStyle w:val="Plattetekst"/>
        <w:rPr>
          <w:szCs w:val="22"/>
          <w:lang w:val="en-US"/>
        </w:rPr>
      </w:pPr>
      <w:r>
        <w:rPr>
          <w:szCs w:val="22"/>
          <w:lang w:val="en-US"/>
        </w:rPr>
        <w:t xml:space="preserve">De database </w:t>
      </w:r>
      <w:proofErr w:type="spellStart"/>
      <w:r>
        <w:rPr>
          <w:szCs w:val="22"/>
          <w:lang w:val="en-US"/>
        </w:rPr>
        <w:t>kan</w:t>
      </w:r>
      <w:proofErr w:type="spellEnd"/>
      <w:r>
        <w:rPr>
          <w:szCs w:val="22"/>
          <w:lang w:val="en-US"/>
        </w:rPr>
        <w:t xml:space="preserve"> </w:t>
      </w:r>
      <w:proofErr w:type="spellStart"/>
      <w:r>
        <w:rPr>
          <w:szCs w:val="22"/>
          <w:lang w:val="en-US"/>
        </w:rPr>
        <w:t>worden</w:t>
      </w:r>
      <w:proofErr w:type="spellEnd"/>
      <w:r>
        <w:rPr>
          <w:szCs w:val="22"/>
          <w:lang w:val="en-US"/>
        </w:rPr>
        <w:t xml:space="preserve"> </w:t>
      </w:r>
      <w:proofErr w:type="spellStart"/>
      <w:r>
        <w:rPr>
          <w:szCs w:val="22"/>
          <w:lang w:val="en-US"/>
        </w:rPr>
        <w:t>aangepast</w:t>
      </w:r>
      <w:proofErr w:type="spellEnd"/>
      <w:r>
        <w:rPr>
          <w:szCs w:val="22"/>
          <w:lang w:val="en-US"/>
        </w:rPr>
        <w:t xml:space="preserve"> </w:t>
      </w:r>
      <w:proofErr w:type="spellStart"/>
      <w:r>
        <w:rPr>
          <w:szCs w:val="22"/>
          <w:lang w:val="en-US"/>
        </w:rPr>
        <w:t>mbv</w:t>
      </w:r>
      <w:proofErr w:type="spellEnd"/>
      <w:r>
        <w:rPr>
          <w:szCs w:val="22"/>
          <w:lang w:val="en-US"/>
        </w:rPr>
        <w:t xml:space="preserve"> </w:t>
      </w:r>
      <w:proofErr w:type="spellStart"/>
      <w:r>
        <w:rPr>
          <w:szCs w:val="22"/>
          <w:lang w:val="en-US"/>
        </w:rPr>
        <w:t>sql</w:t>
      </w:r>
      <w:proofErr w:type="spellEnd"/>
      <w:r>
        <w:rPr>
          <w:szCs w:val="22"/>
          <w:lang w:val="en-US"/>
        </w:rPr>
        <w:t xml:space="preserve"> </w:t>
      </w:r>
      <w:proofErr w:type="spellStart"/>
      <w:r>
        <w:rPr>
          <w:szCs w:val="22"/>
          <w:lang w:val="en-US"/>
        </w:rPr>
        <w:t>bestande</w:t>
      </w:r>
      <w:r>
        <w:rPr>
          <w:szCs w:val="22"/>
          <w:lang w:val="en-US"/>
        </w:rPr>
        <w:t>n</w:t>
      </w:r>
      <w:proofErr w:type="spellEnd"/>
      <w:r>
        <w:rPr>
          <w:szCs w:val="22"/>
          <w:lang w:val="en-US"/>
        </w:rPr>
        <w:t>.</w:t>
      </w:r>
    </w:p>
    <w:p w14:paraId="4C592304" w14:textId="77777777" w:rsidR="00000000" w:rsidRDefault="007D11F5">
      <w:pPr>
        <w:pStyle w:val="Plattetekst"/>
      </w:pPr>
      <w:r>
        <w:rPr>
          <w:szCs w:val="22"/>
          <w:lang w:val="en-US"/>
        </w:rPr>
        <w:t xml:space="preserve">Druk op </w:t>
      </w:r>
      <w:r>
        <w:rPr>
          <w:szCs w:val="22"/>
          <w:shd w:val="clear" w:color="auto" w:fill="CCCCCC"/>
          <w:lang w:val="en-US"/>
        </w:rPr>
        <w:t xml:space="preserve">SQL </w:t>
      </w:r>
      <w:proofErr w:type="spellStart"/>
      <w:r>
        <w:rPr>
          <w:szCs w:val="22"/>
          <w:shd w:val="clear" w:color="auto" w:fill="CCCCCC"/>
          <w:lang w:val="en-US"/>
        </w:rPr>
        <w:t>importeren</w:t>
      </w:r>
      <w:proofErr w:type="spellEnd"/>
    </w:p>
    <w:p w14:paraId="12A129EC" w14:textId="77777777" w:rsidR="00000000" w:rsidRDefault="007D11F5">
      <w:pPr>
        <w:pStyle w:val="Plattetekst"/>
        <w:rPr>
          <w:szCs w:val="22"/>
          <w:shd w:val="clear" w:color="auto" w:fill="CCCCCC"/>
          <w:lang w:val="en-US"/>
        </w:rPr>
      </w:pPr>
      <w:r>
        <w:pict w14:anchorId="6DD108D3">
          <v:shape id="_x0000_s1127" type="#_x0000_t75" style="position:absolute;margin-left:1.7pt;margin-top:2.75pt;width:191.75pt;height:103.2pt;z-index:251709440;mso-wrap-distance-left:0;mso-wrap-distance-right:0;mso-position-horizontal:absolute;mso-position-horizontal-relative:text;mso-position-vertical:absolute;mso-position-vertical-relative:text" filled="t" stroked="t" strokeweight=".05pt">
            <v:fill color2="black"/>
            <v:imagedata r:id="rId111" o:title=""/>
          </v:shape>
        </w:pict>
      </w:r>
    </w:p>
    <w:p w14:paraId="4BD1F190" w14:textId="77777777" w:rsidR="00000000" w:rsidRDefault="007D11F5">
      <w:pPr>
        <w:pStyle w:val="Plattetekst"/>
        <w:rPr>
          <w:szCs w:val="22"/>
          <w:shd w:val="clear" w:color="auto" w:fill="CCCCCC"/>
          <w:lang w:val="en-US"/>
        </w:rPr>
      </w:pPr>
    </w:p>
    <w:p w14:paraId="502D0F4E" w14:textId="77777777" w:rsidR="00000000" w:rsidRDefault="007D11F5">
      <w:pPr>
        <w:pStyle w:val="Plattetekst"/>
        <w:rPr>
          <w:szCs w:val="22"/>
          <w:shd w:val="clear" w:color="auto" w:fill="CCCCCC"/>
          <w:lang w:val="en-US"/>
        </w:rPr>
      </w:pPr>
    </w:p>
    <w:p w14:paraId="6BB1160C" w14:textId="77777777" w:rsidR="00000000" w:rsidRDefault="007D11F5">
      <w:pPr>
        <w:pStyle w:val="Kop2"/>
        <w:numPr>
          <w:ilvl w:val="0"/>
          <w:numId w:val="0"/>
        </w:numPr>
        <w:rPr>
          <w:szCs w:val="22"/>
          <w:lang w:val="en-US"/>
        </w:rPr>
      </w:pPr>
    </w:p>
    <w:p w14:paraId="03A7CE16" w14:textId="77777777" w:rsidR="00000000" w:rsidRDefault="007D11F5">
      <w:pPr>
        <w:pStyle w:val="Kop2"/>
        <w:numPr>
          <w:ilvl w:val="0"/>
          <w:numId w:val="0"/>
        </w:numPr>
        <w:rPr>
          <w:szCs w:val="22"/>
          <w:lang w:val="en-US"/>
        </w:rPr>
      </w:pPr>
    </w:p>
    <w:p w14:paraId="5799E20E" w14:textId="77777777" w:rsidR="00000000" w:rsidRDefault="007D11F5">
      <w:pPr>
        <w:pStyle w:val="Plattetekst"/>
        <w:rPr>
          <w:szCs w:val="22"/>
          <w:lang w:val="en-US"/>
        </w:rPr>
      </w:pPr>
      <w:proofErr w:type="spellStart"/>
      <w:r>
        <w:rPr>
          <w:szCs w:val="22"/>
          <w:lang w:val="en-US"/>
        </w:rPr>
        <w:t>Selecteer</w:t>
      </w:r>
      <w:proofErr w:type="spellEnd"/>
      <w:r>
        <w:rPr>
          <w:szCs w:val="22"/>
          <w:lang w:val="en-US"/>
        </w:rPr>
        <w:t xml:space="preserve"> </w:t>
      </w:r>
      <w:proofErr w:type="spellStart"/>
      <w:r>
        <w:rPr>
          <w:szCs w:val="22"/>
          <w:lang w:val="en-US"/>
        </w:rPr>
        <w:t>een</w:t>
      </w:r>
      <w:proofErr w:type="spellEnd"/>
      <w:r>
        <w:rPr>
          <w:szCs w:val="22"/>
          <w:lang w:val="en-US"/>
        </w:rPr>
        <w:t xml:space="preserve"> SQL </w:t>
      </w:r>
      <w:proofErr w:type="spellStart"/>
      <w:r>
        <w:rPr>
          <w:szCs w:val="22"/>
          <w:lang w:val="en-US"/>
        </w:rPr>
        <w:t>bestand</w:t>
      </w:r>
      <w:proofErr w:type="spellEnd"/>
      <w:r>
        <w:rPr>
          <w:szCs w:val="22"/>
          <w:lang w:val="en-US"/>
        </w:rPr>
        <w:t>.</w:t>
      </w:r>
    </w:p>
    <w:p w14:paraId="4582188A" w14:textId="77777777" w:rsidR="00000000" w:rsidRDefault="007D11F5">
      <w:pPr>
        <w:pStyle w:val="Plattetekst"/>
        <w:rPr>
          <w:color w:val="FF3333"/>
          <w:szCs w:val="22"/>
          <w:lang w:val="en-US"/>
        </w:rPr>
      </w:pPr>
      <w:r>
        <w:rPr>
          <w:szCs w:val="22"/>
          <w:lang w:val="en-US"/>
        </w:rPr>
        <w:lastRenderedPageBreak/>
        <w:t xml:space="preserve">Druk op </w:t>
      </w:r>
      <w:proofErr w:type="spellStart"/>
      <w:r>
        <w:rPr>
          <w:szCs w:val="22"/>
          <w:shd w:val="clear" w:color="auto" w:fill="CCCCCC"/>
          <w:lang w:val="en-US"/>
        </w:rPr>
        <w:t>Importeren</w:t>
      </w:r>
      <w:proofErr w:type="spellEnd"/>
      <w:r>
        <w:rPr>
          <w:szCs w:val="22"/>
          <w:shd w:val="clear" w:color="auto" w:fill="CCCCCC"/>
          <w:lang w:val="en-US"/>
        </w:rPr>
        <w:t xml:space="preserve"> </w:t>
      </w:r>
      <w:proofErr w:type="spellStart"/>
      <w:r>
        <w:rPr>
          <w:szCs w:val="22"/>
          <w:shd w:val="clear" w:color="auto" w:fill="CCCCCC"/>
          <w:lang w:val="en-US"/>
        </w:rPr>
        <w:t>sql</w:t>
      </w:r>
      <w:proofErr w:type="spellEnd"/>
      <w:r>
        <w:rPr>
          <w:szCs w:val="22"/>
          <w:lang w:val="en-US"/>
        </w:rPr>
        <w:t xml:space="preserve"> om de import te </w:t>
      </w:r>
      <w:proofErr w:type="spellStart"/>
      <w:r>
        <w:rPr>
          <w:szCs w:val="22"/>
          <w:lang w:val="en-US"/>
        </w:rPr>
        <w:t>starten</w:t>
      </w:r>
      <w:proofErr w:type="spellEnd"/>
      <w:r>
        <w:rPr>
          <w:szCs w:val="22"/>
          <w:lang w:val="en-US"/>
        </w:rPr>
        <w:t>.</w:t>
      </w:r>
    </w:p>
    <w:p w14:paraId="2AF43DBA" w14:textId="77777777" w:rsidR="00000000" w:rsidRDefault="007D11F5">
      <w:pPr>
        <w:pStyle w:val="Plattetekst"/>
        <w:rPr>
          <w:color w:val="FF3333"/>
          <w:szCs w:val="22"/>
          <w:lang w:val="en-US"/>
        </w:rPr>
      </w:pPr>
      <w:r>
        <w:rPr>
          <w:color w:val="FF3333"/>
          <w:szCs w:val="22"/>
          <w:lang w:val="en-US"/>
        </w:rPr>
        <w:t xml:space="preserve">Let </w:t>
      </w:r>
      <w:proofErr w:type="gramStart"/>
      <w:r>
        <w:rPr>
          <w:color w:val="FF3333"/>
          <w:szCs w:val="22"/>
          <w:lang w:val="en-US"/>
        </w:rPr>
        <w:t>op :</w:t>
      </w:r>
      <w:proofErr w:type="gramEnd"/>
      <w:r>
        <w:rPr>
          <w:color w:val="FF3333"/>
          <w:szCs w:val="22"/>
          <w:lang w:val="en-US"/>
        </w:rPr>
        <w:t xml:space="preserve"> </w:t>
      </w:r>
      <w:proofErr w:type="spellStart"/>
      <w:r>
        <w:rPr>
          <w:color w:val="FF3333"/>
          <w:szCs w:val="22"/>
          <w:lang w:val="en-US"/>
        </w:rPr>
        <w:t>Deze</w:t>
      </w:r>
      <w:proofErr w:type="spellEnd"/>
      <w:r>
        <w:rPr>
          <w:color w:val="FF3333"/>
          <w:szCs w:val="22"/>
          <w:lang w:val="en-US"/>
        </w:rPr>
        <w:t xml:space="preserve"> </w:t>
      </w:r>
      <w:proofErr w:type="spellStart"/>
      <w:r>
        <w:rPr>
          <w:color w:val="FF3333"/>
          <w:szCs w:val="22"/>
          <w:lang w:val="en-US"/>
        </w:rPr>
        <w:t>functie</w:t>
      </w:r>
      <w:proofErr w:type="spellEnd"/>
      <w:r>
        <w:rPr>
          <w:color w:val="FF3333"/>
          <w:szCs w:val="22"/>
          <w:lang w:val="en-US"/>
        </w:rPr>
        <w:t xml:space="preserve"> </w:t>
      </w:r>
      <w:proofErr w:type="spellStart"/>
      <w:r>
        <w:rPr>
          <w:color w:val="FF3333"/>
          <w:szCs w:val="22"/>
          <w:lang w:val="en-US"/>
        </w:rPr>
        <w:t>dient</w:t>
      </w:r>
      <w:proofErr w:type="spellEnd"/>
      <w:r>
        <w:rPr>
          <w:color w:val="FF3333"/>
          <w:szCs w:val="22"/>
          <w:lang w:val="en-US"/>
        </w:rPr>
        <w:t xml:space="preserve"> met </w:t>
      </w:r>
      <w:proofErr w:type="spellStart"/>
      <w:r>
        <w:rPr>
          <w:color w:val="FF3333"/>
          <w:szCs w:val="22"/>
          <w:lang w:val="en-US"/>
        </w:rPr>
        <w:t>beleid</w:t>
      </w:r>
      <w:proofErr w:type="spellEnd"/>
      <w:r>
        <w:rPr>
          <w:color w:val="FF3333"/>
          <w:szCs w:val="22"/>
          <w:lang w:val="en-US"/>
        </w:rPr>
        <w:t xml:space="preserve"> te </w:t>
      </w:r>
      <w:proofErr w:type="spellStart"/>
      <w:r>
        <w:rPr>
          <w:color w:val="FF3333"/>
          <w:szCs w:val="22"/>
          <w:lang w:val="en-US"/>
        </w:rPr>
        <w:t>worden</w:t>
      </w:r>
      <w:proofErr w:type="spellEnd"/>
      <w:r>
        <w:rPr>
          <w:color w:val="FF3333"/>
          <w:szCs w:val="22"/>
          <w:lang w:val="en-US"/>
        </w:rPr>
        <w:t xml:space="preserve"> </w:t>
      </w:r>
      <w:proofErr w:type="spellStart"/>
      <w:r>
        <w:rPr>
          <w:color w:val="FF3333"/>
          <w:szCs w:val="22"/>
          <w:lang w:val="en-US"/>
        </w:rPr>
        <w:t>toegepast</w:t>
      </w:r>
      <w:proofErr w:type="spellEnd"/>
      <w:r>
        <w:rPr>
          <w:color w:val="FF3333"/>
          <w:szCs w:val="22"/>
          <w:lang w:val="en-US"/>
        </w:rPr>
        <w:t xml:space="preserve">. </w:t>
      </w:r>
    </w:p>
    <w:p w14:paraId="76F0C901" w14:textId="77777777" w:rsidR="00000000" w:rsidRDefault="007D11F5">
      <w:pPr>
        <w:pStyle w:val="Plattetekst"/>
      </w:pPr>
      <w:proofErr w:type="spellStart"/>
      <w:r>
        <w:rPr>
          <w:color w:val="FF3333"/>
          <w:szCs w:val="22"/>
          <w:lang w:val="en-US"/>
        </w:rPr>
        <w:t>Kennis</w:t>
      </w:r>
      <w:proofErr w:type="spellEnd"/>
      <w:r>
        <w:rPr>
          <w:color w:val="FF3333"/>
          <w:szCs w:val="22"/>
          <w:lang w:val="en-US"/>
        </w:rPr>
        <w:t xml:space="preserve"> van databases en </w:t>
      </w:r>
      <w:proofErr w:type="spellStart"/>
      <w:r>
        <w:rPr>
          <w:color w:val="FF3333"/>
          <w:szCs w:val="22"/>
          <w:lang w:val="en-US"/>
        </w:rPr>
        <w:t>sql</w:t>
      </w:r>
      <w:proofErr w:type="spellEnd"/>
      <w:r>
        <w:rPr>
          <w:color w:val="FF3333"/>
          <w:szCs w:val="22"/>
          <w:lang w:val="en-US"/>
        </w:rPr>
        <w:t xml:space="preserve"> is </w:t>
      </w:r>
      <w:proofErr w:type="spellStart"/>
      <w:proofErr w:type="gramStart"/>
      <w:r>
        <w:rPr>
          <w:color w:val="FF3333"/>
          <w:szCs w:val="22"/>
          <w:lang w:val="en-US"/>
        </w:rPr>
        <w:t>noodzakelijk</w:t>
      </w:r>
      <w:proofErr w:type="spellEnd"/>
      <w:r>
        <w:rPr>
          <w:color w:val="FF3333"/>
          <w:szCs w:val="22"/>
          <w:lang w:val="en-US"/>
        </w:rPr>
        <w:t xml:space="preserve"> !!</w:t>
      </w:r>
      <w:proofErr w:type="gramEnd"/>
    </w:p>
    <w:p w14:paraId="0E5C33A9" w14:textId="77777777" w:rsidR="00000000" w:rsidRDefault="007D11F5">
      <w:pPr>
        <w:pStyle w:val="Kop2"/>
        <w:rPr>
          <w:szCs w:val="22"/>
          <w:lang w:val="en-US"/>
        </w:rPr>
      </w:pPr>
      <w:bookmarkStart w:id="60" w:name="__RefHeading__5748_1778562870"/>
      <w:bookmarkEnd w:id="60"/>
      <w:r>
        <w:t>Save database</w:t>
      </w:r>
    </w:p>
    <w:p w14:paraId="02369D76" w14:textId="77777777" w:rsidR="00000000" w:rsidRDefault="007D11F5">
      <w:pPr>
        <w:pStyle w:val="Plattetekst"/>
        <w:rPr>
          <w:szCs w:val="22"/>
          <w:lang w:val="en-US"/>
        </w:rPr>
      </w:pPr>
      <w:r>
        <w:rPr>
          <w:szCs w:val="22"/>
          <w:lang w:val="en-US"/>
        </w:rPr>
        <w:t xml:space="preserve">Druk op </w:t>
      </w:r>
      <w:r>
        <w:rPr>
          <w:szCs w:val="22"/>
          <w:shd w:val="clear" w:color="auto" w:fill="CCCCCC"/>
          <w:lang w:val="en-US"/>
        </w:rPr>
        <w:t xml:space="preserve">Save database </w:t>
      </w:r>
      <w:proofErr w:type="gramStart"/>
      <w:r>
        <w:rPr>
          <w:szCs w:val="22"/>
          <w:shd w:val="clear" w:color="auto" w:fill="CCCCCC"/>
          <w:lang w:val="en-US"/>
        </w:rPr>
        <w:t>inter</w:t>
      </w:r>
      <w:r>
        <w:rPr>
          <w:szCs w:val="22"/>
          <w:shd w:val="clear" w:color="auto" w:fill="CCCCCC"/>
          <w:lang w:val="en-US"/>
        </w:rPr>
        <w:t>n</w:t>
      </w:r>
      <w:proofErr w:type="gramEnd"/>
    </w:p>
    <w:p w14:paraId="04435ACA" w14:textId="77777777" w:rsidR="00000000" w:rsidRDefault="007D11F5">
      <w:pPr>
        <w:pStyle w:val="Plattetekst"/>
        <w:rPr>
          <w:szCs w:val="22"/>
          <w:lang w:val="en-US"/>
        </w:rPr>
      </w:pPr>
      <w:proofErr w:type="spellStart"/>
      <w:r>
        <w:rPr>
          <w:szCs w:val="22"/>
          <w:lang w:val="en-US"/>
        </w:rPr>
        <w:t>Deze</w:t>
      </w:r>
      <w:proofErr w:type="spellEnd"/>
      <w:r>
        <w:rPr>
          <w:szCs w:val="22"/>
          <w:lang w:val="en-US"/>
        </w:rPr>
        <w:t xml:space="preserve"> </w:t>
      </w:r>
      <w:proofErr w:type="spellStart"/>
      <w:r>
        <w:rPr>
          <w:szCs w:val="22"/>
          <w:lang w:val="en-US"/>
        </w:rPr>
        <w:t>functie</w:t>
      </w:r>
      <w:proofErr w:type="spellEnd"/>
      <w:r>
        <w:rPr>
          <w:szCs w:val="22"/>
          <w:lang w:val="en-US"/>
        </w:rPr>
        <w:t xml:space="preserve"> </w:t>
      </w:r>
      <w:proofErr w:type="spellStart"/>
      <w:r>
        <w:rPr>
          <w:szCs w:val="22"/>
          <w:lang w:val="en-US"/>
        </w:rPr>
        <w:t>schrijft</w:t>
      </w:r>
      <w:proofErr w:type="spellEnd"/>
      <w:r>
        <w:rPr>
          <w:szCs w:val="22"/>
          <w:lang w:val="en-US"/>
        </w:rPr>
        <w:t xml:space="preserve"> </w:t>
      </w:r>
      <w:proofErr w:type="spellStart"/>
      <w:r>
        <w:rPr>
          <w:szCs w:val="22"/>
          <w:lang w:val="en-US"/>
        </w:rPr>
        <w:t>een</w:t>
      </w:r>
      <w:proofErr w:type="spellEnd"/>
      <w:r>
        <w:rPr>
          <w:szCs w:val="22"/>
          <w:lang w:val="en-US"/>
        </w:rPr>
        <w:t xml:space="preserve"> database backup (snapshot) van de database intern </w:t>
      </w:r>
      <w:proofErr w:type="spellStart"/>
      <w:r>
        <w:rPr>
          <w:szCs w:val="22"/>
          <w:lang w:val="en-US"/>
        </w:rPr>
        <w:t>weg</w:t>
      </w:r>
      <w:proofErr w:type="spellEnd"/>
      <w:r>
        <w:rPr>
          <w:szCs w:val="22"/>
          <w:lang w:val="en-US"/>
        </w:rPr>
        <w:t>.</w:t>
      </w:r>
    </w:p>
    <w:p w14:paraId="26FE9D3A" w14:textId="77777777" w:rsidR="00000000" w:rsidRDefault="007D11F5">
      <w:pPr>
        <w:pStyle w:val="Kop2"/>
        <w:rPr>
          <w:szCs w:val="22"/>
          <w:lang w:val="en-US"/>
        </w:rPr>
      </w:pPr>
      <w:bookmarkStart w:id="61" w:name="__RefHeading__5601_2115588033"/>
      <w:bookmarkEnd w:id="61"/>
      <w:r>
        <w:rPr>
          <w:szCs w:val="22"/>
          <w:lang w:val="en-US"/>
        </w:rPr>
        <w:t xml:space="preserve">Reset van </w:t>
      </w:r>
      <w:proofErr w:type="spellStart"/>
      <w:proofErr w:type="gramStart"/>
      <w:r>
        <w:rPr>
          <w:szCs w:val="22"/>
          <w:lang w:val="en-US"/>
        </w:rPr>
        <w:t>bestanden</w:t>
      </w:r>
      <w:proofErr w:type="spellEnd"/>
      <w:proofErr w:type="gramEnd"/>
    </w:p>
    <w:p w14:paraId="10E27A21" w14:textId="77777777" w:rsidR="00000000" w:rsidRDefault="007D11F5">
      <w:pPr>
        <w:pStyle w:val="Plattetekst"/>
      </w:pPr>
      <w:r>
        <w:rPr>
          <w:szCs w:val="22"/>
          <w:lang w:val="en-US"/>
        </w:rPr>
        <w:t xml:space="preserve">Druk op </w:t>
      </w:r>
      <w:r>
        <w:rPr>
          <w:szCs w:val="22"/>
          <w:shd w:val="clear" w:color="auto" w:fill="CCCCCC"/>
          <w:lang w:val="en-US"/>
        </w:rPr>
        <w:t xml:space="preserve">Reset </w:t>
      </w:r>
      <w:proofErr w:type="spellStart"/>
      <w:proofErr w:type="gramStart"/>
      <w:r>
        <w:rPr>
          <w:szCs w:val="22"/>
          <w:shd w:val="clear" w:color="auto" w:fill="CCCCCC"/>
          <w:lang w:val="en-US"/>
        </w:rPr>
        <w:t>bestanden</w:t>
      </w:r>
      <w:proofErr w:type="spellEnd"/>
      <w:proofErr w:type="gramEnd"/>
    </w:p>
    <w:p w14:paraId="5B73F3D4" w14:textId="77777777" w:rsidR="00000000" w:rsidRDefault="007D11F5">
      <w:pPr>
        <w:pStyle w:val="Plattetekst"/>
      </w:pPr>
      <w:r>
        <w:t xml:space="preserve">Deze functie verwijdert alle download </w:t>
      </w:r>
      <w:proofErr w:type="gramStart"/>
      <w:r>
        <w:t>export bestanden</w:t>
      </w:r>
      <w:proofErr w:type="gramEnd"/>
      <w:r>
        <w:t xml:space="preserve"> behorend bij de versie van NLCS</w:t>
      </w:r>
    </w:p>
    <w:p w14:paraId="0A5DF82E" w14:textId="77777777" w:rsidR="00000000" w:rsidRDefault="007D11F5">
      <w:pPr>
        <w:pStyle w:val="Plattetekst"/>
      </w:pPr>
      <w:r>
        <w:t xml:space="preserve">Via de menu </w:t>
      </w:r>
      <w:r>
        <w:rPr>
          <w:shd w:val="clear" w:color="auto" w:fill="CCCCCC"/>
        </w:rPr>
        <w:t xml:space="preserve">Beheer &gt; Export &amp; </w:t>
      </w:r>
      <w:proofErr w:type="gramStart"/>
      <w:r>
        <w:rPr>
          <w:shd w:val="clear" w:color="auto" w:fill="CCCCCC"/>
        </w:rPr>
        <w:t>Controle</w:t>
      </w:r>
      <w:r>
        <w:t xml:space="preserve">  ku</w:t>
      </w:r>
      <w:r>
        <w:t>nnen</w:t>
      </w:r>
      <w:proofErr w:type="gramEnd"/>
      <w:r>
        <w:t xml:space="preserve"> export bestanden en export wijzigingen opnieuw worden gegenereerd.</w:t>
      </w:r>
    </w:p>
    <w:p w14:paraId="5206A492" w14:textId="77777777" w:rsidR="00000000" w:rsidRDefault="007D11F5">
      <w:pPr>
        <w:pStyle w:val="Plattetekst"/>
      </w:pPr>
    </w:p>
    <w:p w14:paraId="63E46727" w14:textId="77777777" w:rsidR="00000000" w:rsidRDefault="007D11F5">
      <w:pPr>
        <w:pStyle w:val="Kop1"/>
        <w:pageBreakBefore/>
        <w:spacing w:before="0"/>
        <w:ind w:left="0" w:firstLine="0"/>
        <w:rPr>
          <w:szCs w:val="22"/>
          <w:lang w:val="en-US"/>
        </w:rPr>
      </w:pPr>
      <w:bookmarkStart w:id="62" w:name="__RefHeading__5750_1778562870"/>
      <w:bookmarkEnd w:id="62"/>
      <w:proofErr w:type="spellStart"/>
      <w:r>
        <w:rPr>
          <w:szCs w:val="22"/>
          <w:u w:val="single"/>
          <w:lang w:val="en-US"/>
        </w:rPr>
        <w:lastRenderedPageBreak/>
        <w:t>Uitloggen</w:t>
      </w:r>
      <w:proofErr w:type="spellEnd"/>
    </w:p>
    <w:p w14:paraId="4C563582" w14:textId="77777777" w:rsidR="00000000" w:rsidRDefault="007D11F5">
      <w:pPr>
        <w:pStyle w:val="Plattetekst"/>
        <w:rPr>
          <w:szCs w:val="22"/>
          <w:lang w:val="en-US"/>
        </w:rPr>
      </w:pPr>
      <w:r>
        <w:rPr>
          <w:szCs w:val="22"/>
          <w:lang w:val="en-US"/>
        </w:rPr>
        <w:t xml:space="preserve">Met de menu </w:t>
      </w:r>
      <w:proofErr w:type="spellStart"/>
      <w:proofErr w:type="gramStart"/>
      <w:r>
        <w:rPr>
          <w:szCs w:val="22"/>
          <w:lang w:val="en-US"/>
        </w:rPr>
        <w:t>keuze</w:t>
      </w:r>
      <w:proofErr w:type="spellEnd"/>
      <w:r>
        <w:rPr>
          <w:szCs w:val="22"/>
          <w:lang w:val="en-US"/>
        </w:rPr>
        <w:t xml:space="preserve">  '</w:t>
      </w:r>
      <w:proofErr w:type="spellStart"/>
      <w:proofErr w:type="gramEnd"/>
      <w:r>
        <w:rPr>
          <w:szCs w:val="22"/>
          <w:lang w:val="en-US"/>
        </w:rPr>
        <w:t>Uitloggen</w:t>
      </w:r>
      <w:proofErr w:type="spellEnd"/>
      <w:r>
        <w:rPr>
          <w:szCs w:val="22"/>
          <w:lang w:val="en-US"/>
        </w:rPr>
        <w:t xml:space="preserve">' </w:t>
      </w:r>
      <w:proofErr w:type="spellStart"/>
      <w:r>
        <w:rPr>
          <w:szCs w:val="22"/>
          <w:lang w:val="en-US"/>
        </w:rPr>
        <w:t>wordt</w:t>
      </w:r>
      <w:proofErr w:type="spellEnd"/>
      <w:r>
        <w:rPr>
          <w:szCs w:val="22"/>
          <w:lang w:val="en-US"/>
        </w:rPr>
        <w:t xml:space="preserve"> de </w:t>
      </w:r>
      <w:proofErr w:type="spellStart"/>
      <w:r>
        <w:rPr>
          <w:szCs w:val="22"/>
          <w:lang w:val="en-US"/>
        </w:rPr>
        <w:t>gebruiker</w:t>
      </w:r>
      <w:proofErr w:type="spellEnd"/>
      <w:r>
        <w:rPr>
          <w:szCs w:val="22"/>
          <w:lang w:val="en-US"/>
        </w:rPr>
        <w:t xml:space="preserve"> </w:t>
      </w:r>
      <w:proofErr w:type="spellStart"/>
      <w:r>
        <w:rPr>
          <w:szCs w:val="22"/>
          <w:lang w:val="en-US"/>
        </w:rPr>
        <w:t>uitgelogd</w:t>
      </w:r>
      <w:proofErr w:type="spellEnd"/>
      <w:r>
        <w:rPr>
          <w:szCs w:val="22"/>
          <w:lang w:val="en-US"/>
        </w:rPr>
        <w:t xml:space="preserve">. </w:t>
      </w:r>
    </w:p>
    <w:p w14:paraId="224F9D1C" w14:textId="77777777" w:rsidR="00000000" w:rsidRDefault="007D11F5">
      <w:pPr>
        <w:pStyle w:val="Plattetekst"/>
        <w:rPr>
          <w:szCs w:val="22"/>
          <w:lang w:val="en-US"/>
        </w:rPr>
      </w:pPr>
      <w:r>
        <w:rPr>
          <w:szCs w:val="22"/>
          <w:lang w:val="en-US"/>
        </w:rPr>
        <w:t xml:space="preserve">Op het window </w:t>
      </w:r>
      <w:proofErr w:type="spellStart"/>
      <w:r>
        <w:rPr>
          <w:szCs w:val="22"/>
          <w:lang w:val="en-US"/>
        </w:rPr>
        <w:t>komt</w:t>
      </w:r>
      <w:proofErr w:type="spellEnd"/>
      <w:r>
        <w:rPr>
          <w:szCs w:val="22"/>
          <w:lang w:val="en-US"/>
        </w:rPr>
        <w:t xml:space="preserve"> de </w:t>
      </w:r>
      <w:proofErr w:type="gramStart"/>
      <w:r>
        <w:rPr>
          <w:szCs w:val="22"/>
          <w:lang w:val="en-US"/>
        </w:rPr>
        <w:t>melding  '</w:t>
      </w:r>
      <w:proofErr w:type="gramEnd"/>
      <w:r>
        <w:rPr>
          <w:szCs w:val="22"/>
          <w:lang w:val="en-US"/>
        </w:rPr>
        <w:t xml:space="preserve">sluit </w:t>
      </w:r>
      <w:proofErr w:type="spellStart"/>
      <w:r>
        <w:rPr>
          <w:szCs w:val="22"/>
          <w:lang w:val="en-US"/>
        </w:rPr>
        <w:t>venster</w:t>
      </w:r>
      <w:proofErr w:type="spellEnd"/>
      <w:r>
        <w:rPr>
          <w:szCs w:val="22"/>
          <w:lang w:val="en-US"/>
        </w:rPr>
        <w:t xml:space="preserve"> en </w:t>
      </w:r>
      <w:proofErr w:type="spellStart"/>
      <w:r>
        <w:rPr>
          <w:szCs w:val="22"/>
          <w:lang w:val="en-US"/>
        </w:rPr>
        <w:t>opnieuw</w:t>
      </w:r>
      <w:proofErr w:type="spellEnd"/>
      <w:r>
        <w:rPr>
          <w:szCs w:val="22"/>
          <w:lang w:val="en-US"/>
        </w:rPr>
        <w:t xml:space="preserve"> </w:t>
      </w:r>
      <w:proofErr w:type="spellStart"/>
      <w:r>
        <w:rPr>
          <w:szCs w:val="22"/>
          <w:lang w:val="en-US"/>
        </w:rPr>
        <w:t>inloggen</w:t>
      </w:r>
      <w:proofErr w:type="spellEnd"/>
      <w:r>
        <w:rPr>
          <w:szCs w:val="22"/>
          <w:lang w:val="en-US"/>
        </w:rPr>
        <w:t xml:space="preserve"> </w:t>
      </w:r>
      <w:proofErr w:type="spellStart"/>
      <w:r>
        <w:rPr>
          <w:szCs w:val="22"/>
          <w:lang w:val="en-US"/>
        </w:rPr>
        <w:t>svp</w:t>
      </w:r>
      <w:proofErr w:type="spellEnd"/>
      <w:r>
        <w:rPr>
          <w:szCs w:val="22"/>
          <w:lang w:val="en-US"/>
        </w:rPr>
        <w:t xml:space="preserve"> '</w:t>
      </w:r>
    </w:p>
    <w:p w14:paraId="634B0FB0" w14:textId="77777777" w:rsidR="00000000" w:rsidRDefault="007D11F5">
      <w:pPr>
        <w:pStyle w:val="Plattetekst"/>
        <w:rPr>
          <w:szCs w:val="22"/>
          <w:lang w:val="en-US"/>
        </w:rPr>
      </w:pPr>
    </w:p>
    <w:p w14:paraId="51A5CEF1" w14:textId="77777777" w:rsidR="00000000" w:rsidRDefault="007D11F5">
      <w:pPr>
        <w:pStyle w:val="Kop1"/>
        <w:pageBreakBefore/>
        <w:spacing w:before="0"/>
        <w:ind w:left="0" w:firstLine="0"/>
        <w:rPr>
          <w:szCs w:val="22"/>
          <w:u w:val="single"/>
          <w:lang w:val="en-US"/>
        </w:rPr>
      </w:pPr>
      <w:bookmarkStart w:id="63" w:name="__RefHeading__8974_859944515"/>
      <w:bookmarkEnd w:id="63"/>
      <w:r>
        <w:rPr>
          <w:szCs w:val="22"/>
          <w:u w:val="single"/>
          <w:lang w:val="en-US"/>
        </w:rPr>
        <w:lastRenderedPageBreak/>
        <w:t>Import/Export Excel</w:t>
      </w:r>
    </w:p>
    <w:p w14:paraId="6100E4FE" w14:textId="77777777" w:rsidR="00000000" w:rsidRDefault="007D11F5">
      <w:pPr>
        <w:pStyle w:val="Kop2"/>
        <w:spacing w:before="0"/>
        <w:ind w:left="0" w:firstLine="0"/>
        <w:rPr>
          <w:szCs w:val="22"/>
          <w:lang w:val="en-US"/>
        </w:rPr>
      </w:pPr>
      <w:bookmarkStart w:id="64" w:name="__RefHeading__5770_1560394716"/>
      <w:bookmarkEnd w:id="64"/>
      <w:proofErr w:type="spellStart"/>
      <w:r>
        <w:rPr>
          <w:szCs w:val="22"/>
          <w:u w:val="single"/>
          <w:lang w:val="en-US"/>
        </w:rPr>
        <w:t>Introductie</w:t>
      </w:r>
      <w:proofErr w:type="spellEnd"/>
    </w:p>
    <w:p w14:paraId="7A5DBE42" w14:textId="77777777" w:rsidR="00000000" w:rsidRDefault="007D11F5">
      <w:pPr>
        <w:pStyle w:val="Plattetekst"/>
        <w:rPr>
          <w:szCs w:val="22"/>
          <w:lang w:val="en-US"/>
        </w:rPr>
      </w:pPr>
      <w:r>
        <w:rPr>
          <w:szCs w:val="22"/>
          <w:lang w:val="en-US"/>
        </w:rPr>
        <w:t xml:space="preserve">De </w:t>
      </w:r>
      <w:proofErr w:type="spellStart"/>
      <w:r>
        <w:rPr>
          <w:szCs w:val="22"/>
          <w:lang w:val="en-US"/>
        </w:rPr>
        <w:t>ond</w:t>
      </w:r>
      <w:r>
        <w:rPr>
          <w:szCs w:val="22"/>
          <w:lang w:val="en-US"/>
        </w:rPr>
        <w:t>erstaande</w:t>
      </w:r>
      <w:proofErr w:type="spellEnd"/>
      <w:r>
        <w:rPr>
          <w:szCs w:val="22"/>
          <w:lang w:val="en-US"/>
        </w:rPr>
        <w:t xml:space="preserve"> NLCS </w:t>
      </w:r>
      <w:proofErr w:type="spellStart"/>
      <w:r>
        <w:rPr>
          <w:szCs w:val="22"/>
          <w:lang w:val="en-US"/>
        </w:rPr>
        <w:t>onderdelen</w:t>
      </w:r>
      <w:proofErr w:type="spellEnd"/>
      <w:r>
        <w:rPr>
          <w:szCs w:val="22"/>
          <w:lang w:val="en-US"/>
        </w:rPr>
        <w:t xml:space="preserve"> </w:t>
      </w:r>
      <w:proofErr w:type="spellStart"/>
      <w:r>
        <w:rPr>
          <w:szCs w:val="22"/>
          <w:lang w:val="en-US"/>
        </w:rPr>
        <w:t>kunnen</w:t>
      </w:r>
      <w:proofErr w:type="spellEnd"/>
      <w:r>
        <w:rPr>
          <w:szCs w:val="22"/>
          <w:lang w:val="en-US"/>
        </w:rPr>
        <w:t xml:space="preserve"> </w:t>
      </w:r>
      <w:proofErr w:type="spellStart"/>
      <w:r>
        <w:rPr>
          <w:szCs w:val="22"/>
          <w:lang w:val="en-US"/>
        </w:rPr>
        <w:t>worden</w:t>
      </w:r>
      <w:proofErr w:type="spellEnd"/>
      <w:r>
        <w:rPr>
          <w:szCs w:val="22"/>
          <w:lang w:val="en-US"/>
        </w:rPr>
        <w:t xml:space="preserve"> </w:t>
      </w:r>
      <w:proofErr w:type="spellStart"/>
      <w:r>
        <w:rPr>
          <w:szCs w:val="22"/>
          <w:lang w:val="en-US"/>
        </w:rPr>
        <w:t>geexporteerd</w:t>
      </w:r>
      <w:proofErr w:type="spellEnd"/>
      <w:r>
        <w:rPr>
          <w:szCs w:val="22"/>
          <w:lang w:val="en-US"/>
        </w:rPr>
        <w:t xml:space="preserve"> </w:t>
      </w:r>
      <w:proofErr w:type="spellStart"/>
      <w:r>
        <w:rPr>
          <w:szCs w:val="22"/>
          <w:lang w:val="en-US"/>
        </w:rPr>
        <w:t>naar</w:t>
      </w:r>
      <w:proofErr w:type="spellEnd"/>
      <w:r>
        <w:rPr>
          <w:szCs w:val="22"/>
          <w:lang w:val="en-US"/>
        </w:rPr>
        <w:t xml:space="preserve"> </w:t>
      </w:r>
      <w:proofErr w:type="spellStart"/>
      <w:r>
        <w:rPr>
          <w:szCs w:val="22"/>
          <w:lang w:val="en-US"/>
        </w:rPr>
        <w:t>een</w:t>
      </w:r>
      <w:proofErr w:type="spellEnd"/>
      <w:r>
        <w:rPr>
          <w:szCs w:val="22"/>
          <w:lang w:val="en-US"/>
        </w:rPr>
        <w:t xml:space="preserve"> Excel </w:t>
      </w:r>
      <w:proofErr w:type="spellStart"/>
      <w:proofErr w:type="gramStart"/>
      <w:r>
        <w:rPr>
          <w:szCs w:val="22"/>
          <w:lang w:val="en-US"/>
        </w:rPr>
        <w:t>bestand</w:t>
      </w:r>
      <w:proofErr w:type="spellEnd"/>
      <w:r>
        <w:rPr>
          <w:szCs w:val="22"/>
          <w:lang w:val="en-US"/>
        </w:rPr>
        <w:t xml:space="preserve"> :</w:t>
      </w:r>
      <w:proofErr w:type="gramEnd"/>
    </w:p>
    <w:p w14:paraId="7958EFF2" w14:textId="77777777" w:rsidR="00000000" w:rsidRDefault="007D11F5">
      <w:pPr>
        <w:pStyle w:val="Plattetekst"/>
        <w:numPr>
          <w:ilvl w:val="0"/>
          <w:numId w:val="11"/>
        </w:numPr>
        <w:rPr>
          <w:szCs w:val="22"/>
          <w:lang w:val="en-US"/>
        </w:rPr>
      </w:pPr>
      <w:proofErr w:type="spellStart"/>
      <w:r>
        <w:rPr>
          <w:szCs w:val="22"/>
          <w:lang w:val="en-US"/>
        </w:rPr>
        <w:t>Hoofdgroepen</w:t>
      </w:r>
      <w:proofErr w:type="spellEnd"/>
    </w:p>
    <w:p w14:paraId="63FA0E6C" w14:textId="77777777" w:rsidR="00000000" w:rsidRDefault="007D11F5">
      <w:pPr>
        <w:pStyle w:val="Plattetekst"/>
        <w:numPr>
          <w:ilvl w:val="0"/>
          <w:numId w:val="11"/>
        </w:numPr>
        <w:rPr>
          <w:szCs w:val="22"/>
          <w:lang w:val="en-US"/>
        </w:rPr>
      </w:pPr>
      <w:proofErr w:type="spellStart"/>
      <w:r>
        <w:rPr>
          <w:szCs w:val="22"/>
          <w:lang w:val="en-US"/>
        </w:rPr>
        <w:t>Objecten</w:t>
      </w:r>
      <w:proofErr w:type="spellEnd"/>
    </w:p>
    <w:p w14:paraId="0B083AA7" w14:textId="77777777" w:rsidR="00000000" w:rsidRDefault="007D11F5">
      <w:pPr>
        <w:pStyle w:val="Plattetekst"/>
        <w:numPr>
          <w:ilvl w:val="0"/>
          <w:numId w:val="11"/>
        </w:numPr>
        <w:rPr>
          <w:szCs w:val="22"/>
          <w:lang w:val="en-US"/>
        </w:rPr>
      </w:pPr>
      <w:proofErr w:type="spellStart"/>
      <w:r>
        <w:rPr>
          <w:szCs w:val="22"/>
          <w:lang w:val="en-US"/>
        </w:rPr>
        <w:t>Symbool</w:t>
      </w:r>
      <w:proofErr w:type="spellEnd"/>
      <w:r>
        <w:rPr>
          <w:szCs w:val="22"/>
          <w:lang w:val="en-US"/>
        </w:rPr>
        <w:t xml:space="preserve"> </w:t>
      </w:r>
      <w:proofErr w:type="spellStart"/>
      <w:r>
        <w:rPr>
          <w:szCs w:val="22"/>
          <w:lang w:val="en-US"/>
        </w:rPr>
        <w:t>bibliotheken</w:t>
      </w:r>
      <w:proofErr w:type="spellEnd"/>
    </w:p>
    <w:p w14:paraId="55BEBDFB" w14:textId="77777777" w:rsidR="00000000" w:rsidRDefault="007D11F5">
      <w:pPr>
        <w:pStyle w:val="Plattetekst"/>
        <w:numPr>
          <w:ilvl w:val="0"/>
          <w:numId w:val="11"/>
        </w:numPr>
        <w:rPr>
          <w:szCs w:val="22"/>
          <w:lang w:val="en-US"/>
        </w:rPr>
      </w:pPr>
      <w:proofErr w:type="spellStart"/>
      <w:r>
        <w:rPr>
          <w:szCs w:val="22"/>
          <w:lang w:val="en-US"/>
        </w:rPr>
        <w:t>Symbolen</w:t>
      </w:r>
      <w:proofErr w:type="spellEnd"/>
    </w:p>
    <w:p w14:paraId="118B318F" w14:textId="77777777" w:rsidR="00000000" w:rsidRDefault="007D11F5">
      <w:pPr>
        <w:pStyle w:val="Plattetekst"/>
        <w:numPr>
          <w:ilvl w:val="0"/>
          <w:numId w:val="11"/>
        </w:numPr>
        <w:rPr>
          <w:szCs w:val="22"/>
          <w:lang w:val="en-US"/>
        </w:rPr>
      </w:pPr>
      <w:proofErr w:type="spellStart"/>
      <w:r>
        <w:rPr>
          <w:szCs w:val="22"/>
          <w:lang w:val="en-US"/>
        </w:rPr>
        <w:t>Arcering</w:t>
      </w:r>
      <w:proofErr w:type="spellEnd"/>
      <w:r>
        <w:rPr>
          <w:szCs w:val="22"/>
          <w:lang w:val="en-US"/>
        </w:rPr>
        <w:t xml:space="preserve"> </w:t>
      </w:r>
      <w:proofErr w:type="spellStart"/>
      <w:r>
        <w:rPr>
          <w:szCs w:val="22"/>
          <w:lang w:val="en-US"/>
        </w:rPr>
        <w:t>bibliotheken</w:t>
      </w:r>
      <w:proofErr w:type="spellEnd"/>
    </w:p>
    <w:p w14:paraId="23F8F997" w14:textId="77777777" w:rsidR="00000000" w:rsidRDefault="007D11F5">
      <w:pPr>
        <w:pStyle w:val="Plattetekst"/>
        <w:numPr>
          <w:ilvl w:val="0"/>
          <w:numId w:val="11"/>
        </w:numPr>
        <w:rPr>
          <w:szCs w:val="22"/>
          <w:lang w:val="en-US"/>
        </w:rPr>
      </w:pPr>
      <w:proofErr w:type="spellStart"/>
      <w:r>
        <w:rPr>
          <w:szCs w:val="22"/>
          <w:lang w:val="en-US"/>
        </w:rPr>
        <w:t>Arceringen</w:t>
      </w:r>
      <w:proofErr w:type="spellEnd"/>
    </w:p>
    <w:p w14:paraId="218BEA01" w14:textId="77777777" w:rsidR="00000000" w:rsidRDefault="007D11F5">
      <w:pPr>
        <w:pStyle w:val="Plattetekst"/>
        <w:numPr>
          <w:ilvl w:val="0"/>
          <w:numId w:val="11"/>
        </w:numPr>
        <w:rPr>
          <w:szCs w:val="22"/>
          <w:lang w:val="en-US"/>
        </w:rPr>
      </w:pPr>
      <w:proofErr w:type="spellStart"/>
      <w:r>
        <w:rPr>
          <w:szCs w:val="22"/>
          <w:lang w:val="en-US"/>
        </w:rPr>
        <w:t>Lijntypen</w:t>
      </w:r>
      <w:proofErr w:type="spellEnd"/>
    </w:p>
    <w:p w14:paraId="0F9CDB2B" w14:textId="77777777" w:rsidR="00000000" w:rsidRDefault="007D11F5">
      <w:pPr>
        <w:pStyle w:val="Plattetekst"/>
        <w:numPr>
          <w:ilvl w:val="0"/>
          <w:numId w:val="11"/>
        </w:numPr>
        <w:rPr>
          <w:szCs w:val="22"/>
          <w:lang w:val="en-US"/>
        </w:rPr>
      </w:pPr>
      <w:r>
        <w:rPr>
          <w:szCs w:val="22"/>
          <w:lang w:val="en-US"/>
        </w:rPr>
        <w:t>BGT</w:t>
      </w:r>
    </w:p>
    <w:p w14:paraId="0F90B9F2" w14:textId="77777777" w:rsidR="00000000" w:rsidRDefault="007D11F5">
      <w:pPr>
        <w:pStyle w:val="Plattetekst"/>
        <w:numPr>
          <w:ilvl w:val="0"/>
          <w:numId w:val="11"/>
        </w:numPr>
        <w:rPr>
          <w:szCs w:val="22"/>
          <w:lang w:val="en-US"/>
        </w:rPr>
      </w:pPr>
      <w:r>
        <w:rPr>
          <w:szCs w:val="22"/>
          <w:lang w:val="en-US"/>
        </w:rPr>
        <w:t>GWSW</w:t>
      </w:r>
    </w:p>
    <w:p w14:paraId="3E3A2AAB" w14:textId="77777777" w:rsidR="00000000" w:rsidRDefault="007D11F5">
      <w:pPr>
        <w:pStyle w:val="Plattetekst"/>
        <w:rPr>
          <w:szCs w:val="22"/>
          <w:lang w:val="en-US"/>
        </w:rPr>
      </w:pPr>
      <w:r>
        <w:rPr>
          <w:szCs w:val="22"/>
          <w:lang w:val="en-US"/>
        </w:rPr>
        <w:t xml:space="preserve">Het </w:t>
      </w:r>
      <w:proofErr w:type="spellStart"/>
      <w:r>
        <w:rPr>
          <w:szCs w:val="22"/>
          <w:lang w:val="en-US"/>
        </w:rPr>
        <w:t>wijzigen</w:t>
      </w:r>
      <w:proofErr w:type="spellEnd"/>
      <w:r>
        <w:rPr>
          <w:szCs w:val="22"/>
          <w:lang w:val="en-US"/>
        </w:rPr>
        <w:t xml:space="preserve"> en </w:t>
      </w:r>
      <w:proofErr w:type="spellStart"/>
      <w:r>
        <w:rPr>
          <w:szCs w:val="22"/>
          <w:lang w:val="en-US"/>
        </w:rPr>
        <w:t>toevoegen</w:t>
      </w:r>
      <w:proofErr w:type="spellEnd"/>
      <w:r>
        <w:rPr>
          <w:szCs w:val="22"/>
          <w:lang w:val="en-US"/>
        </w:rPr>
        <w:t xml:space="preserve"> van </w:t>
      </w:r>
      <w:proofErr w:type="spellStart"/>
      <w:r>
        <w:rPr>
          <w:szCs w:val="22"/>
          <w:lang w:val="en-US"/>
        </w:rPr>
        <w:t>bovenstaande</w:t>
      </w:r>
      <w:proofErr w:type="spellEnd"/>
      <w:r>
        <w:rPr>
          <w:szCs w:val="22"/>
          <w:lang w:val="en-US"/>
        </w:rPr>
        <w:t xml:space="preserve"> NLCS </w:t>
      </w:r>
      <w:proofErr w:type="spellStart"/>
      <w:r>
        <w:rPr>
          <w:szCs w:val="22"/>
          <w:lang w:val="en-US"/>
        </w:rPr>
        <w:t>onderdelen</w:t>
      </w:r>
      <w:proofErr w:type="spellEnd"/>
      <w:r>
        <w:rPr>
          <w:szCs w:val="22"/>
          <w:lang w:val="en-US"/>
        </w:rPr>
        <w:t xml:space="preserve"> </w:t>
      </w:r>
      <w:proofErr w:type="spellStart"/>
      <w:r>
        <w:rPr>
          <w:szCs w:val="22"/>
          <w:lang w:val="en-US"/>
        </w:rPr>
        <w:t>gaat</w:t>
      </w:r>
      <w:proofErr w:type="spellEnd"/>
      <w:r>
        <w:rPr>
          <w:szCs w:val="22"/>
          <w:lang w:val="en-US"/>
        </w:rPr>
        <w:t xml:space="preserve"> </w:t>
      </w:r>
      <w:proofErr w:type="spellStart"/>
      <w:r>
        <w:rPr>
          <w:szCs w:val="22"/>
          <w:lang w:val="en-US"/>
        </w:rPr>
        <w:t>altijd</w:t>
      </w:r>
      <w:proofErr w:type="spellEnd"/>
      <w:r>
        <w:rPr>
          <w:szCs w:val="22"/>
          <w:lang w:val="en-US"/>
        </w:rPr>
        <w:t xml:space="preserve"> via</w:t>
      </w:r>
      <w:r>
        <w:rPr>
          <w:szCs w:val="22"/>
          <w:lang w:val="en-US"/>
        </w:rPr>
        <w:t xml:space="preserve"> </w:t>
      </w:r>
      <w:proofErr w:type="spellStart"/>
      <w:proofErr w:type="gramStart"/>
      <w:r>
        <w:rPr>
          <w:szCs w:val="22"/>
          <w:lang w:val="en-US"/>
        </w:rPr>
        <w:t>een</w:t>
      </w:r>
      <w:proofErr w:type="spellEnd"/>
      <w:r>
        <w:rPr>
          <w:szCs w:val="22"/>
          <w:lang w:val="en-US"/>
        </w:rPr>
        <w:t xml:space="preserve">  import</w:t>
      </w:r>
      <w:proofErr w:type="gramEnd"/>
      <w:r>
        <w:rPr>
          <w:szCs w:val="22"/>
          <w:lang w:val="en-US"/>
        </w:rPr>
        <w:t xml:space="preserve"> van </w:t>
      </w:r>
      <w:proofErr w:type="spellStart"/>
      <w:r>
        <w:rPr>
          <w:szCs w:val="22"/>
          <w:lang w:val="en-US"/>
        </w:rPr>
        <w:t>een</w:t>
      </w:r>
      <w:proofErr w:type="spellEnd"/>
      <w:r>
        <w:rPr>
          <w:szCs w:val="22"/>
          <w:lang w:val="en-US"/>
        </w:rPr>
        <w:t xml:space="preserve"> Excel </w:t>
      </w:r>
      <w:proofErr w:type="spellStart"/>
      <w:r>
        <w:rPr>
          <w:szCs w:val="22"/>
          <w:lang w:val="en-US"/>
        </w:rPr>
        <w:t>bestand</w:t>
      </w:r>
      <w:proofErr w:type="spellEnd"/>
      <w:r>
        <w:rPr>
          <w:szCs w:val="22"/>
          <w:lang w:val="en-US"/>
        </w:rPr>
        <w:t>.</w:t>
      </w:r>
    </w:p>
    <w:p w14:paraId="5883ACF9" w14:textId="77777777" w:rsidR="00000000" w:rsidRDefault="007D11F5">
      <w:pPr>
        <w:pStyle w:val="Plattetekst"/>
        <w:rPr>
          <w:szCs w:val="22"/>
          <w:lang w:val="en-US"/>
        </w:rPr>
      </w:pPr>
      <w:proofErr w:type="spellStart"/>
      <w:r>
        <w:rPr>
          <w:szCs w:val="22"/>
          <w:lang w:val="en-US"/>
        </w:rPr>
        <w:t>Uitgangspunts</w:t>
      </w:r>
      <w:proofErr w:type="spellEnd"/>
      <w:r>
        <w:rPr>
          <w:szCs w:val="22"/>
          <w:lang w:val="en-US"/>
        </w:rPr>
        <w:t xml:space="preserve"> </w:t>
      </w:r>
      <w:proofErr w:type="gramStart"/>
      <w:r>
        <w:rPr>
          <w:szCs w:val="22"/>
          <w:lang w:val="en-US"/>
        </w:rPr>
        <w:t xml:space="preserve">is  </w:t>
      </w:r>
      <w:proofErr w:type="spellStart"/>
      <w:r>
        <w:rPr>
          <w:szCs w:val="22"/>
          <w:lang w:val="en-US"/>
        </w:rPr>
        <w:t>hierbij</w:t>
      </w:r>
      <w:proofErr w:type="spellEnd"/>
      <w:proofErr w:type="gramEnd"/>
      <w:r>
        <w:rPr>
          <w:szCs w:val="22"/>
          <w:lang w:val="en-US"/>
        </w:rPr>
        <w:t xml:space="preserve"> het  export Excel </w:t>
      </w:r>
      <w:proofErr w:type="spellStart"/>
      <w:r>
        <w:rPr>
          <w:szCs w:val="22"/>
          <w:lang w:val="en-US"/>
        </w:rPr>
        <w:t>bestand</w:t>
      </w:r>
      <w:proofErr w:type="spellEnd"/>
      <w:r>
        <w:rPr>
          <w:szCs w:val="22"/>
          <w:lang w:val="en-US"/>
        </w:rPr>
        <w:t>.</w:t>
      </w:r>
    </w:p>
    <w:p w14:paraId="4E8FB7E7" w14:textId="77777777" w:rsidR="00000000" w:rsidRDefault="007D11F5">
      <w:pPr>
        <w:pStyle w:val="Plattetekst"/>
        <w:rPr>
          <w:szCs w:val="22"/>
          <w:lang w:val="en-US"/>
        </w:rPr>
      </w:pPr>
      <w:r>
        <w:rPr>
          <w:szCs w:val="22"/>
          <w:lang w:val="en-US"/>
        </w:rPr>
        <w:t xml:space="preserve">In de </w:t>
      </w:r>
      <w:proofErr w:type="spellStart"/>
      <w:r>
        <w:rPr>
          <w:szCs w:val="22"/>
          <w:lang w:val="en-US"/>
        </w:rPr>
        <w:t>koppen</w:t>
      </w:r>
      <w:proofErr w:type="spellEnd"/>
      <w:r>
        <w:rPr>
          <w:szCs w:val="22"/>
          <w:lang w:val="en-US"/>
        </w:rPr>
        <w:t xml:space="preserve"> van de Excel </w:t>
      </w:r>
      <w:proofErr w:type="spellStart"/>
      <w:r>
        <w:rPr>
          <w:szCs w:val="22"/>
          <w:lang w:val="en-US"/>
        </w:rPr>
        <w:t>bestanden</w:t>
      </w:r>
      <w:proofErr w:type="spellEnd"/>
      <w:r>
        <w:rPr>
          <w:szCs w:val="22"/>
          <w:lang w:val="en-US"/>
        </w:rPr>
        <w:t xml:space="preserve"> </w:t>
      </w:r>
      <w:proofErr w:type="spellStart"/>
      <w:r>
        <w:rPr>
          <w:szCs w:val="22"/>
          <w:lang w:val="en-US"/>
        </w:rPr>
        <w:t>wordt</w:t>
      </w:r>
      <w:proofErr w:type="spellEnd"/>
      <w:r>
        <w:rPr>
          <w:szCs w:val="22"/>
          <w:lang w:val="en-US"/>
        </w:rPr>
        <w:t xml:space="preserve"> </w:t>
      </w:r>
      <w:proofErr w:type="spellStart"/>
      <w:r>
        <w:rPr>
          <w:szCs w:val="22"/>
          <w:lang w:val="en-US"/>
        </w:rPr>
        <w:t>een</w:t>
      </w:r>
      <w:proofErr w:type="spellEnd"/>
      <w:r>
        <w:rPr>
          <w:szCs w:val="22"/>
          <w:lang w:val="en-US"/>
        </w:rPr>
        <w:t xml:space="preserve"> </w:t>
      </w:r>
      <w:proofErr w:type="spellStart"/>
      <w:r>
        <w:rPr>
          <w:szCs w:val="22"/>
          <w:lang w:val="en-US"/>
        </w:rPr>
        <w:t>kleurcodering</w:t>
      </w:r>
      <w:proofErr w:type="spellEnd"/>
      <w:r>
        <w:rPr>
          <w:szCs w:val="22"/>
          <w:lang w:val="en-US"/>
        </w:rPr>
        <w:t xml:space="preserve"> </w:t>
      </w:r>
      <w:proofErr w:type="spellStart"/>
      <w:r>
        <w:rPr>
          <w:szCs w:val="22"/>
          <w:lang w:val="en-US"/>
        </w:rPr>
        <w:t>gebruikt</w:t>
      </w:r>
      <w:proofErr w:type="spellEnd"/>
      <w:r>
        <w:rPr>
          <w:szCs w:val="22"/>
          <w:lang w:val="en-US"/>
        </w:rPr>
        <w:t xml:space="preserve"> om </w:t>
      </w:r>
      <w:proofErr w:type="spellStart"/>
      <w:r>
        <w:rPr>
          <w:szCs w:val="22"/>
          <w:lang w:val="en-US"/>
        </w:rPr>
        <w:t>aan</w:t>
      </w:r>
      <w:proofErr w:type="spellEnd"/>
      <w:r>
        <w:rPr>
          <w:szCs w:val="22"/>
          <w:lang w:val="en-US"/>
        </w:rPr>
        <w:t xml:space="preserve"> te </w:t>
      </w:r>
      <w:proofErr w:type="spellStart"/>
      <w:r>
        <w:rPr>
          <w:szCs w:val="22"/>
          <w:lang w:val="en-US"/>
        </w:rPr>
        <w:t>geven</w:t>
      </w:r>
      <w:proofErr w:type="spellEnd"/>
      <w:r>
        <w:rPr>
          <w:szCs w:val="22"/>
          <w:lang w:val="en-US"/>
        </w:rPr>
        <w:t xml:space="preserve"> hoe de </w:t>
      </w:r>
      <w:proofErr w:type="spellStart"/>
      <w:r>
        <w:rPr>
          <w:szCs w:val="22"/>
          <w:lang w:val="en-US"/>
        </w:rPr>
        <w:t>betreffende</w:t>
      </w:r>
      <w:proofErr w:type="spellEnd"/>
      <w:r>
        <w:rPr>
          <w:szCs w:val="22"/>
          <w:lang w:val="en-US"/>
        </w:rPr>
        <w:t xml:space="preserve"> </w:t>
      </w:r>
      <w:proofErr w:type="spellStart"/>
      <w:r>
        <w:rPr>
          <w:szCs w:val="22"/>
          <w:lang w:val="en-US"/>
        </w:rPr>
        <w:t>kolom</w:t>
      </w:r>
      <w:proofErr w:type="spellEnd"/>
      <w:r>
        <w:rPr>
          <w:szCs w:val="22"/>
          <w:lang w:val="en-US"/>
        </w:rPr>
        <w:t xml:space="preserve"> </w:t>
      </w:r>
      <w:proofErr w:type="spellStart"/>
      <w:r>
        <w:rPr>
          <w:szCs w:val="22"/>
          <w:lang w:val="en-US"/>
        </w:rPr>
        <w:t>bij</w:t>
      </w:r>
      <w:proofErr w:type="spellEnd"/>
      <w:r>
        <w:rPr>
          <w:szCs w:val="22"/>
          <w:lang w:val="en-US"/>
        </w:rPr>
        <w:t xml:space="preserve"> import </w:t>
      </w:r>
      <w:proofErr w:type="spellStart"/>
      <w:r>
        <w:rPr>
          <w:szCs w:val="22"/>
          <w:lang w:val="en-US"/>
        </w:rPr>
        <w:t>dien</w:t>
      </w:r>
      <w:proofErr w:type="spellEnd"/>
      <w:r>
        <w:rPr>
          <w:szCs w:val="22"/>
          <w:lang w:val="en-US"/>
        </w:rPr>
        <w:t xml:space="preserve"> te </w:t>
      </w:r>
      <w:proofErr w:type="spellStart"/>
      <w:r>
        <w:rPr>
          <w:szCs w:val="22"/>
          <w:lang w:val="en-US"/>
        </w:rPr>
        <w:t>worden</w:t>
      </w:r>
      <w:proofErr w:type="spellEnd"/>
      <w:r>
        <w:rPr>
          <w:szCs w:val="22"/>
          <w:lang w:val="en-US"/>
        </w:rPr>
        <w:t xml:space="preserve"> </w:t>
      </w:r>
      <w:proofErr w:type="spellStart"/>
      <w:r>
        <w:rPr>
          <w:szCs w:val="22"/>
          <w:lang w:val="en-US"/>
        </w:rPr>
        <w:t>ingevuld</w:t>
      </w:r>
      <w:proofErr w:type="spellEnd"/>
      <w:r>
        <w:rPr>
          <w:szCs w:val="22"/>
          <w:lang w:val="en-US"/>
        </w:rPr>
        <w:t>.</w:t>
      </w:r>
    </w:p>
    <w:p w14:paraId="7A8F04E3" w14:textId="77777777" w:rsidR="00000000" w:rsidRDefault="007D11F5">
      <w:pPr>
        <w:pStyle w:val="Plattetekst"/>
        <w:rPr>
          <w:szCs w:val="22"/>
          <w:lang w:val="en-US"/>
        </w:rPr>
      </w:pPr>
      <w:r>
        <w:rPr>
          <w:szCs w:val="22"/>
          <w:lang w:val="en-US"/>
        </w:rPr>
        <w:t xml:space="preserve">ROOD = </w:t>
      </w:r>
      <w:proofErr w:type="spellStart"/>
      <w:r>
        <w:rPr>
          <w:szCs w:val="22"/>
          <w:lang w:val="en-US"/>
        </w:rPr>
        <w:t>verplicht</w:t>
      </w:r>
      <w:proofErr w:type="spellEnd"/>
      <w:r>
        <w:br/>
        <w:t>ORAN</w:t>
      </w:r>
      <w:r>
        <w:t xml:space="preserve">JE = optioneel </w:t>
      </w:r>
      <w:r>
        <w:br/>
        <w:t>LICHT GRIJS = ter info</w:t>
      </w:r>
      <w:r>
        <w:rPr>
          <w:szCs w:val="22"/>
          <w:lang w:val="en-US"/>
        </w:rPr>
        <w:br/>
        <w:t xml:space="preserve">BLAUW = </w:t>
      </w:r>
      <w:proofErr w:type="spellStart"/>
      <w:r>
        <w:rPr>
          <w:szCs w:val="22"/>
          <w:lang w:val="en-US"/>
        </w:rPr>
        <w:t>bij</w:t>
      </w:r>
      <w:proofErr w:type="spellEnd"/>
      <w:r>
        <w:rPr>
          <w:szCs w:val="22"/>
          <w:lang w:val="en-US"/>
        </w:rPr>
        <w:t xml:space="preserve"> '</w:t>
      </w:r>
      <w:proofErr w:type="spellStart"/>
      <w:r>
        <w:rPr>
          <w:szCs w:val="22"/>
          <w:lang w:val="en-US"/>
        </w:rPr>
        <w:t>wijzigingen</w:t>
      </w:r>
      <w:proofErr w:type="spellEnd"/>
      <w:r>
        <w:rPr>
          <w:szCs w:val="22"/>
          <w:lang w:val="en-US"/>
        </w:rPr>
        <w:t xml:space="preserve">' het ID en </w:t>
      </w:r>
      <w:proofErr w:type="spellStart"/>
      <w:r>
        <w:rPr>
          <w:szCs w:val="22"/>
          <w:lang w:val="en-US"/>
        </w:rPr>
        <w:t>bij</w:t>
      </w:r>
      <w:proofErr w:type="spellEnd"/>
      <w:r>
        <w:rPr>
          <w:szCs w:val="22"/>
          <w:lang w:val="en-US"/>
        </w:rPr>
        <w:t xml:space="preserve"> '</w:t>
      </w:r>
      <w:proofErr w:type="spellStart"/>
      <w:r>
        <w:rPr>
          <w:szCs w:val="22"/>
          <w:lang w:val="en-US"/>
        </w:rPr>
        <w:t>nieuw</w:t>
      </w:r>
      <w:proofErr w:type="spellEnd"/>
      <w:r>
        <w:rPr>
          <w:szCs w:val="22"/>
          <w:lang w:val="en-US"/>
        </w:rPr>
        <w:t xml:space="preserve">' is </w:t>
      </w:r>
      <w:proofErr w:type="spellStart"/>
      <w:r>
        <w:rPr>
          <w:szCs w:val="22"/>
          <w:lang w:val="en-US"/>
        </w:rPr>
        <w:t>dit</w:t>
      </w:r>
      <w:proofErr w:type="spellEnd"/>
      <w:r>
        <w:rPr>
          <w:szCs w:val="22"/>
          <w:lang w:val="en-US"/>
        </w:rPr>
        <w:t xml:space="preserve"> veld LEEG</w:t>
      </w:r>
      <w:r>
        <w:rPr>
          <w:szCs w:val="22"/>
          <w:lang w:val="en-US"/>
        </w:rPr>
        <w:br/>
        <w:t xml:space="preserve">GEEL = </w:t>
      </w:r>
      <w:proofErr w:type="spellStart"/>
      <w:r>
        <w:rPr>
          <w:szCs w:val="22"/>
          <w:lang w:val="en-US"/>
        </w:rPr>
        <w:t>Alleen</w:t>
      </w:r>
      <w:proofErr w:type="spellEnd"/>
      <w:r>
        <w:rPr>
          <w:szCs w:val="22"/>
          <w:lang w:val="en-US"/>
        </w:rPr>
        <w:t xml:space="preserve"> </w:t>
      </w:r>
      <w:proofErr w:type="spellStart"/>
      <w:r>
        <w:rPr>
          <w:szCs w:val="22"/>
          <w:lang w:val="en-US"/>
        </w:rPr>
        <w:t>bij</w:t>
      </w:r>
      <w:proofErr w:type="spellEnd"/>
      <w:r>
        <w:rPr>
          <w:szCs w:val="22"/>
          <w:lang w:val="en-US"/>
        </w:rPr>
        <w:t xml:space="preserve"> </w:t>
      </w:r>
      <w:proofErr w:type="spellStart"/>
      <w:r>
        <w:rPr>
          <w:szCs w:val="22"/>
          <w:lang w:val="en-US"/>
        </w:rPr>
        <w:t>objecten</w:t>
      </w:r>
      <w:proofErr w:type="spellEnd"/>
      <w:r>
        <w:rPr>
          <w:szCs w:val="22"/>
          <w:lang w:val="en-US"/>
        </w:rPr>
        <w:t xml:space="preserve"> = in regel is </w:t>
      </w:r>
      <w:proofErr w:type="spellStart"/>
      <w:r>
        <w:rPr>
          <w:szCs w:val="22"/>
          <w:lang w:val="en-US"/>
        </w:rPr>
        <w:t>alleen</w:t>
      </w:r>
      <w:proofErr w:type="spellEnd"/>
      <w:r>
        <w:rPr>
          <w:szCs w:val="22"/>
          <w:lang w:val="en-US"/>
        </w:rPr>
        <w:t xml:space="preserve"> </w:t>
      </w:r>
      <w:proofErr w:type="spellStart"/>
      <w:r>
        <w:rPr>
          <w:szCs w:val="22"/>
          <w:lang w:val="en-US"/>
        </w:rPr>
        <w:t>laatste</w:t>
      </w:r>
      <w:proofErr w:type="spellEnd"/>
      <w:r>
        <w:rPr>
          <w:szCs w:val="22"/>
          <w:lang w:val="en-US"/>
        </w:rPr>
        <w:t xml:space="preserve"> Object het </w:t>
      </w:r>
      <w:proofErr w:type="spellStart"/>
      <w:r>
        <w:rPr>
          <w:szCs w:val="22"/>
          <w:lang w:val="en-US"/>
        </w:rPr>
        <w:t>actieve</w:t>
      </w:r>
      <w:proofErr w:type="spellEnd"/>
      <w:r>
        <w:rPr>
          <w:szCs w:val="22"/>
          <w:lang w:val="en-US"/>
        </w:rPr>
        <w:t xml:space="preserve"> Object</w:t>
      </w:r>
      <w:r>
        <w:rPr>
          <w:szCs w:val="22"/>
          <w:lang w:val="en-US"/>
        </w:rPr>
        <w:br/>
        <w:t xml:space="preserve">GROEN = GWSW en BGT </w:t>
      </w:r>
      <w:proofErr w:type="spellStart"/>
      <w:r>
        <w:rPr>
          <w:szCs w:val="22"/>
          <w:lang w:val="en-US"/>
        </w:rPr>
        <w:t>minimaal</w:t>
      </w:r>
      <w:proofErr w:type="spellEnd"/>
      <w:r>
        <w:rPr>
          <w:szCs w:val="22"/>
          <w:lang w:val="en-US"/>
        </w:rPr>
        <w:t xml:space="preserve"> 1 </w:t>
      </w:r>
      <w:proofErr w:type="spellStart"/>
      <w:r>
        <w:rPr>
          <w:szCs w:val="22"/>
          <w:lang w:val="en-US"/>
        </w:rPr>
        <w:t>verplicht</w:t>
      </w:r>
      <w:proofErr w:type="spellEnd"/>
      <w:r>
        <w:rPr>
          <w:szCs w:val="22"/>
          <w:lang w:val="en-US"/>
        </w:rPr>
        <w:br/>
        <w:t xml:space="preserve">MAGENTA   </w:t>
      </w:r>
      <w:proofErr w:type="spellStart"/>
      <w:r>
        <w:rPr>
          <w:szCs w:val="22"/>
          <w:lang w:val="en-US"/>
        </w:rPr>
        <w:t>Alleen</w:t>
      </w:r>
      <w:proofErr w:type="spellEnd"/>
      <w:r>
        <w:rPr>
          <w:szCs w:val="22"/>
          <w:lang w:val="en-US"/>
        </w:rPr>
        <w:t xml:space="preserve"> </w:t>
      </w:r>
      <w:proofErr w:type="spellStart"/>
      <w:r>
        <w:rPr>
          <w:szCs w:val="22"/>
          <w:lang w:val="en-US"/>
        </w:rPr>
        <w:t>bij</w:t>
      </w:r>
      <w:proofErr w:type="spellEnd"/>
      <w:r>
        <w:rPr>
          <w:szCs w:val="22"/>
          <w:lang w:val="en-US"/>
        </w:rPr>
        <w:t xml:space="preserve"> </w:t>
      </w:r>
      <w:proofErr w:type="spellStart"/>
      <w:r>
        <w:rPr>
          <w:szCs w:val="22"/>
          <w:lang w:val="en-US"/>
        </w:rPr>
        <w:t>objecten</w:t>
      </w:r>
      <w:proofErr w:type="spellEnd"/>
      <w:r>
        <w:rPr>
          <w:szCs w:val="22"/>
          <w:lang w:val="en-US"/>
        </w:rPr>
        <w:t xml:space="preserve"> : </w:t>
      </w:r>
      <w:r>
        <w:rPr>
          <w:szCs w:val="22"/>
          <w:lang w:val="en-US"/>
        </w:rPr>
        <w:br/>
      </w:r>
      <w:proofErr w:type="spellStart"/>
      <w:r>
        <w:rPr>
          <w:szCs w:val="22"/>
          <w:lang w:val="en-US"/>
        </w:rPr>
        <w:t>bij</w:t>
      </w:r>
      <w:proofErr w:type="spellEnd"/>
      <w:r>
        <w:rPr>
          <w:szCs w:val="22"/>
          <w:lang w:val="en-US"/>
        </w:rPr>
        <w:t xml:space="preserve"> '</w:t>
      </w:r>
      <w:proofErr w:type="spellStart"/>
      <w:r>
        <w:rPr>
          <w:szCs w:val="22"/>
          <w:lang w:val="en-US"/>
        </w:rPr>
        <w:t>wijzigingen</w:t>
      </w:r>
      <w:proofErr w:type="spellEnd"/>
      <w:r>
        <w:rPr>
          <w:szCs w:val="22"/>
          <w:lang w:val="en-US"/>
        </w:rPr>
        <w:t xml:space="preserve">'   ID van </w:t>
      </w:r>
      <w:proofErr w:type="spellStart"/>
      <w:r>
        <w:rPr>
          <w:szCs w:val="22"/>
          <w:lang w:val="en-US"/>
        </w:rPr>
        <w:t>ouder</w:t>
      </w:r>
      <w:proofErr w:type="spellEnd"/>
      <w:r>
        <w:rPr>
          <w:szCs w:val="22"/>
          <w:lang w:val="en-US"/>
        </w:rPr>
        <w:t xml:space="preserve"> (KIND_VAN) </w:t>
      </w:r>
      <w:r>
        <w:rPr>
          <w:szCs w:val="22"/>
          <w:lang w:val="en-US"/>
        </w:rPr>
        <w:br/>
      </w:r>
      <w:proofErr w:type="spellStart"/>
      <w:r>
        <w:rPr>
          <w:szCs w:val="22"/>
          <w:lang w:val="en-US"/>
        </w:rPr>
        <w:t>bij</w:t>
      </w:r>
      <w:proofErr w:type="spellEnd"/>
      <w:r>
        <w:rPr>
          <w:szCs w:val="22"/>
          <w:lang w:val="en-US"/>
        </w:rPr>
        <w:t xml:space="preserve"> '</w:t>
      </w:r>
      <w:proofErr w:type="spellStart"/>
      <w:r>
        <w:rPr>
          <w:szCs w:val="22"/>
          <w:lang w:val="en-US"/>
        </w:rPr>
        <w:t>nieuw</w:t>
      </w:r>
      <w:proofErr w:type="spellEnd"/>
      <w:r>
        <w:rPr>
          <w:szCs w:val="22"/>
          <w:lang w:val="en-US"/>
        </w:rPr>
        <w:t xml:space="preserve">'  </w:t>
      </w:r>
      <w:proofErr w:type="spellStart"/>
      <w:r>
        <w:rPr>
          <w:szCs w:val="22"/>
          <w:lang w:val="en-US"/>
        </w:rPr>
        <w:t>alleen</w:t>
      </w:r>
      <w:proofErr w:type="spellEnd"/>
      <w:r>
        <w:rPr>
          <w:szCs w:val="22"/>
          <w:lang w:val="en-US"/>
        </w:rPr>
        <w:t xml:space="preserve"> ID van </w:t>
      </w:r>
      <w:proofErr w:type="spellStart"/>
      <w:r>
        <w:rPr>
          <w:szCs w:val="22"/>
          <w:lang w:val="en-US"/>
        </w:rPr>
        <w:t>ouder</w:t>
      </w:r>
      <w:proofErr w:type="spellEnd"/>
      <w:r>
        <w:rPr>
          <w:szCs w:val="22"/>
          <w:lang w:val="en-US"/>
        </w:rPr>
        <w:t xml:space="preserve"> (KIND_VAN) </w:t>
      </w:r>
      <w:proofErr w:type="spellStart"/>
      <w:r>
        <w:rPr>
          <w:szCs w:val="22"/>
          <w:lang w:val="en-US"/>
        </w:rPr>
        <w:t>bij</w:t>
      </w:r>
      <w:proofErr w:type="spellEnd"/>
      <w:r>
        <w:rPr>
          <w:szCs w:val="22"/>
          <w:lang w:val="en-US"/>
        </w:rPr>
        <w:t xml:space="preserve"> het </w:t>
      </w:r>
      <w:proofErr w:type="spellStart"/>
      <w:r>
        <w:rPr>
          <w:szCs w:val="22"/>
          <w:lang w:val="en-US"/>
        </w:rPr>
        <w:t>hoogste</w:t>
      </w:r>
      <w:proofErr w:type="spellEnd"/>
      <w:r>
        <w:rPr>
          <w:szCs w:val="22"/>
          <w:lang w:val="en-US"/>
        </w:rPr>
        <w:t xml:space="preserve"> Object in de </w:t>
      </w:r>
      <w:proofErr w:type="spellStart"/>
      <w:r>
        <w:rPr>
          <w:szCs w:val="22"/>
          <w:lang w:val="en-US"/>
        </w:rPr>
        <w:t>nieuwe</w:t>
      </w:r>
      <w:proofErr w:type="spellEnd"/>
      <w:r>
        <w:rPr>
          <w:szCs w:val="22"/>
          <w:lang w:val="en-US"/>
        </w:rPr>
        <w:t xml:space="preserve"> boom, </w:t>
      </w:r>
      <w:proofErr w:type="spellStart"/>
      <w:r>
        <w:rPr>
          <w:szCs w:val="22"/>
          <w:lang w:val="en-US"/>
        </w:rPr>
        <w:t>bij</w:t>
      </w:r>
      <w:proofErr w:type="spellEnd"/>
      <w:r>
        <w:rPr>
          <w:szCs w:val="22"/>
          <w:lang w:val="en-US"/>
        </w:rPr>
        <w:t xml:space="preserve"> de regels  van rest van de boom  is </w:t>
      </w:r>
      <w:proofErr w:type="spellStart"/>
      <w:r>
        <w:rPr>
          <w:szCs w:val="22"/>
          <w:lang w:val="en-US"/>
        </w:rPr>
        <w:t>dit</w:t>
      </w:r>
      <w:proofErr w:type="spellEnd"/>
      <w:r>
        <w:rPr>
          <w:szCs w:val="22"/>
          <w:lang w:val="en-US"/>
        </w:rPr>
        <w:t xml:space="preserve"> veld LEEG; </w:t>
      </w:r>
    </w:p>
    <w:p w14:paraId="5BBB6EDA" w14:textId="77777777" w:rsidR="00000000" w:rsidRDefault="007D11F5">
      <w:pPr>
        <w:pStyle w:val="Plattetekst"/>
        <w:rPr>
          <w:szCs w:val="22"/>
          <w:lang w:val="en-US"/>
        </w:rPr>
      </w:pPr>
      <w:r>
        <w:rPr>
          <w:szCs w:val="22"/>
          <w:lang w:val="en-US"/>
        </w:rPr>
        <w:t xml:space="preserve">Van de </w:t>
      </w:r>
      <w:proofErr w:type="spellStart"/>
      <w:r>
        <w:rPr>
          <w:szCs w:val="22"/>
          <w:lang w:val="en-US"/>
        </w:rPr>
        <w:t>bovenstaande</w:t>
      </w:r>
      <w:proofErr w:type="spellEnd"/>
      <w:r>
        <w:rPr>
          <w:szCs w:val="22"/>
          <w:lang w:val="en-US"/>
        </w:rPr>
        <w:t xml:space="preserve"> </w:t>
      </w:r>
      <w:proofErr w:type="gramStart"/>
      <w:r>
        <w:rPr>
          <w:szCs w:val="22"/>
          <w:lang w:val="en-US"/>
        </w:rPr>
        <w:t xml:space="preserve">NLCS  </w:t>
      </w:r>
      <w:proofErr w:type="spellStart"/>
      <w:r>
        <w:rPr>
          <w:szCs w:val="22"/>
          <w:lang w:val="en-US"/>
        </w:rPr>
        <w:t>onderdelen</w:t>
      </w:r>
      <w:proofErr w:type="spellEnd"/>
      <w:proofErr w:type="gramEnd"/>
      <w:r>
        <w:rPr>
          <w:szCs w:val="22"/>
          <w:lang w:val="en-US"/>
        </w:rPr>
        <w:t xml:space="preserve"> </w:t>
      </w:r>
      <w:proofErr w:type="spellStart"/>
      <w:r>
        <w:rPr>
          <w:szCs w:val="22"/>
          <w:lang w:val="en-US"/>
        </w:rPr>
        <w:t>wordt</w:t>
      </w:r>
      <w:proofErr w:type="spellEnd"/>
      <w:r>
        <w:rPr>
          <w:szCs w:val="22"/>
          <w:lang w:val="en-US"/>
        </w:rPr>
        <w:t xml:space="preserve"> in de </w:t>
      </w:r>
      <w:proofErr w:type="spellStart"/>
      <w:r>
        <w:rPr>
          <w:szCs w:val="22"/>
          <w:lang w:val="en-US"/>
        </w:rPr>
        <w:t>volgende</w:t>
      </w:r>
      <w:proofErr w:type="spellEnd"/>
      <w:r>
        <w:rPr>
          <w:szCs w:val="22"/>
          <w:lang w:val="en-US"/>
        </w:rPr>
        <w:t xml:space="preserve"> </w:t>
      </w:r>
      <w:proofErr w:type="spellStart"/>
      <w:r>
        <w:rPr>
          <w:szCs w:val="22"/>
          <w:lang w:val="en-US"/>
        </w:rPr>
        <w:t>paragra</w:t>
      </w:r>
      <w:r>
        <w:rPr>
          <w:szCs w:val="22"/>
          <w:lang w:val="en-US"/>
        </w:rPr>
        <w:t>fen</w:t>
      </w:r>
      <w:proofErr w:type="spellEnd"/>
      <w:r>
        <w:rPr>
          <w:szCs w:val="22"/>
          <w:lang w:val="en-US"/>
        </w:rPr>
        <w:t xml:space="preserve">  het Excel export  format </w:t>
      </w:r>
      <w:proofErr w:type="spellStart"/>
      <w:r>
        <w:rPr>
          <w:szCs w:val="22"/>
          <w:lang w:val="en-US"/>
        </w:rPr>
        <w:t>beschreven</w:t>
      </w:r>
      <w:proofErr w:type="spellEnd"/>
      <w:r>
        <w:rPr>
          <w:szCs w:val="22"/>
          <w:lang w:val="en-US"/>
        </w:rPr>
        <w:t>.</w:t>
      </w:r>
      <w:r>
        <w:rPr>
          <w:szCs w:val="22"/>
          <w:lang w:val="en-US"/>
        </w:rPr>
        <w:br/>
      </w:r>
      <w:proofErr w:type="spellStart"/>
      <w:r>
        <w:rPr>
          <w:szCs w:val="22"/>
          <w:lang w:val="en-US"/>
        </w:rPr>
        <w:t>Ook</w:t>
      </w:r>
      <w:proofErr w:type="spellEnd"/>
      <w:r>
        <w:rPr>
          <w:szCs w:val="22"/>
          <w:lang w:val="en-US"/>
        </w:rPr>
        <w:t xml:space="preserve"> </w:t>
      </w:r>
      <w:proofErr w:type="spellStart"/>
      <w:r>
        <w:rPr>
          <w:szCs w:val="22"/>
          <w:lang w:val="en-US"/>
        </w:rPr>
        <w:t>wordt</w:t>
      </w:r>
      <w:proofErr w:type="spellEnd"/>
      <w:r>
        <w:rPr>
          <w:szCs w:val="22"/>
          <w:lang w:val="en-US"/>
        </w:rPr>
        <w:t xml:space="preserve"> </w:t>
      </w:r>
      <w:proofErr w:type="spellStart"/>
      <w:r>
        <w:rPr>
          <w:szCs w:val="22"/>
          <w:lang w:val="en-US"/>
        </w:rPr>
        <w:t>beschreven</w:t>
      </w:r>
      <w:proofErr w:type="spellEnd"/>
      <w:r>
        <w:rPr>
          <w:szCs w:val="22"/>
          <w:lang w:val="en-US"/>
        </w:rPr>
        <w:t xml:space="preserve"> wat de </w:t>
      </w:r>
      <w:proofErr w:type="spellStart"/>
      <w:r>
        <w:rPr>
          <w:szCs w:val="22"/>
          <w:lang w:val="en-US"/>
        </w:rPr>
        <w:t>aanpassingen</w:t>
      </w:r>
      <w:proofErr w:type="spellEnd"/>
      <w:r>
        <w:rPr>
          <w:szCs w:val="22"/>
          <w:lang w:val="en-US"/>
        </w:rPr>
        <w:t xml:space="preserve"> </w:t>
      </w:r>
      <w:proofErr w:type="spellStart"/>
      <w:r>
        <w:rPr>
          <w:szCs w:val="22"/>
          <w:lang w:val="en-US"/>
        </w:rPr>
        <w:t>zijn</w:t>
      </w:r>
      <w:proofErr w:type="spellEnd"/>
      <w:r>
        <w:rPr>
          <w:szCs w:val="22"/>
          <w:lang w:val="en-US"/>
        </w:rPr>
        <w:t xml:space="preserve"> om het </w:t>
      </w:r>
      <w:proofErr w:type="spellStart"/>
      <w:r>
        <w:rPr>
          <w:szCs w:val="22"/>
          <w:lang w:val="en-US"/>
        </w:rPr>
        <w:t>bestand</w:t>
      </w:r>
      <w:proofErr w:type="spellEnd"/>
      <w:r>
        <w:rPr>
          <w:szCs w:val="22"/>
          <w:lang w:val="en-US"/>
        </w:rPr>
        <w:t xml:space="preserve"> </w:t>
      </w:r>
      <w:proofErr w:type="spellStart"/>
      <w:r>
        <w:rPr>
          <w:szCs w:val="22"/>
          <w:lang w:val="en-US"/>
        </w:rPr>
        <w:t>geschikt</w:t>
      </w:r>
      <w:proofErr w:type="spellEnd"/>
      <w:r>
        <w:rPr>
          <w:szCs w:val="22"/>
          <w:lang w:val="en-US"/>
        </w:rPr>
        <w:t xml:space="preserve"> te </w:t>
      </w:r>
      <w:proofErr w:type="spellStart"/>
      <w:r>
        <w:rPr>
          <w:szCs w:val="22"/>
          <w:lang w:val="en-US"/>
        </w:rPr>
        <w:t>maken</w:t>
      </w:r>
      <w:proofErr w:type="spellEnd"/>
      <w:r>
        <w:rPr>
          <w:szCs w:val="22"/>
          <w:lang w:val="en-US"/>
        </w:rPr>
        <w:t xml:space="preserve"> </w:t>
      </w:r>
      <w:proofErr w:type="spellStart"/>
      <w:r>
        <w:rPr>
          <w:szCs w:val="22"/>
          <w:lang w:val="en-US"/>
        </w:rPr>
        <w:t>voor</w:t>
      </w:r>
      <w:proofErr w:type="spellEnd"/>
      <w:r>
        <w:rPr>
          <w:szCs w:val="22"/>
          <w:lang w:val="en-US"/>
        </w:rPr>
        <w:t xml:space="preserve"> import van  te </w:t>
      </w:r>
      <w:proofErr w:type="spellStart"/>
      <w:r>
        <w:rPr>
          <w:szCs w:val="22"/>
          <w:lang w:val="en-US"/>
        </w:rPr>
        <w:t>wijzigen</w:t>
      </w:r>
      <w:proofErr w:type="spellEnd"/>
      <w:r>
        <w:rPr>
          <w:szCs w:val="22"/>
          <w:lang w:val="en-US"/>
        </w:rPr>
        <w:t xml:space="preserve"> en </w:t>
      </w:r>
      <w:proofErr w:type="spellStart"/>
      <w:r>
        <w:rPr>
          <w:szCs w:val="22"/>
          <w:lang w:val="en-US"/>
        </w:rPr>
        <w:t>nieuwe</w:t>
      </w:r>
      <w:proofErr w:type="spellEnd"/>
      <w:r>
        <w:rPr>
          <w:szCs w:val="22"/>
          <w:lang w:val="en-US"/>
        </w:rPr>
        <w:t xml:space="preserve"> NLCS </w:t>
      </w:r>
      <w:proofErr w:type="spellStart"/>
      <w:r>
        <w:rPr>
          <w:szCs w:val="22"/>
          <w:lang w:val="en-US"/>
        </w:rPr>
        <w:t>onderdelen</w:t>
      </w:r>
      <w:proofErr w:type="spellEnd"/>
      <w:r>
        <w:rPr>
          <w:szCs w:val="22"/>
          <w:lang w:val="en-US"/>
        </w:rPr>
        <w:t>.</w:t>
      </w:r>
    </w:p>
    <w:p w14:paraId="40987ABC" w14:textId="77777777" w:rsidR="00000000" w:rsidRDefault="007D11F5">
      <w:pPr>
        <w:pStyle w:val="Kop2"/>
        <w:rPr>
          <w:bCs/>
          <w:szCs w:val="22"/>
          <w:lang w:val="en-US"/>
        </w:rPr>
      </w:pPr>
      <w:bookmarkStart w:id="65" w:name="__RefHeading__5772_1560394716"/>
      <w:bookmarkEnd w:id="65"/>
      <w:proofErr w:type="spellStart"/>
      <w:r>
        <w:rPr>
          <w:szCs w:val="22"/>
          <w:lang w:val="en-US"/>
        </w:rPr>
        <w:t>Hoofdgroepen</w:t>
      </w:r>
      <w:proofErr w:type="spellEnd"/>
    </w:p>
    <w:p w14:paraId="34A95A76" w14:textId="77777777" w:rsidR="00000000" w:rsidRDefault="007D11F5">
      <w:pPr>
        <w:pStyle w:val="Plattetekst"/>
      </w:pPr>
      <w:r>
        <w:rPr>
          <w:b/>
          <w:bCs/>
          <w:szCs w:val="22"/>
          <w:lang w:val="en-US"/>
        </w:rPr>
        <w:t>WIJZIGEN / NIEUW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13"/>
        <w:gridCol w:w="3397"/>
        <w:gridCol w:w="3975"/>
        <w:gridCol w:w="1458"/>
      </w:tblGrid>
      <w:tr w:rsidR="00000000" w14:paraId="0A0866F9" w14:textId="77777777">
        <w:tc>
          <w:tcPr>
            <w:tcW w:w="813" w:type="dxa"/>
            <w:tcBorders>
              <w:top w:val="single" w:sz="1" w:space="0" w:color="000000"/>
              <w:left w:val="single" w:sz="1" w:space="0" w:color="000000"/>
              <w:bottom w:val="single" w:sz="1" w:space="0" w:color="000000"/>
            </w:tcBorders>
            <w:shd w:val="clear" w:color="auto" w:fill="CCCCCC"/>
          </w:tcPr>
          <w:p w14:paraId="60002460" w14:textId="77777777" w:rsidR="00000000" w:rsidRDefault="007D11F5">
            <w:pPr>
              <w:pStyle w:val="Inhoudtabel"/>
              <w:rPr>
                <w:rFonts w:ascii="Corbel" w:hAnsi="Corbel"/>
                <w:sz w:val="20"/>
              </w:rPr>
            </w:pPr>
            <w:proofErr w:type="gramStart"/>
            <w:r>
              <w:rPr>
                <w:rFonts w:ascii="Corbel" w:hAnsi="Corbel"/>
                <w:sz w:val="20"/>
              </w:rPr>
              <w:t>kolom</w:t>
            </w:r>
            <w:proofErr w:type="gramEnd"/>
          </w:p>
        </w:tc>
        <w:tc>
          <w:tcPr>
            <w:tcW w:w="3397" w:type="dxa"/>
            <w:tcBorders>
              <w:top w:val="single" w:sz="1" w:space="0" w:color="000000"/>
              <w:left w:val="single" w:sz="1" w:space="0" w:color="000000"/>
              <w:bottom w:val="single" w:sz="1" w:space="0" w:color="000000"/>
            </w:tcBorders>
            <w:shd w:val="clear" w:color="auto" w:fill="CCCCCC"/>
          </w:tcPr>
          <w:p w14:paraId="008069F8" w14:textId="77777777" w:rsidR="00000000" w:rsidRDefault="007D11F5">
            <w:pPr>
              <w:pStyle w:val="Inhoudtabel"/>
              <w:rPr>
                <w:rFonts w:ascii="Corbel" w:hAnsi="Corbel"/>
                <w:sz w:val="20"/>
              </w:rPr>
            </w:pPr>
            <w:proofErr w:type="gramStart"/>
            <w:r>
              <w:rPr>
                <w:rFonts w:ascii="Corbel" w:hAnsi="Corbel"/>
                <w:sz w:val="20"/>
              </w:rPr>
              <w:t>tekst</w:t>
            </w:r>
            <w:proofErr w:type="gramEnd"/>
          </w:p>
        </w:tc>
        <w:tc>
          <w:tcPr>
            <w:tcW w:w="3975" w:type="dxa"/>
            <w:tcBorders>
              <w:top w:val="single" w:sz="1" w:space="0" w:color="000000"/>
              <w:left w:val="single" w:sz="1" w:space="0" w:color="000000"/>
              <w:bottom w:val="single" w:sz="1" w:space="0" w:color="000000"/>
            </w:tcBorders>
            <w:shd w:val="clear" w:color="auto" w:fill="CCCCCC"/>
          </w:tcPr>
          <w:p w14:paraId="596E0291" w14:textId="77777777" w:rsidR="00000000" w:rsidRDefault="007D11F5">
            <w:pPr>
              <w:pStyle w:val="Inhoudtabel"/>
              <w:rPr>
                <w:rFonts w:ascii="Corbel" w:hAnsi="Corbel"/>
                <w:sz w:val="20"/>
              </w:rPr>
            </w:pPr>
            <w:proofErr w:type="gramStart"/>
            <w:r>
              <w:rPr>
                <w:rFonts w:ascii="Corbel" w:hAnsi="Corbel"/>
                <w:sz w:val="20"/>
              </w:rPr>
              <w:t>extra</w:t>
            </w:r>
            <w:proofErr w:type="gramEnd"/>
            <w:r>
              <w:rPr>
                <w:rFonts w:ascii="Corbel" w:hAnsi="Corbel"/>
                <w:sz w:val="20"/>
              </w:rPr>
              <w:t xml:space="preserve"> informatie </w:t>
            </w:r>
          </w:p>
        </w:tc>
        <w:tc>
          <w:tcPr>
            <w:tcW w:w="1458" w:type="dxa"/>
            <w:tcBorders>
              <w:top w:val="single" w:sz="1" w:space="0" w:color="000000"/>
              <w:left w:val="single" w:sz="1" w:space="0" w:color="000000"/>
              <w:bottom w:val="single" w:sz="1" w:space="0" w:color="000000"/>
              <w:right w:val="single" w:sz="1" w:space="0" w:color="000000"/>
            </w:tcBorders>
            <w:shd w:val="clear" w:color="auto" w:fill="CCCCCC"/>
          </w:tcPr>
          <w:p w14:paraId="6C656CB6" w14:textId="77777777" w:rsidR="00000000" w:rsidRDefault="007D11F5">
            <w:pPr>
              <w:pStyle w:val="Inhoudtabel"/>
            </w:pPr>
            <w:proofErr w:type="gramStart"/>
            <w:r>
              <w:rPr>
                <w:rFonts w:ascii="Corbel" w:hAnsi="Corbel"/>
                <w:sz w:val="20"/>
              </w:rPr>
              <w:t>kleur</w:t>
            </w:r>
            <w:proofErr w:type="gramEnd"/>
          </w:p>
        </w:tc>
      </w:tr>
      <w:tr w:rsidR="00000000" w14:paraId="7CADF095" w14:textId="77777777">
        <w:tc>
          <w:tcPr>
            <w:tcW w:w="813" w:type="dxa"/>
            <w:tcBorders>
              <w:left w:val="single" w:sz="1" w:space="0" w:color="000000"/>
              <w:bottom w:val="single" w:sz="1" w:space="0" w:color="000000"/>
            </w:tcBorders>
            <w:shd w:val="clear" w:color="auto" w:fill="auto"/>
          </w:tcPr>
          <w:p w14:paraId="7F6324D0" w14:textId="77777777" w:rsidR="00000000" w:rsidRDefault="007D11F5">
            <w:pPr>
              <w:pStyle w:val="Inhoudtabel"/>
              <w:rPr>
                <w:rFonts w:ascii="Corbel" w:hAnsi="Corbel"/>
                <w:sz w:val="20"/>
              </w:rPr>
            </w:pPr>
            <w:r>
              <w:rPr>
                <w:rFonts w:ascii="Corbel" w:hAnsi="Corbel"/>
                <w:sz w:val="20"/>
              </w:rPr>
              <w:t>A</w:t>
            </w:r>
          </w:p>
        </w:tc>
        <w:tc>
          <w:tcPr>
            <w:tcW w:w="3397" w:type="dxa"/>
            <w:tcBorders>
              <w:left w:val="single" w:sz="1" w:space="0" w:color="000000"/>
              <w:bottom w:val="single" w:sz="1" w:space="0" w:color="000000"/>
            </w:tcBorders>
            <w:shd w:val="clear" w:color="auto" w:fill="auto"/>
          </w:tcPr>
          <w:p w14:paraId="19882EE9" w14:textId="77777777" w:rsidR="00000000" w:rsidRDefault="007D11F5">
            <w:pPr>
              <w:pStyle w:val="Inhoudtabel"/>
              <w:rPr>
                <w:rFonts w:ascii="Corbel" w:hAnsi="Corbel"/>
                <w:sz w:val="20"/>
              </w:rPr>
            </w:pPr>
            <w:proofErr w:type="gramStart"/>
            <w:r>
              <w:rPr>
                <w:rFonts w:ascii="Corbel" w:hAnsi="Corbel"/>
                <w:sz w:val="20"/>
              </w:rPr>
              <w:t>afkorting</w:t>
            </w:r>
            <w:proofErr w:type="gramEnd"/>
          </w:p>
        </w:tc>
        <w:tc>
          <w:tcPr>
            <w:tcW w:w="3975" w:type="dxa"/>
            <w:tcBorders>
              <w:left w:val="single" w:sz="1" w:space="0" w:color="000000"/>
              <w:bottom w:val="single" w:sz="1" w:space="0" w:color="000000"/>
            </w:tcBorders>
            <w:shd w:val="clear" w:color="auto" w:fill="auto"/>
          </w:tcPr>
          <w:p w14:paraId="187C5120"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7441001B" w14:textId="77777777" w:rsidR="00000000" w:rsidRDefault="007D11F5">
            <w:pPr>
              <w:pStyle w:val="Inhoudtabel"/>
              <w:shd w:val="clear" w:color="auto" w:fill="FF3333"/>
              <w:rPr>
                <w:rFonts w:ascii="Corbel" w:hAnsi="Corbel"/>
                <w:sz w:val="20"/>
              </w:rPr>
            </w:pPr>
          </w:p>
        </w:tc>
      </w:tr>
      <w:tr w:rsidR="00000000" w14:paraId="1012C79A" w14:textId="77777777">
        <w:tc>
          <w:tcPr>
            <w:tcW w:w="813" w:type="dxa"/>
            <w:tcBorders>
              <w:left w:val="single" w:sz="1" w:space="0" w:color="000000"/>
              <w:bottom w:val="single" w:sz="1" w:space="0" w:color="000000"/>
            </w:tcBorders>
            <w:shd w:val="clear" w:color="auto" w:fill="auto"/>
          </w:tcPr>
          <w:p w14:paraId="37F3902C" w14:textId="77777777" w:rsidR="00000000" w:rsidRDefault="007D11F5">
            <w:pPr>
              <w:pStyle w:val="Inhoudtabel"/>
              <w:rPr>
                <w:rFonts w:ascii="Corbel" w:hAnsi="Corbel"/>
                <w:sz w:val="20"/>
              </w:rPr>
            </w:pPr>
            <w:r>
              <w:rPr>
                <w:rFonts w:ascii="Corbel" w:hAnsi="Corbel"/>
                <w:sz w:val="20"/>
              </w:rPr>
              <w:t>B</w:t>
            </w:r>
          </w:p>
        </w:tc>
        <w:tc>
          <w:tcPr>
            <w:tcW w:w="3397" w:type="dxa"/>
            <w:tcBorders>
              <w:left w:val="single" w:sz="1" w:space="0" w:color="000000"/>
              <w:bottom w:val="single" w:sz="1" w:space="0" w:color="000000"/>
            </w:tcBorders>
            <w:shd w:val="clear" w:color="auto" w:fill="auto"/>
          </w:tcPr>
          <w:p w14:paraId="15EEAE32" w14:textId="77777777" w:rsidR="00000000" w:rsidRDefault="007D11F5">
            <w:pPr>
              <w:pStyle w:val="Inhoudtabel"/>
              <w:rPr>
                <w:rFonts w:ascii="Corbel" w:hAnsi="Corbel"/>
                <w:sz w:val="20"/>
              </w:rPr>
            </w:pPr>
            <w:proofErr w:type="gramStart"/>
            <w:r>
              <w:rPr>
                <w:rFonts w:ascii="Corbel" w:hAnsi="Corbel"/>
                <w:sz w:val="20"/>
              </w:rPr>
              <w:t>hoofdgroep</w:t>
            </w:r>
            <w:proofErr w:type="gramEnd"/>
          </w:p>
        </w:tc>
        <w:tc>
          <w:tcPr>
            <w:tcW w:w="3975" w:type="dxa"/>
            <w:tcBorders>
              <w:left w:val="single" w:sz="1" w:space="0" w:color="000000"/>
              <w:bottom w:val="single" w:sz="1" w:space="0" w:color="000000"/>
            </w:tcBorders>
            <w:shd w:val="clear" w:color="auto" w:fill="auto"/>
          </w:tcPr>
          <w:p w14:paraId="009D6F36"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32C02330" w14:textId="77777777" w:rsidR="00000000" w:rsidRDefault="007D11F5">
            <w:pPr>
              <w:pStyle w:val="Inhoudtabel"/>
              <w:shd w:val="clear" w:color="auto" w:fill="FF3333"/>
              <w:rPr>
                <w:rFonts w:ascii="Corbel" w:hAnsi="Corbel"/>
                <w:sz w:val="20"/>
              </w:rPr>
            </w:pPr>
          </w:p>
        </w:tc>
      </w:tr>
      <w:tr w:rsidR="00000000" w14:paraId="6F527149" w14:textId="77777777">
        <w:tc>
          <w:tcPr>
            <w:tcW w:w="813" w:type="dxa"/>
            <w:tcBorders>
              <w:left w:val="single" w:sz="1" w:space="0" w:color="000000"/>
              <w:bottom w:val="single" w:sz="1" w:space="0" w:color="000000"/>
            </w:tcBorders>
            <w:shd w:val="clear" w:color="auto" w:fill="auto"/>
          </w:tcPr>
          <w:p w14:paraId="3B8011C9" w14:textId="77777777" w:rsidR="00000000" w:rsidRDefault="007D11F5">
            <w:pPr>
              <w:pStyle w:val="Inhoudtabel"/>
              <w:rPr>
                <w:rFonts w:ascii="Corbel" w:hAnsi="Corbel"/>
                <w:sz w:val="20"/>
              </w:rPr>
            </w:pPr>
            <w:r>
              <w:rPr>
                <w:rFonts w:ascii="Corbel" w:hAnsi="Corbel"/>
                <w:sz w:val="20"/>
              </w:rPr>
              <w:t>C</w:t>
            </w:r>
          </w:p>
        </w:tc>
        <w:tc>
          <w:tcPr>
            <w:tcW w:w="3397" w:type="dxa"/>
            <w:tcBorders>
              <w:left w:val="single" w:sz="1" w:space="0" w:color="000000"/>
              <w:bottom w:val="single" w:sz="1" w:space="0" w:color="000000"/>
            </w:tcBorders>
            <w:shd w:val="clear" w:color="auto" w:fill="auto"/>
          </w:tcPr>
          <w:p w14:paraId="3B371C02" w14:textId="77777777" w:rsidR="00000000" w:rsidRDefault="007D11F5">
            <w:pPr>
              <w:pStyle w:val="Inhoudtabel"/>
              <w:rPr>
                <w:rFonts w:ascii="Corbel" w:hAnsi="Corbel"/>
                <w:sz w:val="20"/>
              </w:rPr>
            </w:pPr>
            <w:proofErr w:type="spellStart"/>
            <w:proofErr w:type="gramStart"/>
            <w:r>
              <w:rPr>
                <w:rFonts w:ascii="Corbel" w:hAnsi="Corbel"/>
                <w:sz w:val="20"/>
              </w:rPr>
              <w:t>contract</w:t>
            </w:r>
            <w:proofErr w:type="gramEnd"/>
            <w:r>
              <w:rPr>
                <w:rFonts w:ascii="Corbel" w:hAnsi="Corbel"/>
                <w:sz w:val="20"/>
              </w:rPr>
              <w:t>_id</w:t>
            </w:r>
            <w:proofErr w:type="spellEnd"/>
          </w:p>
        </w:tc>
        <w:tc>
          <w:tcPr>
            <w:tcW w:w="3975" w:type="dxa"/>
            <w:tcBorders>
              <w:left w:val="single" w:sz="1" w:space="0" w:color="000000"/>
              <w:bottom w:val="single" w:sz="1" w:space="0" w:color="000000"/>
            </w:tcBorders>
            <w:shd w:val="clear" w:color="auto" w:fill="auto"/>
          </w:tcPr>
          <w:p w14:paraId="4C3A3B90" w14:textId="77777777" w:rsidR="00000000" w:rsidRDefault="007D11F5">
            <w:pPr>
              <w:pStyle w:val="Inhoudtabel"/>
              <w:rPr>
                <w:rFonts w:ascii="Corbel" w:hAnsi="Corbel"/>
                <w:sz w:val="20"/>
              </w:rPr>
            </w:pPr>
            <w:proofErr w:type="spellStart"/>
            <w:proofErr w:type="gramStart"/>
            <w:r>
              <w:rPr>
                <w:rFonts w:ascii="Corbel" w:hAnsi="Corbel"/>
                <w:sz w:val="20"/>
              </w:rPr>
              <w:t>id</w:t>
            </w:r>
            <w:proofErr w:type="spellEnd"/>
            <w:proofErr w:type="gramEnd"/>
            <w:r>
              <w:rPr>
                <w:rFonts w:ascii="Corbel" w:hAnsi="Corbel"/>
                <w:sz w:val="20"/>
              </w:rPr>
              <w:t xml:space="preserve"> van contract</w:t>
            </w:r>
          </w:p>
        </w:tc>
        <w:tc>
          <w:tcPr>
            <w:tcW w:w="1458" w:type="dxa"/>
            <w:tcBorders>
              <w:left w:val="single" w:sz="1" w:space="0" w:color="000000"/>
              <w:bottom w:val="single" w:sz="1" w:space="0" w:color="000000"/>
              <w:right w:val="single" w:sz="1" w:space="0" w:color="000000"/>
            </w:tcBorders>
            <w:shd w:val="clear" w:color="auto" w:fill="auto"/>
          </w:tcPr>
          <w:p w14:paraId="710BDE0C" w14:textId="77777777" w:rsidR="00000000" w:rsidRDefault="007D11F5">
            <w:pPr>
              <w:pStyle w:val="Inhoudtabel"/>
              <w:shd w:val="clear" w:color="auto" w:fill="FF3333"/>
              <w:rPr>
                <w:rFonts w:ascii="Corbel" w:hAnsi="Corbel"/>
                <w:sz w:val="20"/>
              </w:rPr>
            </w:pPr>
          </w:p>
        </w:tc>
      </w:tr>
      <w:tr w:rsidR="00000000" w14:paraId="287551DA" w14:textId="77777777">
        <w:tc>
          <w:tcPr>
            <w:tcW w:w="813" w:type="dxa"/>
            <w:tcBorders>
              <w:left w:val="single" w:sz="1" w:space="0" w:color="000000"/>
              <w:bottom w:val="single" w:sz="1" w:space="0" w:color="000000"/>
            </w:tcBorders>
            <w:shd w:val="clear" w:color="auto" w:fill="auto"/>
          </w:tcPr>
          <w:p w14:paraId="48D0F255" w14:textId="77777777" w:rsidR="00000000" w:rsidRDefault="007D11F5">
            <w:pPr>
              <w:pStyle w:val="Inhoudtabel"/>
              <w:rPr>
                <w:rFonts w:ascii="Corbel" w:hAnsi="Corbel"/>
                <w:sz w:val="20"/>
              </w:rPr>
            </w:pPr>
            <w:r>
              <w:rPr>
                <w:rFonts w:ascii="Corbel" w:hAnsi="Corbel"/>
                <w:sz w:val="20"/>
              </w:rPr>
              <w:t>D</w:t>
            </w:r>
          </w:p>
        </w:tc>
        <w:tc>
          <w:tcPr>
            <w:tcW w:w="3397" w:type="dxa"/>
            <w:tcBorders>
              <w:left w:val="single" w:sz="1" w:space="0" w:color="000000"/>
              <w:bottom w:val="single" w:sz="1" w:space="0" w:color="000000"/>
            </w:tcBorders>
            <w:shd w:val="clear" w:color="auto" w:fill="auto"/>
          </w:tcPr>
          <w:p w14:paraId="12ED879D" w14:textId="77777777" w:rsidR="00000000" w:rsidRDefault="007D11F5">
            <w:pPr>
              <w:pStyle w:val="Inhoudtabel"/>
              <w:rPr>
                <w:rFonts w:ascii="Corbel" w:hAnsi="Corbel"/>
                <w:sz w:val="20"/>
              </w:rPr>
            </w:pPr>
            <w:proofErr w:type="gramStart"/>
            <w:r>
              <w:rPr>
                <w:rFonts w:ascii="Corbel" w:hAnsi="Corbel"/>
                <w:sz w:val="20"/>
              </w:rPr>
              <w:t>versie</w:t>
            </w:r>
            <w:proofErr w:type="gramEnd"/>
          </w:p>
        </w:tc>
        <w:tc>
          <w:tcPr>
            <w:tcW w:w="3975" w:type="dxa"/>
            <w:tcBorders>
              <w:left w:val="single" w:sz="1" w:space="0" w:color="000000"/>
              <w:bottom w:val="single" w:sz="1" w:space="0" w:color="000000"/>
            </w:tcBorders>
            <w:shd w:val="clear" w:color="auto" w:fill="auto"/>
          </w:tcPr>
          <w:p w14:paraId="3D78589E"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CEC8348" w14:textId="77777777" w:rsidR="00000000" w:rsidRDefault="007D11F5">
            <w:pPr>
              <w:pStyle w:val="Inhoudtabel"/>
              <w:shd w:val="clear" w:color="auto" w:fill="FF3333"/>
              <w:rPr>
                <w:rFonts w:ascii="Corbel" w:hAnsi="Corbel"/>
                <w:sz w:val="20"/>
              </w:rPr>
            </w:pPr>
          </w:p>
        </w:tc>
      </w:tr>
      <w:tr w:rsidR="00000000" w14:paraId="035E8D8C" w14:textId="77777777">
        <w:tc>
          <w:tcPr>
            <w:tcW w:w="813" w:type="dxa"/>
            <w:tcBorders>
              <w:left w:val="single" w:sz="1" w:space="0" w:color="000000"/>
              <w:bottom w:val="single" w:sz="1" w:space="0" w:color="000000"/>
            </w:tcBorders>
            <w:shd w:val="clear" w:color="auto" w:fill="auto"/>
          </w:tcPr>
          <w:p w14:paraId="37D1D2DD" w14:textId="77777777" w:rsidR="00000000" w:rsidRDefault="007D11F5">
            <w:pPr>
              <w:pStyle w:val="Inhoudtabel"/>
              <w:rPr>
                <w:rFonts w:ascii="Corbel" w:hAnsi="Corbel"/>
                <w:sz w:val="20"/>
              </w:rPr>
            </w:pPr>
            <w:r>
              <w:rPr>
                <w:rFonts w:ascii="Corbel" w:hAnsi="Corbel"/>
                <w:sz w:val="20"/>
              </w:rPr>
              <w:t>E</w:t>
            </w:r>
          </w:p>
        </w:tc>
        <w:tc>
          <w:tcPr>
            <w:tcW w:w="3397" w:type="dxa"/>
            <w:tcBorders>
              <w:left w:val="single" w:sz="1" w:space="0" w:color="000000"/>
              <w:bottom w:val="single" w:sz="1" w:space="0" w:color="000000"/>
            </w:tcBorders>
            <w:shd w:val="clear" w:color="auto" w:fill="auto"/>
          </w:tcPr>
          <w:p w14:paraId="07934ABF" w14:textId="77777777" w:rsidR="00000000" w:rsidRDefault="007D11F5">
            <w:pPr>
              <w:pStyle w:val="Inhoudtabel"/>
              <w:rPr>
                <w:rFonts w:ascii="Corbel" w:hAnsi="Corbel"/>
                <w:sz w:val="20"/>
              </w:rPr>
            </w:pPr>
            <w:proofErr w:type="gramStart"/>
            <w:r>
              <w:rPr>
                <w:rFonts w:ascii="Corbel" w:hAnsi="Corbel"/>
                <w:sz w:val="20"/>
              </w:rPr>
              <w:t>status</w:t>
            </w:r>
            <w:proofErr w:type="gramEnd"/>
          </w:p>
        </w:tc>
        <w:tc>
          <w:tcPr>
            <w:tcW w:w="3975" w:type="dxa"/>
            <w:tcBorders>
              <w:left w:val="single" w:sz="1" w:space="0" w:color="000000"/>
              <w:bottom w:val="single" w:sz="1" w:space="0" w:color="000000"/>
            </w:tcBorders>
            <w:shd w:val="clear" w:color="auto" w:fill="auto"/>
          </w:tcPr>
          <w:p w14:paraId="38A7286D"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7FC6A96C" w14:textId="77777777" w:rsidR="00000000" w:rsidRDefault="007D11F5">
            <w:pPr>
              <w:pStyle w:val="Inhoudtabel"/>
              <w:shd w:val="clear" w:color="auto" w:fill="FF3333"/>
              <w:rPr>
                <w:rFonts w:ascii="Corbel" w:hAnsi="Corbel"/>
                <w:sz w:val="20"/>
              </w:rPr>
            </w:pPr>
          </w:p>
        </w:tc>
      </w:tr>
      <w:tr w:rsidR="00000000" w14:paraId="46EE6CAB" w14:textId="77777777">
        <w:tc>
          <w:tcPr>
            <w:tcW w:w="813" w:type="dxa"/>
            <w:tcBorders>
              <w:left w:val="single" w:sz="1" w:space="0" w:color="000000"/>
              <w:bottom w:val="single" w:sz="1" w:space="0" w:color="000000"/>
            </w:tcBorders>
            <w:shd w:val="clear" w:color="auto" w:fill="auto"/>
          </w:tcPr>
          <w:p w14:paraId="5D68EA55" w14:textId="77777777" w:rsidR="00000000" w:rsidRDefault="007D11F5">
            <w:pPr>
              <w:pStyle w:val="Inhoudtabel"/>
              <w:rPr>
                <w:rFonts w:ascii="Corbel" w:hAnsi="Corbel"/>
                <w:sz w:val="20"/>
              </w:rPr>
            </w:pPr>
            <w:r>
              <w:rPr>
                <w:rFonts w:ascii="Corbel" w:hAnsi="Corbel"/>
                <w:sz w:val="20"/>
              </w:rPr>
              <w:t>F</w:t>
            </w:r>
          </w:p>
        </w:tc>
        <w:tc>
          <w:tcPr>
            <w:tcW w:w="3397" w:type="dxa"/>
            <w:tcBorders>
              <w:left w:val="single" w:sz="1" w:space="0" w:color="000000"/>
              <w:bottom w:val="single" w:sz="1" w:space="0" w:color="000000"/>
            </w:tcBorders>
            <w:shd w:val="clear" w:color="auto" w:fill="auto"/>
          </w:tcPr>
          <w:p w14:paraId="1CF29ABE" w14:textId="77777777" w:rsidR="00000000" w:rsidRDefault="007D11F5">
            <w:pPr>
              <w:pStyle w:val="Inhoudtabel"/>
              <w:rPr>
                <w:rFonts w:ascii="Corbel" w:hAnsi="Corbel"/>
                <w:sz w:val="20"/>
              </w:rPr>
            </w:pPr>
            <w:proofErr w:type="gramStart"/>
            <w:r>
              <w:rPr>
                <w:rFonts w:ascii="Corbel" w:hAnsi="Corbel"/>
                <w:sz w:val="20"/>
              </w:rPr>
              <w:t>opmerkingen</w:t>
            </w:r>
            <w:proofErr w:type="gramEnd"/>
          </w:p>
        </w:tc>
        <w:tc>
          <w:tcPr>
            <w:tcW w:w="3975" w:type="dxa"/>
            <w:tcBorders>
              <w:left w:val="single" w:sz="1" w:space="0" w:color="000000"/>
              <w:bottom w:val="single" w:sz="1" w:space="0" w:color="000000"/>
            </w:tcBorders>
            <w:shd w:val="clear" w:color="auto" w:fill="auto"/>
          </w:tcPr>
          <w:p w14:paraId="22273907"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55C37864" w14:textId="77777777" w:rsidR="00000000" w:rsidRDefault="007D11F5">
            <w:pPr>
              <w:pStyle w:val="Inhoudtabel"/>
              <w:shd w:val="clear" w:color="auto" w:fill="FF6600"/>
              <w:rPr>
                <w:rFonts w:ascii="Corbel" w:hAnsi="Corbel"/>
                <w:sz w:val="20"/>
              </w:rPr>
            </w:pPr>
          </w:p>
        </w:tc>
      </w:tr>
      <w:tr w:rsidR="00000000" w14:paraId="453C4CAF" w14:textId="77777777">
        <w:tc>
          <w:tcPr>
            <w:tcW w:w="813" w:type="dxa"/>
            <w:tcBorders>
              <w:left w:val="single" w:sz="1" w:space="0" w:color="000000"/>
              <w:bottom w:val="single" w:sz="1" w:space="0" w:color="000000"/>
            </w:tcBorders>
            <w:shd w:val="clear" w:color="auto" w:fill="auto"/>
          </w:tcPr>
          <w:p w14:paraId="43CBBBE1" w14:textId="77777777" w:rsidR="00000000" w:rsidRDefault="007D11F5">
            <w:pPr>
              <w:pStyle w:val="Inhoudtabel"/>
              <w:rPr>
                <w:rFonts w:ascii="Corbel" w:hAnsi="Corbel"/>
                <w:sz w:val="20"/>
              </w:rPr>
            </w:pPr>
            <w:r>
              <w:rPr>
                <w:rFonts w:ascii="Corbel" w:hAnsi="Corbel"/>
                <w:sz w:val="20"/>
              </w:rPr>
              <w:t>G</w:t>
            </w:r>
          </w:p>
        </w:tc>
        <w:tc>
          <w:tcPr>
            <w:tcW w:w="3397" w:type="dxa"/>
            <w:tcBorders>
              <w:left w:val="single" w:sz="1" w:space="0" w:color="000000"/>
              <w:bottom w:val="single" w:sz="1" w:space="0" w:color="000000"/>
            </w:tcBorders>
            <w:shd w:val="clear" w:color="auto" w:fill="auto"/>
          </w:tcPr>
          <w:p w14:paraId="79F385D2" w14:textId="77777777" w:rsidR="00000000" w:rsidRDefault="007D11F5">
            <w:pPr>
              <w:pStyle w:val="Inhoudtabel"/>
              <w:rPr>
                <w:rFonts w:ascii="Corbel" w:hAnsi="Corbel"/>
                <w:sz w:val="20"/>
              </w:rPr>
            </w:pPr>
            <w:proofErr w:type="spellStart"/>
            <w:proofErr w:type="gramStart"/>
            <w:r>
              <w:rPr>
                <w:rFonts w:ascii="Corbel" w:hAnsi="Corbel"/>
                <w:sz w:val="20"/>
              </w:rPr>
              <w:t>id</w:t>
            </w:r>
            <w:proofErr w:type="spellEnd"/>
            <w:proofErr w:type="gramEnd"/>
          </w:p>
        </w:tc>
        <w:tc>
          <w:tcPr>
            <w:tcW w:w="3975" w:type="dxa"/>
            <w:tcBorders>
              <w:left w:val="single" w:sz="1" w:space="0" w:color="000000"/>
              <w:bottom w:val="single" w:sz="1" w:space="0" w:color="000000"/>
            </w:tcBorders>
            <w:shd w:val="clear" w:color="auto" w:fill="auto"/>
          </w:tcPr>
          <w:p w14:paraId="0E61B663" w14:textId="77777777" w:rsidR="00000000" w:rsidRDefault="007D11F5">
            <w:pPr>
              <w:pStyle w:val="Inhoudtabel"/>
              <w:rPr>
                <w:rFonts w:ascii="Corbel" w:hAnsi="Corbel"/>
                <w:sz w:val="20"/>
              </w:rPr>
            </w:pPr>
            <w:proofErr w:type="spellStart"/>
            <w:proofErr w:type="gramStart"/>
            <w:r>
              <w:rPr>
                <w:rFonts w:ascii="Corbel" w:hAnsi="Corbel"/>
                <w:sz w:val="20"/>
              </w:rPr>
              <w:t>id</w:t>
            </w:r>
            <w:proofErr w:type="spellEnd"/>
            <w:proofErr w:type="gramEnd"/>
            <w:r>
              <w:rPr>
                <w:rFonts w:ascii="Corbel" w:hAnsi="Corbel"/>
                <w:sz w:val="20"/>
              </w:rPr>
              <w:t xml:space="preserve"> van de hoofdgroep</w:t>
            </w:r>
          </w:p>
        </w:tc>
        <w:tc>
          <w:tcPr>
            <w:tcW w:w="1458" w:type="dxa"/>
            <w:tcBorders>
              <w:left w:val="single" w:sz="1" w:space="0" w:color="000000"/>
              <w:bottom w:val="single" w:sz="1" w:space="0" w:color="000000"/>
              <w:right w:val="single" w:sz="1" w:space="0" w:color="000000"/>
            </w:tcBorders>
            <w:shd w:val="clear" w:color="auto" w:fill="auto"/>
          </w:tcPr>
          <w:p w14:paraId="559EB96C" w14:textId="77777777" w:rsidR="00000000" w:rsidRDefault="007D11F5">
            <w:pPr>
              <w:pStyle w:val="Inhoudtabel"/>
              <w:shd w:val="clear" w:color="auto" w:fill="0084D1"/>
              <w:rPr>
                <w:rFonts w:ascii="Corbel" w:hAnsi="Corbel"/>
                <w:sz w:val="20"/>
              </w:rPr>
            </w:pPr>
          </w:p>
        </w:tc>
      </w:tr>
    </w:tbl>
    <w:p w14:paraId="3556B75B" w14:textId="77777777" w:rsidR="00000000" w:rsidRDefault="007D11F5">
      <w:pPr>
        <w:pStyle w:val="Inhoudtabel"/>
        <w:rPr>
          <w:rFonts w:ascii="Corbel" w:hAnsi="Corbel"/>
          <w:sz w:val="20"/>
          <w:szCs w:val="22"/>
          <w:lang w:val="en-US"/>
        </w:rPr>
      </w:pPr>
      <w:proofErr w:type="spellStart"/>
      <w:r>
        <w:rPr>
          <w:rFonts w:ascii="Corbel" w:hAnsi="Corbel"/>
          <w:sz w:val="20"/>
          <w:szCs w:val="22"/>
          <w:lang w:val="en-US"/>
        </w:rPr>
        <w:t>einde</w:t>
      </w:r>
      <w:proofErr w:type="spellEnd"/>
      <w:r>
        <w:rPr>
          <w:rFonts w:ascii="Corbel" w:hAnsi="Corbel"/>
          <w:sz w:val="20"/>
          <w:szCs w:val="22"/>
          <w:lang w:val="en-US"/>
        </w:rPr>
        <w:t xml:space="preserve"> </w:t>
      </w:r>
      <w:proofErr w:type="spellStart"/>
      <w:r>
        <w:rPr>
          <w:rFonts w:ascii="Corbel" w:hAnsi="Corbel"/>
          <w:sz w:val="20"/>
          <w:szCs w:val="22"/>
          <w:lang w:val="en-US"/>
        </w:rPr>
        <w:t>tabel</w:t>
      </w:r>
      <w:proofErr w:type="spellEnd"/>
    </w:p>
    <w:p w14:paraId="5AC4F978" w14:textId="77777777" w:rsidR="00000000" w:rsidRDefault="007D11F5">
      <w:pPr>
        <w:pStyle w:val="Inhoudtabel"/>
        <w:rPr>
          <w:rFonts w:ascii="Corbel" w:hAnsi="Corbel"/>
          <w:sz w:val="20"/>
          <w:szCs w:val="22"/>
          <w:lang w:val="en-US"/>
        </w:rPr>
      </w:pPr>
    </w:p>
    <w:p w14:paraId="51A36183" w14:textId="77777777" w:rsidR="00000000" w:rsidRDefault="007D11F5">
      <w:pPr>
        <w:pStyle w:val="Plattetekst"/>
      </w:pPr>
      <w:proofErr w:type="gramStart"/>
      <w:r>
        <w:rPr>
          <w:b/>
          <w:bCs/>
        </w:rPr>
        <w:lastRenderedPageBreak/>
        <w:t>import  WIJZIGEN</w:t>
      </w:r>
      <w:proofErr w:type="gramEnd"/>
      <w:r>
        <w:rPr>
          <w:b/>
          <w:bCs/>
        </w:rPr>
        <w:t xml:space="preserve">:  </w:t>
      </w:r>
    </w:p>
    <w:p w14:paraId="03E0AE2B" w14:textId="77777777" w:rsidR="00000000" w:rsidRDefault="007D11F5">
      <w:pPr>
        <w:pStyle w:val="Plattetekst"/>
        <w:rPr>
          <w:b/>
          <w:bCs/>
        </w:rPr>
      </w:pPr>
      <w:proofErr w:type="gramStart"/>
      <w:r>
        <w:t>kolom</w:t>
      </w:r>
      <w:proofErr w:type="gramEnd"/>
      <w:r>
        <w:t xml:space="preserve"> D –  versienummer  NLCS</w:t>
      </w:r>
      <w:r>
        <w:br/>
        <w:t>kolom E –  GEWIJZIGD of VERVALLEN</w:t>
      </w:r>
      <w:r>
        <w:br/>
        <w:t>kolom G – mogelijke aanvullende opmerki</w:t>
      </w:r>
      <w:r>
        <w:t>ngen</w:t>
      </w:r>
    </w:p>
    <w:p w14:paraId="5D865759" w14:textId="77777777" w:rsidR="00000000" w:rsidRDefault="007D11F5">
      <w:pPr>
        <w:pStyle w:val="Plattetekst"/>
      </w:pPr>
      <w:proofErr w:type="gramStart"/>
      <w:r>
        <w:rPr>
          <w:b/>
          <w:bCs/>
        </w:rPr>
        <w:t>import  NIEUW</w:t>
      </w:r>
      <w:proofErr w:type="gramEnd"/>
      <w:r>
        <w:rPr>
          <w:b/>
          <w:bCs/>
        </w:rPr>
        <w:t xml:space="preserve">: </w:t>
      </w:r>
    </w:p>
    <w:p w14:paraId="05D1E639" w14:textId="77777777" w:rsidR="00000000" w:rsidRDefault="007D11F5">
      <w:pPr>
        <w:pStyle w:val="Plattetekst"/>
        <w:rPr>
          <w:szCs w:val="22"/>
          <w:lang w:val="en-US"/>
        </w:rPr>
      </w:pPr>
      <w:proofErr w:type="gramStart"/>
      <w:r>
        <w:t>kolom</w:t>
      </w:r>
      <w:proofErr w:type="gramEnd"/>
      <w:r>
        <w:t xml:space="preserve"> D –  versienummer  NLCS</w:t>
      </w:r>
      <w:r>
        <w:br/>
        <w:t>kolom E –  NIEUW</w:t>
      </w:r>
      <w:r>
        <w:br/>
        <w:t>kolom G – mogelijke aanvullende opmerkingen</w:t>
      </w:r>
      <w:r>
        <w:br/>
        <w:t>kolom H – leeg</w:t>
      </w:r>
    </w:p>
    <w:p w14:paraId="6079D9F8" w14:textId="77777777" w:rsidR="00000000" w:rsidRDefault="007D11F5">
      <w:pPr>
        <w:pStyle w:val="Kop2"/>
        <w:rPr>
          <w:bCs/>
          <w:szCs w:val="22"/>
          <w:lang w:val="en-US"/>
        </w:rPr>
      </w:pPr>
      <w:bookmarkStart w:id="66" w:name="__RefHeading__5774_1560394716"/>
      <w:bookmarkEnd w:id="66"/>
      <w:proofErr w:type="spellStart"/>
      <w:r>
        <w:rPr>
          <w:szCs w:val="22"/>
          <w:lang w:val="en-US"/>
        </w:rPr>
        <w:t>Objecten</w:t>
      </w:r>
      <w:proofErr w:type="spellEnd"/>
    </w:p>
    <w:p w14:paraId="3DABE0F3" w14:textId="77777777" w:rsidR="00000000" w:rsidRDefault="007D11F5">
      <w:pPr>
        <w:pStyle w:val="Plattetekst"/>
      </w:pPr>
      <w:r>
        <w:rPr>
          <w:b/>
          <w:bCs/>
          <w:szCs w:val="22"/>
          <w:lang w:val="en-US"/>
        </w:rPr>
        <w:t>WIJZIGEN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13"/>
        <w:gridCol w:w="3397"/>
        <w:gridCol w:w="3975"/>
        <w:gridCol w:w="1458"/>
      </w:tblGrid>
      <w:tr w:rsidR="00000000" w14:paraId="0CF34542" w14:textId="77777777">
        <w:tc>
          <w:tcPr>
            <w:tcW w:w="813" w:type="dxa"/>
            <w:tcBorders>
              <w:top w:val="single" w:sz="1" w:space="0" w:color="000000"/>
              <w:left w:val="single" w:sz="1" w:space="0" w:color="000000"/>
              <w:bottom w:val="single" w:sz="1" w:space="0" w:color="000000"/>
            </w:tcBorders>
            <w:shd w:val="clear" w:color="auto" w:fill="CCCCCC"/>
          </w:tcPr>
          <w:p w14:paraId="05E1ACA9" w14:textId="77777777" w:rsidR="00000000" w:rsidRDefault="007D11F5">
            <w:pPr>
              <w:pStyle w:val="Inhoudtabel"/>
              <w:rPr>
                <w:rFonts w:ascii="Corbel" w:hAnsi="Corbel"/>
                <w:sz w:val="20"/>
              </w:rPr>
            </w:pPr>
            <w:proofErr w:type="gramStart"/>
            <w:r>
              <w:rPr>
                <w:rFonts w:ascii="Corbel" w:hAnsi="Corbel"/>
                <w:sz w:val="20"/>
              </w:rPr>
              <w:t>kolom</w:t>
            </w:r>
            <w:proofErr w:type="gramEnd"/>
          </w:p>
        </w:tc>
        <w:tc>
          <w:tcPr>
            <w:tcW w:w="3397" w:type="dxa"/>
            <w:tcBorders>
              <w:top w:val="single" w:sz="1" w:space="0" w:color="000000"/>
              <w:left w:val="single" w:sz="1" w:space="0" w:color="000000"/>
              <w:bottom w:val="single" w:sz="1" w:space="0" w:color="000000"/>
            </w:tcBorders>
            <w:shd w:val="clear" w:color="auto" w:fill="CCCCCC"/>
          </w:tcPr>
          <w:p w14:paraId="3DA995D4" w14:textId="77777777" w:rsidR="00000000" w:rsidRDefault="007D11F5">
            <w:pPr>
              <w:pStyle w:val="Inhoudtabel"/>
              <w:rPr>
                <w:rFonts w:ascii="Corbel" w:hAnsi="Corbel"/>
                <w:sz w:val="20"/>
              </w:rPr>
            </w:pPr>
            <w:proofErr w:type="gramStart"/>
            <w:r>
              <w:rPr>
                <w:rFonts w:ascii="Corbel" w:hAnsi="Corbel"/>
                <w:sz w:val="20"/>
              </w:rPr>
              <w:t>tekst</w:t>
            </w:r>
            <w:proofErr w:type="gramEnd"/>
          </w:p>
        </w:tc>
        <w:tc>
          <w:tcPr>
            <w:tcW w:w="3975" w:type="dxa"/>
            <w:tcBorders>
              <w:top w:val="single" w:sz="1" w:space="0" w:color="000000"/>
              <w:left w:val="single" w:sz="1" w:space="0" w:color="000000"/>
              <w:bottom w:val="single" w:sz="1" w:space="0" w:color="000000"/>
            </w:tcBorders>
            <w:shd w:val="clear" w:color="auto" w:fill="CCCCCC"/>
          </w:tcPr>
          <w:p w14:paraId="2DE5B5F7" w14:textId="77777777" w:rsidR="00000000" w:rsidRDefault="007D11F5">
            <w:pPr>
              <w:pStyle w:val="Inhoudtabel"/>
              <w:rPr>
                <w:rFonts w:ascii="Corbel" w:hAnsi="Corbel"/>
                <w:sz w:val="20"/>
              </w:rPr>
            </w:pPr>
            <w:proofErr w:type="gramStart"/>
            <w:r>
              <w:rPr>
                <w:rFonts w:ascii="Corbel" w:hAnsi="Corbel"/>
                <w:sz w:val="20"/>
              </w:rPr>
              <w:t>extra</w:t>
            </w:r>
            <w:proofErr w:type="gramEnd"/>
            <w:r>
              <w:rPr>
                <w:rFonts w:ascii="Corbel" w:hAnsi="Corbel"/>
                <w:sz w:val="20"/>
              </w:rPr>
              <w:t xml:space="preserve"> informatie </w:t>
            </w:r>
          </w:p>
        </w:tc>
        <w:tc>
          <w:tcPr>
            <w:tcW w:w="1458" w:type="dxa"/>
            <w:tcBorders>
              <w:top w:val="single" w:sz="1" w:space="0" w:color="000000"/>
              <w:left w:val="single" w:sz="1" w:space="0" w:color="000000"/>
              <w:bottom w:val="single" w:sz="1" w:space="0" w:color="000000"/>
              <w:right w:val="single" w:sz="1" w:space="0" w:color="000000"/>
            </w:tcBorders>
            <w:shd w:val="clear" w:color="auto" w:fill="CCCCCC"/>
          </w:tcPr>
          <w:p w14:paraId="6082974D" w14:textId="77777777" w:rsidR="00000000" w:rsidRDefault="007D11F5">
            <w:pPr>
              <w:pStyle w:val="Inhoudtabel"/>
            </w:pPr>
            <w:proofErr w:type="gramStart"/>
            <w:r>
              <w:rPr>
                <w:rFonts w:ascii="Corbel" w:hAnsi="Corbel"/>
                <w:sz w:val="20"/>
              </w:rPr>
              <w:t>kleur</w:t>
            </w:r>
            <w:proofErr w:type="gramEnd"/>
          </w:p>
        </w:tc>
      </w:tr>
      <w:tr w:rsidR="00000000" w14:paraId="3EAEBF69" w14:textId="77777777">
        <w:tc>
          <w:tcPr>
            <w:tcW w:w="813" w:type="dxa"/>
            <w:tcBorders>
              <w:left w:val="single" w:sz="1" w:space="0" w:color="000000"/>
              <w:bottom w:val="single" w:sz="1" w:space="0" w:color="000000"/>
            </w:tcBorders>
            <w:shd w:val="clear" w:color="auto" w:fill="auto"/>
          </w:tcPr>
          <w:p w14:paraId="6BB4B81C" w14:textId="77777777" w:rsidR="00000000" w:rsidRDefault="007D11F5">
            <w:pPr>
              <w:pStyle w:val="Inhoudtabel"/>
              <w:rPr>
                <w:rFonts w:ascii="Corbel" w:hAnsi="Corbel"/>
                <w:sz w:val="20"/>
              </w:rPr>
            </w:pPr>
            <w:r>
              <w:rPr>
                <w:rFonts w:ascii="Corbel" w:hAnsi="Corbel"/>
                <w:sz w:val="20"/>
              </w:rPr>
              <w:t>A</w:t>
            </w:r>
          </w:p>
        </w:tc>
        <w:tc>
          <w:tcPr>
            <w:tcW w:w="3397" w:type="dxa"/>
            <w:tcBorders>
              <w:left w:val="single" w:sz="1" w:space="0" w:color="000000"/>
              <w:bottom w:val="single" w:sz="1" w:space="0" w:color="000000"/>
            </w:tcBorders>
            <w:shd w:val="clear" w:color="auto" w:fill="auto"/>
          </w:tcPr>
          <w:p w14:paraId="0F0800C9" w14:textId="77777777" w:rsidR="00000000" w:rsidRDefault="007D11F5">
            <w:pPr>
              <w:pStyle w:val="Inhoudtabel"/>
              <w:rPr>
                <w:rFonts w:ascii="Corbel" w:hAnsi="Corbel"/>
                <w:sz w:val="20"/>
              </w:rPr>
            </w:pPr>
            <w:r>
              <w:rPr>
                <w:rFonts w:ascii="Corbel" w:hAnsi="Corbel"/>
                <w:sz w:val="20"/>
              </w:rPr>
              <w:t>OMSCHRIJVING</w:t>
            </w:r>
          </w:p>
        </w:tc>
        <w:tc>
          <w:tcPr>
            <w:tcW w:w="3975" w:type="dxa"/>
            <w:tcBorders>
              <w:left w:val="single" w:sz="1" w:space="0" w:color="000000"/>
              <w:bottom w:val="single" w:sz="1" w:space="0" w:color="000000"/>
            </w:tcBorders>
            <w:shd w:val="clear" w:color="auto" w:fill="auto"/>
          </w:tcPr>
          <w:p w14:paraId="4112E72D"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D3B801E" w14:textId="77777777" w:rsidR="00000000" w:rsidRDefault="007D11F5">
            <w:pPr>
              <w:pStyle w:val="Inhoudtabel"/>
              <w:shd w:val="clear" w:color="auto" w:fill="999999"/>
              <w:rPr>
                <w:rFonts w:ascii="Corbel" w:hAnsi="Corbel"/>
                <w:sz w:val="20"/>
              </w:rPr>
            </w:pPr>
          </w:p>
        </w:tc>
      </w:tr>
      <w:tr w:rsidR="00000000" w14:paraId="02DCD159" w14:textId="77777777">
        <w:tc>
          <w:tcPr>
            <w:tcW w:w="813" w:type="dxa"/>
            <w:tcBorders>
              <w:left w:val="single" w:sz="1" w:space="0" w:color="000000"/>
              <w:bottom w:val="single" w:sz="1" w:space="0" w:color="000000"/>
            </w:tcBorders>
            <w:shd w:val="clear" w:color="auto" w:fill="auto"/>
          </w:tcPr>
          <w:p w14:paraId="50F2080B" w14:textId="77777777" w:rsidR="00000000" w:rsidRDefault="007D11F5">
            <w:pPr>
              <w:pStyle w:val="Inhoudtabel"/>
              <w:rPr>
                <w:rFonts w:ascii="Corbel" w:hAnsi="Corbel"/>
                <w:sz w:val="20"/>
              </w:rPr>
            </w:pPr>
            <w:r>
              <w:rPr>
                <w:rFonts w:ascii="Corbel" w:hAnsi="Corbel"/>
                <w:sz w:val="20"/>
              </w:rPr>
              <w:t>B</w:t>
            </w:r>
          </w:p>
        </w:tc>
        <w:tc>
          <w:tcPr>
            <w:tcW w:w="3397" w:type="dxa"/>
            <w:tcBorders>
              <w:left w:val="single" w:sz="1" w:space="0" w:color="000000"/>
              <w:bottom w:val="single" w:sz="1" w:space="0" w:color="000000"/>
            </w:tcBorders>
            <w:shd w:val="clear" w:color="auto" w:fill="auto"/>
          </w:tcPr>
          <w:p w14:paraId="702B7339" w14:textId="77777777" w:rsidR="00000000" w:rsidRDefault="007D11F5">
            <w:pPr>
              <w:pStyle w:val="Inhoudtabel"/>
              <w:rPr>
                <w:rFonts w:ascii="Corbel" w:hAnsi="Corbel"/>
                <w:sz w:val="20"/>
              </w:rPr>
            </w:pPr>
            <w:r>
              <w:rPr>
                <w:rFonts w:ascii="Corbel" w:hAnsi="Corbel"/>
                <w:sz w:val="20"/>
              </w:rPr>
              <w:t>STATUS</w:t>
            </w:r>
          </w:p>
        </w:tc>
        <w:tc>
          <w:tcPr>
            <w:tcW w:w="3975" w:type="dxa"/>
            <w:tcBorders>
              <w:left w:val="single" w:sz="1" w:space="0" w:color="000000"/>
              <w:bottom w:val="single" w:sz="1" w:space="0" w:color="000000"/>
            </w:tcBorders>
            <w:shd w:val="clear" w:color="auto" w:fill="auto"/>
          </w:tcPr>
          <w:p w14:paraId="4DF03AC2"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140AF16E" w14:textId="77777777" w:rsidR="00000000" w:rsidRDefault="007D11F5">
            <w:pPr>
              <w:pStyle w:val="Inhoudtabel"/>
              <w:shd w:val="clear" w:color="auto" w:fill="999999"/>
              <w:rPr>
                <w:rFonts w:ascii="Corbel" w:hAnsi="Corbel"/>
                <w:sz w:val="20"/>
              </w:rPr>
            </w:pPr>
          </w:p>
        </w:tc>
      </w:tr>
      <w:tr w:rsidR="00000000" w14:paraId="366310E9" w14:textId="77777777">
        <w:tc>
          <w:tcPr>
            <w:tcW w:w="813" w:type="dxa"/>
            <w:tcBorders>
              <w:left w:val="single" w:sz="1" w:space="0" w:color="000000"/>
              <w:bottom w:val="single" w:sz="1" w:space="0" w:color="000000"/>
            </w:tcBorders>
            <w:shd w:val="clear" w:color="auto" w:fill="auto"/>
          </w:tcPr>
          <w:p w14:paraId="6C57E246" w14:textId="77777777" w:rsidR="00000000" w:rsidRDefault="007D11F5">
            <w:pPr>
              <w:pStyle w:val="Inhoudtabel"/>
              <w:rPr>
                <w:rFonts w:ascii="Corbel" w:hAnsi="Corbel"/>
                <w:sz w:val="20"/>
              </w:rPr>
            </w:pPr>
            <w:r>
              <w:rPr>
                <w:rFonts w:ascii="Corbel" w:hAnsi="Corbel"/>
                <w:sz w:val="20"/>
              </w:rPr>
              <w:t>C</w:t>
            </w:r>
          </w:p>
        </w:tc>
        <w:tc>
          <w:tcPr>
            <w:tcW w:w="3397" w:type="dxa"/>
            <w:tcBorders>
              <w:left w:val="single" w:sz="1" w:space="0" w:color="000000"/>
              <w:bottom w:val="single" w:sz="1" w:space="0" w:color="000000"/>
            </w:tcBorders>
            <w:shd w:val="clear" w:color="auto" w:fill="auto"/>
          </w:tcPr>
          <w:p w14:paraId="02909850" w14:textId="77777777" w:rsidR="00000000" w:rsidRDefault="007D11F5">
            <w:pPr>
              <w:pStyle w:val="Inhoudtabel"/>
              <w:rPr>
                <w:rFonts w:ascii="Corbel" w:hAnsi="Corbel"/>
                <w:sz w:val="20"/>
              </w:rPr>
            </w:pPr>
            <w:r>
              <w:rPr>
                <w:rFonts w:ascii="Corbel" w:hAnsi="Corbel"/>
                <w:sz w:val="20"/>
              </w:rPr>
              <w:t>_</w:t>
            </w:r>
          </w:p>
        </w:tc>
        <w:tc>
          <w:tcPr>
            <w:tcW w:w="3975" w:type="dxa"/>
            <w:tcBorders>
              <w:left w:val="single" w:sz="1" w:space="0" w:color="000000"/>
              <w:bottom w:val="single" w:sz="1" w:space="0" w:color="000000"/>
            </w:tcBorders>
            <w:shd w:val="clear" w:color="auto" w:fill="auto"/>
          </w:tcPr>
          <w:p w14:paraId="002FE971"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91B4641" w14:textId="77777777" w:rsidR="00000000" w:rsidRDefault="007D11F5">
            <w:pPr>
              <w:pStyle w:val="Inhoudtabel"/>
              <w:shd w:val="clear" w:color="auto" w:fill="999999"/>
              <w:rPr>
                <w:rFonts w:ascii="Corbel" w:hAnsi="Corbel"/>
                <w:sz w:val="20"/>
              </w:rPr>
            </w:pPr>
          </w:p>
        </w:tc>
      </w:tr>
      <w:tr w:rsidR="00000000" w14:paraId="7CF9E214" w14:textId="77777777">
        <w:tc>
          <w:tcPr>
            <w:tcW w:w="813" w:type="dxa"/>
            <w:tcBorders>
              <w:left w:val="single" w:sz="1" w:space="0" w:color="000000"/>
              <w:bottom w:val="single" w:sz="1" w:space="0" w:color="000000"/>
            </w:tcBorders>
            <w:shd w:val="clear" w:color="auto" w:fill="auto"/>
          </w:tcPr>
          <w:p w14:paraId="118C9A68" w14:textId="77777777" w:rsidR="00000000" w:rsidRDefault="007D11F5">
            <w:pPr>
              <w:pStyle w:val="Inhoudtabel"/>
              <w:rPr>
                <w:rFonts w:ascii="Corbel" w:hAnsi="Corbel"/>
                <w:sz w:val="20"/>
              </w:rPr>
            </w:pPr>
            <w:r>
              <w:rPr>
                <w:rFonts w:ascii="Corbel" w:hAnsi="Corbel"/>
                <w:sz w:val="20"/>
              </w:rPr>
              <w:t>D</w:t>
            </w:r>
          </w:p>
        </w:tc>
        <w:tc>
          <w:tcPr>
            <w:tcW w:w="3397" w:type="dxa"/>
            <w:tcBorders>
              <w:left w:val="single" w:sz="1" w:space="0" w:color="000000"/>
              <w:bottom w:val="single" w:sz="1" w:space="0" w:color="000000"/>
            </w:tcBorders>
            <w:shd w:val="clear" w:color="auto" w:fill="auto"/>
          </w:tcPr>
          <w:p w14:paraId="5A0C4080" w14:textId="77777777" w:rsidR="00000000" w:rsidRDefault="007D11F5">
            <w:pPr>
              <w:pStyle w:val="Inhoudtabel"/>
              <w:rPr>
                <w:rFonts w:ascii="Corbel" w:hAnsi="Corbel"/>
                <w:sz w:val="20"/>
              </w:rPr>
            </w:pPr>
            <w:r>
              <w:rPr>
                <w:rFonts w:ascii="Corbel" w:hAnsi="Corbel"/>
                <w:sz w:val="20"/>
              </w:rPr>
              <w:t>DISCIPLINE</w:t>
            </w:r>
          </w:p>
        </w:tc>
        <w:tc>
          <w:tcPr>
            <w:tcW w:w="3975" w:type="dxa"/>
            <w:tcBorders>
              <w:left w:val="single" w:sz="1" w:space="0" w:color="000000"/>
              <w:bottom w:val="single" w:sz="1" w:space="0" w:color="000000"/>
            </w:tcBorders>
            <w:shd w:val="clear" w:color="auto" w:fill="auto"/>
          </w:tcPr>
          <w:p w14:paraId="23135B99"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38ADC20B" w14:textId="77777777" w:rsidR="00000000" w:rsidRDefault="007D11F5">
            <w:pPr>
              <w:pStyle w:val="Inhoudtabel"/>
              <w:shd w:val="clear" w:color="auto" w:fill="999999"/>
              <w:rPr>
                <w:rFonts w:ascii="Corbel" w:hAnsi="Corbel"/>
                <w:sz w:val="20"/>
              </w:rPr>
            </w:pPr>
          </w:p>
        </w:tc>
      </w:tr>
      <w:tr w:rsidR="00000000" w14:paraId="2660DF0F" w14:textId="77777777">
        <w:tc>
          <w:tcPr>
            <w:tcW w:w="813" w:type="dxa"/>
            <w:tcBorders>
              <w:left w:val="single" w:sz="1" w:space="0" w:color="000000"/>
              <w:bottom w:val="single" w:sz="1" w:space="0" w:color="000000"/>
            </w:tcBorders>
            <w:shd w:val="clear" w:color="auto" w:fill="auto"/>
          </w:tcPr>
          <w:p w14:paraId="1963216A" w14:textId="77777777" w:rsidR="00000000" w:rsidRDefault="007D11F5">
            <w:pPr>
              <w:pStyle w:val="Inhoudtabel"/>
              <w:rPr>
                <w:rFonts w:ascii="Corbel" w:hAnsi="Corbel"/>
                <w:sz w:val="20"/>
              </w:rPr>
            </w:pPr>
            <w:r>
              <w:rPr>
                <w:rFonts w:ascii="Corbel" w:hAnsi="Corbel"/>
                <w:sz w:val="20"/>
              </w:rPr>
              <w:t>E</w:t>
            </w:r>
          </w:p>
        </w:tc>
        <w:tc>
          <w:tcPr>
            <w:tcW w:w="3397" w:type="dxa"/>
            <w:tcBorders>
              <w:left w:val="single" w:sz="1" w:space="0" w:color="000000"/>
              <w:bottom w:val="single" w:sz="1" w:space="0" w:color="000000"/>
            </w:tcBorders>
            <w:shd w:val="clear" w:color="auto" w:fill="auto"/>
          </w:tcPr>
          <w:p w14:paraId="0B0594A3" w14:textId="77777777" w:rsidR="00000000" w:rsidRDefault="007D11F5">
            <w:pPr>
              <w:pStyle w:val="Inhoudtabel"/>
              <w:rPr>
                <w:rFonts w:ascii="Corbel" w:hAnsi="Corbel"/>
                <w:sz w:val="20"/>
              </w:rPr>
            </w:pPr>
            <w:r>
              <w:rPr>
                <w:rFonts w:ascii="Corbel" w:hAnsi="Corbel"/>
                <w:sz w:val="20"/>
              </w:rPr>
              <w:t>_</w:t>
            </w:r>
          </w:p>
        </w:tc>
        <w:tc>
          <w:tcPr>
            <w:tcW w:w="3975" w:type="dxa"/>
            <w:tcBorders>
              <w:left w:val="single" w:sz="1" w:space="0" w:color="000000"/>
              <w:bottom w:val="single" w:sz="1" w:space="0" w:color="000000"/>
            </w:tcBorders>
            <w:shd w:val="clear" w:color="auto" w:fill="auto"/>
          </w:tcPr>
          <w:p w14:paraId="7023DC5F"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2ACA1A54" w14:textId="77777777" w:rsidR="00000000" w:rsidRDefault="007D11F5">
            <w:pPr>
              <w:pStyle w:val="Inhoudtabel"/>
              <w:shd w:val="clear" w:color="auto" w:fill="999999"/>
              <w:rPr>
                <w:rFonts w:ascii="Corbel" w:hAnsi="Corbel"/>
                <w:sz w:val="20"/>
              </w:rPr>
            </w:pPr>
          </w:p>
        </w:tc>
      </w:tr>
      <w:tr w:rsidR="00000000" w14:paraId="7CD54141" w14:textId="77777777">
        <w:tc>
          <w:tcPr>
            <w:tcW w:w="813" w:type="dxa"/>
            <w:tcBorders>
              <w:left w:val="single" w:sz="1" w:space="0" w:color="000000"/>
              <w:bottom w:val="single" w:sz="1" w:space="0" w:color="000000"/>
            </w:tcBorders>
            <w:shd w:val="clear" w:color="auto" w:fill="auto"/>
          </w:tcPr>
          <w:p w14:paraId="6D5A146B" w14:textId="77777777" w:rsidR="00000000" w:rsidRDefault="007D11F5">
            <w:pPr>
              <w:pStyle w:val="Inhoudtabel"/>
              <w:rPr>
                <w:rFonts w:ascii="Corbel" w:hAnsi="Corbel"/>
                <w:sz w:val="20"/>
              </w:rPr>
            </w:pPr>
            <w:r>
              <w:rPr>
                <w:rFonts w:ascii="Corbel" w:hAnsi="Corbel"/>
                <w:sz w:val="20"/>
              </w:rPr>
              <w:t>F</w:t>
            </w:r>
          </w:p>
        </w:tc>
        <w:tc>
          <w:tcPr>
            <w:tcW w:w="3397" w:type="dxa"/>
            <w:tcBorders>
              <w:left w:val="single" w:sz="1" w:space="0" w:color="000000"/>
              <w:bottom w:val="single" w:sz="1" w:space="0" w:color="000000"/>
            </w:tcBorders>
            <w:shd w:val="clear" w:color="auto" w:fill="auto"/>
          </w:tcPr>
          <w:p w14:paraId="33CE4223" w14:textId="77777777" w:rsidR="00000000" w:rsidRDefault="007D11F5">
            <w:pPr>
              <w:pStyle w:val="Inhoudtabel"/>
              <w:rPr>
                <w:rFonts w:ascii="Corbel" w:hAnsi="Corbel"/>
                <w:sz w:val="20"/>
              </w:rPr>
            </w:pPr>
            <w:r>
              <w:rPr>
                <w:rFonts w:ascii="Corbel" w:hAnsi="Corbel"/>
                <w:sz w:val="20"/>
              </w:rPr>
              <w:t>HOOFDGROEP</w:t>
            </w:r>
          </w:p>
        </w:tc>
        <w:tc>
          <w:tcPr>
            <w:tcW w:w="3975" w:type="dxa"/>
            <w:tcBorders>
              <w:left w:val="single" w:sz="1" w:space="0" w:color="000000"/>
              <w:bottom w:val="single" w:sz="1" w:space="0" w:color="000000"/>
            </w:tcBorders>
            <w:shd w:val="clear" w:color="auto" w:fill="auto"/>
          </w:tcPr>
          <w:p w14:paraId="0ACBF689"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DBD93A0" w14:textId="77777777" w:rsidR="00000000" w:rsidRDefault="007D11F5">
            <w:pPr>
              <w:pStyle w:val="Inhoudtabel"/>
              <w:shd w:val="clear" w:color="auto" w:fill="FF3333"/>
              <w:rPr>
                <w:rFonts w:ascii="Corbel" w:hAnsi="Corbel"/>
                <w:sz w:val="20"/>
              </w:rPr>
            </w:pPr>
          </w:p>
        </w:tc>
      </w:tr>
      <w:tr w:rsidR="00000000" w14:paraId="19198439" w14:textId="77777777">
        <w:tc>
          <w:tcPr>
            <w:tcW w:w="813" w:type="dxa"/>
            <w:tcBorders>
              <w:left w:val="single" w:sz="1" w:space="0" w:color="000000"/>
              <w:bottom w:val="single" w:sz="1" w:space="0" w:color="000000"/>
            </w:tcBorders>
            <w:shd w:val="clear" w:color="auto" w:fill="auto"/>
          </w:tcPr>
          <w:p w14:paraId="1C355C8B" w14:textId="77777777" w:rsidR="00000000" w:rsidRDefault="007D11F5">
            <w:pPr>
              <w:pStyle w:val="Inhoudtabel"/>
              <w:rPr>
                <w:rFonts w:ascii="Corbel" w:hAnsi="Corbel"/>
                <w:sz w:val="20"/>
              </w:rPr>
            </w:pPr>
            <w:r>
              <w:rPr>
                <w:rFonts w:ascii="Corbel" w:hAnsi="Corbel"/>
                <w:sz w:val="20"/>
              </w:rPr>
              <w:t>G</w:t>
            </w:r>
          </w:p>
        </w:tc>
        <w:tc>
          <w:tcPr>
            <w:tcW w:w="3397" w:type="dxa"/>
            <w:tcBorders>
              <w:left w:val="single" w:sz="1" w:space="0" w:color="000000"/>
              <w:bottom w:val="single" w:sz="1" w:space="0" w:color="000000"/>
            </w:tcBorders>
            <w:shd w:val="clear" w:color="auto" w:fill="auto"/>
          </w:tcPr>
          <w:p w14:paraId="462BF2C6" w14:textId="77777777" w:rsidR="00000000" w:rsidRDefault="007D11F5">
            <w:pPr>
              <w:pStyle w:val="Inhoudtabel"/>
              <w:rPr>
                <w:rFonts w:ascii="Corbel" w:hAnsi="Corbel"/>
                <w:sz w:val="20"/>
              </w:rPr>
            </w:pPr>
            <w:r>
              <w:rPr>
                <w:rFonts w:ascii="Corbel" w:hAnsi="Corbel"/>
                <w:sz w:val="20"/>
              </w:rPr>
              <w:t>_</w:t>
            </w:r>
          </w:p>
        </w:tc>
        <w:tc>
          <w:tcPr>
            <w:tcW w:w="3975" w:type="dxa"/>
            <w:tcBorders>
              <w:left w:val="single" w:sz="1" w:space="0" w:color="000000"/>
              <w:bottom w:val="single" w:sz="1" w:space="0" w:color="000000"/>
            </w:tcBorders>
            <w:shd w:val="clear" w:color="auto" w:fill="auto"/>
          </w:tcPr>
          <w:p w14:paraId="1F0D6B33"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60D65220" w14:textId="77777777" w:rsidR="00000000" w:rsidRDefault="007D11F5">
            <w:pPr>
              <w:pStyle w:val="Inhoudtabel"/>
              <w:shd w:val="clear" w:color="auto" w:fill="FFFF00"/>
              <w:rPr>
                <w:rFonts w:ascii="Corbel" w:hAnsi="Corbel"/>
                <w:sz w:val="20"/>
              </w:rPr>
            </w:pPr>
          </w:p>
        </w:tc>
      </w:tr>
      <w:tr w:rsidR="00000000" w14:paraId="1BBE678E" w14:textId="77777777">
        <w:tc>
          <w:tcPr>
            <w:tcW w:w="813" w:type="dxa"/>
            <w:tcBorders>
              <w:left w:val="single" w:sz="1" w:space="0" w:color="000000"/>
              <w:bottom w:val="single" w:sz="1" w:space="0" w:color="000000"/>
            </w:tcBorders>
            <w:shd w:val="clear" w:color="auto" w:fill="auto"/>
          </w:tcPr>
          <w:p w14:paraId="02F23615" w14:textId="77777777" w:rsidR="00000000" w:rsidRDefault="007D11F5">
            <w:pPr>
              <w:pStyle w:val="Inhoudtabel"/>
              <w:rPr>
                <w:rFonts w:ascii="Corbel" w:hAnsi="Corbel"/>
                <w:sz w:val="20"/>
              </w:rPr>
            </w:pPr>
            <w:r>
              <w:rPr>
                <w:rFonts w:ascii="Corbel" w:hAnsi="Corbel"/>
                <w:sz w:val="20"/>
              </w:rPr>
              <w:t>H</w:t>
            </w:r>
          </w:p>
        </w:tc>
        <w:tc>
          <w:tcPr>
            <w:tcW w:w="3397" w:type="dxa"/>
            <w:tcBorders>
              <w:left w:val="single" w:sz="1" w:space="0" w:color="000000"/>
              <w:bottom w:val="single" w:sz="1" w:space="0" w:color="000000"/>
            </w:tcBorders>
            <w:shd w:val="clear" w:color="auto" w:fill="auto"/>
          </w:tcPr>
          <w:p w14:paraId="21118006" w14:textId="77777777" w:rsidR="00000000" w:rsidRDefault="007D11F5">
            <w:pPr>
              <w:pStyle w:val="Inhoudtabel"/>
              <w:rPr>
                <w:rFonts w:ascii="Corbel" w:hAnsi="Corbel"/>
                <w:sz w:val="20"/>
              </w:rPr>
            </w:pPr>
            <w:r>
              <w:rPr>
                <w:rFonts w:ascii="Corbel" w:hAnsi="Corbel"/>
                <w:sz w:val="20"/>
              </w:rPr>
              <w:t>OBJECT</w:t>
            </w:r>
          </w:p>
        </w:tc>
        <w:tc>
          <w:tcPr>
            <w:tcW w:w="3975" w:type="dxa"/>
            <w:tcBorders>
              <w:left w:val="single" w:sz="1" w:space="0" w:color="000000"/>
              <w:bottom w:val="single" w:sz="1" w:space="0" w:color="000000"/>
            </w:tcBorders>
            <w:shd w:val="clear" w:color="auto" w:fill="auto"/>
          </w:tcPr>
          <w:p w14:paraId="37692918"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585A5010" w14:textId="77777777" w:rsidR="00000000" w:rsidRDefault="007D11F5">
            <w:pPr>
              <w:pStyle w:val="Inhoudtabel"/>
              <w:shd w:val="clear" w:color="auto" w:fill="FFFF00"/>
              <w:rPr>
                <w:rFonts w:ascii="Corbel" w:hAnsi="Corbel"/>
                <w:sz w:val="20"/>
              </w:rPr>
            </w:pPr>
          </w:p>
        </w:tc>
      </w:tr>
      <w:tr w:rsidR="00000000" w14:paraId="10F9B5C5" w14:textId="77777777">
        <w:tc>
          <w:tcPr>
            <w:tcW w:w="813" w:type="dxa"/>
            <w:tcBorders>
              <w:left w:val="single" w:sz="1" w:space="0" w:color="000000"/>
              <w:bottom w:val="single" w:sz="1" w:space="0" w:color="000000"/>
            </w:tcBorders>
            <w:shd w:val="clear" w:color="auto" w:fill="auto"/>
          </w:tcPr>
          <w:p w14:paraId="72978215" w14:textId="77777777" w:rsidR="00000000" w:rsidRDefault="007D11F5">
            <w:pPr>
              <w:pStyle w:val="Inhoudtabel"/>
              <w:rPr>
                <w:rFonts w:ascii="Corbel" w:hAnsi="Corbel"/>
                <w:sz w:val="20"/>
              </w:rPr>
            </w:pPr>
            <w:r>
              <w:rPr>
                <w:rFonts w:ascii="Corbel" w:hAnsi="Corbel"/>
                <w:sz w:val="20"/>
              </w:rPr>
              <w:t>I</w:t>
            </w:r>
          </w:p>
        </w:tc>
        <w:tc>
          <w:tcPr>
            <w:tcW w:w="3397" w:type="dxa"/>
            <w:tcBorders>
              <w:left w:val="single" w:sz="1" w:space="0" w:color="000000"/>
              <w:bottom w:val="single" w:sz="1" w:space="0" w:color="000000"/>
            </w:tcBorders>
            <w:shd w:val="clear" w:color="auto" w:fill="auto"/>
          </w:tcPr>
          <w:p w14:paraId="3966551E" w14:textId="77777777" w:rsidR="00000000" w:rsidRDefault="007D11F5">
            <w:pPr>
              <w:pStyle w:val="Inhoudtabel"/>
              <w:rPr>
                <w:rFonts w:ascii="Corbel" w:hAnsi="Corbel"/>
                <w:sz w:val="20"/>
              </w:rPr>
            </w:pPr>
            <w:r>
              <w:rPr>
                <w:rFonts w:ascii="Corbel" w:hAnsi="Corbel"/>
                <w:sz w:val="20"/>
              </w:rPr>
              <w:t>_</w:t>
            </w:r>
          </w:p>
        </w:tc>
        <w:tc>
          <w:tcPr>
            <w:tcW w:w="3975" w:type="dxa"/>
            <w:tcBorders>
              <w:left w:val="single" w:sz="1" w:space="0" w:color="000000"/>
              <w:bottom w:val="single" w:sz="1" w:space="0" w:color="000000"/>
            </w:tcBorders>
            <w:shd w:val="clear" w:color="auto" w:fill="auto"/>
          </w:tcPr>
          <w:p w14:paraId="25DC328C"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B8BE5C0" w14:textId="77777777" w:rsidR="00000000" w:rsidRDefault="007D11F5">
            <w:pPr>
              <w:pStyle w:val="Inhoudtabel"/>
              <w:shd w:val="clear" w:color="auto" w:fill="FFFF00"/>
              <w:rPr>
                <w:rFonts w:ascii="Corbel" w:hAnsi="Corbel"/>
                <w:sz w:val="20"/>
              </w:rPr>
            </w:pPr>
          </w:p>
        </w:tc>
      </w:tr>
      <w:tr w:rsidR="00000000" w14:paraId="68772408" w14:textId="77777777">
        <w:tc>
          <w:tcPr>
            <w:tcW w:w="813" w:type="dxa"/>
            <w:tcBorders>
              <w:left w:val="single" w:sz="1" w:space="0" w:color="000000"/>
              <w:bottom w:val="single" w:sz="1" w:space="0" w:color="000000"/>
            </w:tcBorders>
            <w:shd w:val="clear" w:color="auto" w:fill="auto"/>
          </w:tcPr>
          <w:p w14:paraId="56BEF0D3" w14:textId="77777777" w:rsidR="00000000" w:rsidRDefault="007D11F5">
            <w:pPr>
              <w:pStyle w:val="Inhoudtabel"/>
              <w:rPr>
                <w:rFonts w:ascii="Corbel" w:hAnsi="Corbel"/>
                <w:sz w:val="20"/>
              </w:rPr>
            </w:pPr>
            <w:r>
              <w:rPr>
                <w:rFonts w:ascii="Corbel" w:hAnsi="Corbel"/>
                <w:sz w:val="20"/>
              </w:rPr>
              <w:t>J</w:t>
            </w:r>
          </w:p>
        </w:tc>
        <w:tc>
          <w:tcPr>
            <w:tcW w:w="3397" w:type="dxa"/>
            <w:tcBorders>
              <w:left w:val="single" w:sz="1" w:space="0" w:color="000000"/>
              <w:bottom w:val="single" w:sz="1" w:space="0" w:color="000000"/>
            </w:tcBorders>
            <w:shd w:val="clear" w:color="auto" w:fill="auto"/>
          </w:tcPr>
          <w:p w14:paraId="7629B992" w14:textId="77777777" w:rsidR="00000000" w:rsidRDefault="007D11F5">
            <w:pPr>
              <w:pStyle w:val="Inhoudtabel"/>
              <w:rPr>
                <w:rFonts w:ascii="Corbel" w:hAnsi="Corbel"/>
                <w:sz w:val="20"/>
              </w:rPr>
            </w:pPr>
            <w:r>
              <w:rPr>
                <w:rFonts w:ascii="Corbel" w:hAnsi="Corbel"/>
                <w:sz w:val="20"/>
              </w:rPr>
              <w:t>SUBOBJECT01</w:t>
            </w:r>
          </w:p>
        </w:tc>
        <w:tc>
          <w:tcPr>
            <w:tcW w:w="3975" w:type="dxa"/>
            <w:tcBorders>
              <w:left w:val="single" w:sz="1" w:space="0" w:color="000000"/>
              <w:bottom w:val="single" w:sz="1" w:space="0" w:color="000000"/>
            </w:tcBorders>
            <w:shd w:val="clear" w:color="auto" w:fill="auto"/>
          </w:tcPr>
          <w:p w14:paraId="39C11DF6"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0A72D06" w14:textId="77777777" w:rsidR="00000000" w:rsidRDefault="007D11F5">
            <w:pPr>
              <w:pStyle w:val="Inhoudtabel"/>
              <w:shd w:val="clear" w:color="auto" w:fill="FFFF00"/>
              <w:rPr>
                <w:rFonts w:ascii="Corbel" w:hAnsi="Corbel"/>
                <w:sz w:val="20"/>
              </w:rPr>
            </w:pPr>
          </w:p>
        </w:tc>
      </w:tr>
      <w:tr w:rsidR="00000000" w14:paraId="631C35E1" w14:textId="77777777">
        <w:tc>
          <w:tcPr>
            <w:tcW w:w="813" w:type="dxa"/>
            <w:tcBorders>
              <w:left w:val="single" w:sz="1" w:space="0" w:color="000000"/>
              <w:bottom w:val="single" w:sz="1" w:space="0" w:color="000000"/>
            </w:tcBorders>
            <w:shd w:val="clear" w:color="auto" w:fill="auto"/>
          </w:tcPr>
          <w:p w14:paraId="3DAE337A" w14:textId="77777777" w:rsidR="00000000" w:rsidRDefault="007D11F5">
            <w:pPr>
              <w:pStyle w:val="Inhoudtabel"/>
              <w:rPr>
                <w:rFonts w:ascii="Corbel" w:hAnsi="Corbel"/>
                <w:sz w:val="20"/>
              </w:rPr>
            </w:pPr>
            <w:r>
              <w:rPr>
                <w:rFonts w:ascii="Corbel" w:hAnsi="Corbel"/>
                <w:sz w:val="20"/>
              </w:rPr>
              <w:t>K</w:t>
            </w:r>
          </w:p>
        </w:tc>
        <w:tc>
          <w:tcPr>
            <w:tcW w:w="3397" w:type="dxa"/>
            <w:tcBorders>
              <w:left w:val="single" w:sz="1" w:space="0" w:color="000000"/>
              <w:bottom w:val="single" w:sz="1" w:space="0" w:color="000000"/>
            </w:tcBorders>
            <w:shd w:val="clear" w:color="auto" w:fill="auto"/>
          </w:tcPr>
          <w:p w14:paraId="5EF9B0BA" w14:textId="77777777" w:rsidR="00000000" w:rsidRDefault="007D11F5">
            <w:pPr>
              <w:pStyle w:val="Inhoudtabel"/>
              <w:rPr>
                <w:rFonts w:ascii="Corbel" w:hAnsi="Corbel"/>
                <w:sz w:val="20"/>
              </w:rPr>
            </w:pPr>
            <w:r>
              <w:rPr>
                <w:rFonts w:ascii="Corbel" w:hAnsi="Corbel"/>
                <w:sz w:val="20"/>
              </w:rPr>
              <w:t>_</w:t>
            </w:r>
          </w:p>
        </w:tc>
        <w:tc>
          <w:tcPr>
            <w:tcW w:w="3975" w:type="dxa"/>
            <w:tcBorders>
              <w:left w:val="single" w:sz="1" w:space="0" w:color="000000"/>
              <w:bottom w:val="single" w:sz="1" w:space="0" w:color="000000"/>
            </w:tcBorders>
            <w:shd w:val="clear" w:color="auto" w:fill="auto"/>
          </w:tcPr>
          <w:p w14:paraId="2BFDAE82"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3E1C6A06" w14:textId="77777777" w:rsidR="00000000" w:rsidRDefault="007D11F5">
            <w:pPr>
              <w:pStyle w:val="Inhoudtabel"/>
              <w:shd w:val="clear" w:color="auto" w:fill="FFFF00"/>
              <w:rPr>
                <w:rFonts w:ascii="Corbel" w:hAnsi="Corbel"/>
                <w:sz w:val="20"/>
              </w:rPr>
            </w:pPr>
          </w:p>
        </w:tc>
      </w:tr>
      <w:tr w:rsidR="00000000" w14:paraId="32B068CB" w14:textId="77777777">
        <w:tc>
          <w:tcPr>
            <w:tcW w:w="813" w:type="dxa"/>
            <w:tcBorders>
              <w:left w:val="single" w:sz="1" w:space="0" w:color="000000"/>
              <w:bottom w:val="single" w:sz="1" w:space="0" w:color="000000"/>
            </w:tcBorders>
            <w:shd w:val="clear" w:color="auto" w:fill="auto"/>
          </w:tcPr>
          <w:p w14:paraId="4C4BE070" w14:textId="77777777" w:rsidR="00000000" w:rsidRDefault="007D11F5">
            <w:pPr>
              <w:pStyle w:val="Inhoudtabel"/>
              <w:rPr>
                <w:rFonts w:ascii="Corbel" w:hAnsi="Corbel"/>
                <w:sz w:val="20"/>
              </w:rPr>
            </w:pPr>
            <w:r>
              <w:rPr>
                <w:rFonts w:ascii="Corbel" w:hAnsi="Corbel"/>
                <w:sz w:val="20"/>
              </w:rPr>
              <w:t>L</w:t>
            </w:r>
          </w:p>
        </w:tc>
        <w:tc>
          <w:tcPr>
            <w:tcW w:w="3397" w:type="dxa"/>
            <w:tcBorders>
              <w:left w:val="single" w:sz="1" w:space="0" w:color="000000"/>
              <w:bottom w:val="single" w:sz="1" w:space="0" w:color="000000"/>
            </w:tcBorders>
            <w:shd w:val="clear" w:color="auto" w:fill="auto"/>
          </w:tcPr>
          <w:p w14:paraId="15EE1184" w14:textId="77777777" w:rsidR="00000000" w:rsidRDefault="007D11F5">
            <w:pPr>
              <w:pStyle w:val="Inhoudtabel"/>
              <w:rPr>
                <w:rFonts w:ascii="Corbel" w:hAnsi="Corbel"/>
                <w:sz w:val="20"/>
              </w:rPr>
            </w:pPr>
            <w:r>
              <w:rPr>
                <w:rFonts w:ascii="Corbel" w:hAnsi="Corbel"/>
                <w:sz w:val="20"/>
              </w:rPr>
              <w:t>SUBOBJECT02</w:t>
            </w:r>
          </w:p>
        </w:tc>
        <w:tc>
          <w:tcPr>
            <w:tcW w:w="3975" w:type="dxa"/>
            <w:tcBorders>
              <w:left w:val="single" w:sz="1" w:space="0" w:color="000000"/>
              <w:bottom w:val="single" w:sz="1" w:space="0" w:color="000000"/>
            </w:tcBorders>
            <w:shd w:val="clear" w:color="auto" w:fill="auto"/>
          </w:tcPr>
          <w:p w14:paraId="6922ACD9"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724DEE00" w14:textId="77777777" w:rsidR="00000000" w:rsidRDefault="007D11F5">
            <w:pPr>
              <w:pStyle w:val="Inhoudtabel"/>
              <w:shd w:val="clear" w:color="auto" w:fill="FFFF00"/>
              <w:rPr>
                <w:rFonts w:ascii="Corbel" w:hAnsi="Corbel"/>
                <w:sz w:val="20"/>
              </w:rPr>
            </w:pPr>
          </w:p>
        </w:tc>
      </w:tr>
      <w:tr w:rsidR="00000000" w14:paraId="4D5EE1E5" w14:textId="77777777">
        <w:tc>
          <w:tcPr>
            <w:tcW w:w="813" w:type="dxa"/>
            <w:tcBorders>
              <w:left w:val="single" w:sz="1" w:space="0" w:color="000000"/>
              <w:bottom w:val="single" w:sz="1" w:space="0" w:color="000000"/>
            </w:tcBorders>
            <w:shd w:val="clear" w:color="auto" w:fill="auto"/>
          </w:tcPr>
          <w:p w14:paraId="34B0F1B6" w14:textId="77777777" w:rsidR="00000000" w:rsidRDefault="007D11F5">
            <w:pPr>
              <w:pStyle w:val="Inhoudtabel"/>
              <w:rPr>
                <w:rFonts w:ascii="Corbel" w:hAnsi="Corbel"/>
                <w:sz w:val="20"/>
              </w:rPr>
            </w:pPr>
            <w:r>
              <w:rPr>
                <w:rFonts w:ascii="Corbel" w:hAnsi="Corbel"/>
                <w:sz w:val="20"/>
              </w:rPr>
              <w:t>M</w:t>
            </w:r>
          </w:p>
        </w:tc>
        <w:tc>
          <w:tcPr>
            <w:tcW w:w="3397" w:type="dxa"/>
            <w:tcBorders>
              <w:left w:val="single" w:sz="1" w:space="0" w:color="000000"/>
              <w:bottom w:val="single" w:sz="1" w:space="0" w:color="000000"/>
            </w:tcBorders>
            <w:shd w:val="clear" w:color="auto" w:fill="auto"/>
          </w:tcPr>
          <w:p w14:paraId="0335B547" w14:textId="77777777" w:rsidR="00000000" w:rsidRDefault="007D11F5">
            <w:pPr>
              <w:pStyle w:val="Inhoudtabel"/>
              <w:rPr>
                <w:rFonts w:ascii="Corbel" w:hAnsi="Corbel"/>
                <w:sz w:val="20"/>
              </w:rPr>
            </w:pPr>
            <w:r>
              <w:rPr>
                <w:rFonts w:ascii="Corbel" w:hAnsi="Corbel"/>
                <w:sz w:val="20"/>
              </w:rPr>
              <w:t>_</w:t>
            </w:r>
          </w:p>
        </w:tc>
        <w:tc>
          <w:tcPr>
            <w:tcW w:w="3975" w:type="dxa"/>
            <w:tcBorders>
              <w:left w:val="single" w:sz="1" w:space="0" w:color="000000"/>
              <w:bottom w:val="single" w:sz="1" w:space="0" w:color="000000"/>
            </w:tcBorders>
            <w:shd w:val="clear" w:color="auto" w:fill="auto"/>
          </w:tcPr>
          <w:p w14:paraId="3E781652"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1FFD241B" w14:textId="77777777" w:rsidR="00000000" w:rsidRDefault="007D11F5">
            <w:pPr>
              <w:pStyle w:val="Inhoudtabel"/>
              <w:shd w:val="clear" w:color="auto" w:fill="FFFF00"/>
              <w:rPr>
                <w:rFonts w:ascii="Corbel" w:hAnsi="Corbel"/>
                <w:sz w:val="20"/>
              </w:rPr>
            </w:pPr>
          </w:p>
        </w:tc>
      </w:tr>
      <w:tr w:rsidR="00000000" w14:paraId="6BD22258" w14:textId="77777777">
        <w:tc>
          <w:tcPr>
            <w:tcW w:w="813" w:type="dxa"/>
            <w:tcBorders>
              <w:left w:val="single" w:sz="1" w:space="0" w:color="000000"/>
              <w:bottom w:val="single" w:sz="1" w:space="0" w:color="000000"/>
            </w:tcBorders>
            <w:shd w:val="clear" w:color="auto" w:fill="auto"/>
          </w:tcPr>
          <w:p w14:paraId="4C0CEFF9" w14:textId="77777777" w:rsidR="00000000" w:rsidRDefault="007D11F5">
            <w:pPr>
              <w:pStyle w:val="Inhoudtabel"/>
              <w:rPr>
                <w:rFonts w:ascii="Corbel" w:hAnsi="Corbel"/>
                <w:sz w:val="20"/>
              </w:rPr>
            </w:pPr>
            <w:r>
              <w:rPr>
                <w:rFonts w:ascii="Corbel" w:hAnsi="Corbel"/>
                <w:sz w:val="20"/>
              </w:rPr>
              <w:t>N</w:t>
            </w:r>
          </w:p>
        </w:tc>
        <w:tc>
          <w:tcPr>
            <w:tcW w:w="3397" w:type="dxa"/>
            <w:tcBorders>
              <w:left w:val="single" w:sz="1" w:space="0" w:color="000000"/>
              <w:bottom w:val="single" w:sz="1" w:space="0" w:color="000000"/>
            </w:tcBorders>
            <w:shd w:val="clear" w:color="auto" w:fill="auto"/>
          </w:tcPr>
          <w:p w14:paraId="275EFEDF" w14:textId="77777777" w:rsidR="00000000" w:rsidRDefault="007D11F5">
            <w:pPr>
              <w:pStyle w:val="Inhoudtabel"/>
              <w:rPr>
                <w:rFonts w:ascii="Corbel" w:hAnsi="Corbel"/>
                <w:sz w:val="20"/>
              </w:rPr>
            </w:pPr>
            <w:r>
              <w:rPr>
                <w:rFonts w:ascii="Corbel" w:hAnsi="Corbel"/>
                <w:sz w:val="20"/>
              </w:rPr>
              <w:t>SUBOBJECT03</w:t>
            </w:r>
          </w:p>
        </w:tc>
        <w:tc>
          <w:tcPr>
            <w:tcW w:w="3975" w:type="dxa"/>
            <w:tcBorders>
              <w:left w:val="single" w:sz="1" w:space="0" w:color="000000"/>
              <w:bottom w:val="single" w:sz="1" w:space="0" w:color="000000"/>
            </w:tcBorders>
            <w:shd w:val="clear" w:color="auto" w:fill="auto"/>
          </w:tcPr>
          <w:p w14:paraId="02647B92"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63E5393F" w14:textId="77777777" w:rsidR="00000000" w:rsidRDefault="007D11F5">
            <w:pPr>
              <w:pStyle w:val="Inhoudtabel"/>
              <w:shd w:val="clear" w:color="auto" w:fill="FFFF00"/>
              <w:rPr>
                <w:rFonts w:ascii="Corbel" w:hAnsi="Corbel"/>
                <w:sz w:val="20"/>
              </w:rPr>
            </w:pPr>
          </w:p>
        </w:tc>
      </w:tr>
      <w:tr w:rsidR="00000000" w14:paraId="7E02EB38" w14:textId="77777777">
        <w:tc>
          <w:tcPr>
            <w:tcW w:w="813" w:type="dxa"/>
            <w:tcBorders>
              <w:left w:val="single" w:sz="1" w:space="0" w:color="000000"/>
              <w:bottom w:val="single" w:sz="1" w:space="0" w:color="000000"/>
            </w:tcBorders>
            <w:shd w:val="clear" w:color="auto" w:fill="auto"/>
          </w:tcPr>
          <w:p w14:paraId="777C6F7E" w14:textId="77777777" w:rsidR="00000000" w:rsidRDefault="007D11F5">
            <w:pPr>
              <w:pStyle w:val="Inhoudtabel"/>
              <w:rPr>
                <w:rFonts w:ascii="Corbel" w:hAnsi="Corbel"/>
                <w:sz w:val="20"/>
              </w:rPr>
            </w:pPr>
            <w:r>
              <w:rPr>
                <w:rFonts w:ascii="Corbel" w:hAnsi="Corbel"/>
                <w:sz w:val="20"/>
              </w:rPr>
              <w:t>O</w:t>
            </w:r>
          </w:p>
        </w:tc>
        <w:tc>
          <w:tcPr>
            <w:tcW w:w="3397" w:type="dxa"/>
            <w:tcBorders>
              <w:left w:val="single" w:sz="1" w:space="0" w:color="000000"/>
              <w:bottom w:val="single" w:sz="1" w:space="0" w:color="000000"/>
            </w:tcBorders>
            <w:shd w:val="clear" w:color="auto" w:fill="auto"/>
          </w:tcPr>
          <w:p w14:paraId="7BCE39C5" w14:textId="77777777" w:rsidR="00000000" w:rsidRDefault="007D11F5">
            <w:pPr>
              <w:pStyle w:val="Inhoudtabel"/>
              <w:rPr>
                <w:rFonts w:ascii="Corbel" w:hAnsi="Corbel"/>
                <w:sz w:val="20"/>
              </w:rPr>
            </w:pPr>
            <w:r>
              <w:rPr>
                <w:rFonts w:ascii="Corbel" w:hAnsi="Corbel"/>
                <w:sz w:val="20"/>
              </w:rPr>
              <w:t>_</w:t>
            </w:r>
          </w:p>
        </w:tc>
        <w:tc>
          <w:tcPr>
            <w:tcW w:w="3975" w:type="dxa"/>
            <w:tcBorders>
              <w:left w:val="single" w:sz="1" w:space="0" w:color="000000"/>
              <w:bottom w:val="single" w:sz="1" w:space="0" w:color="000000"/>
            </w:tcBorders>
            <w:shd w:val="clear" w:color="auto" w:fill="auto"/>
          </w:tcPr>
          <w:p w14:paraId="318B244B"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1FC101C" w14:textId="77777777" w:rsidR="00000000" w:rsidRDefault="007D11F5">
            <w:pPr>
              <w:pStyle w:val="Inhoudtabel"/>
              <w:shd w:val="clear" w:color="auto" w:fill="FFFF00"/>
              <w:rPr>
                <w:rFonts w:ascii="Corbel" w:hAnsi="Corbel"/>
                <w:sz w:val="20"/>
              </w:rPr>
            </w:pPr>
          </w:p>
        </w:tc>
      </w:tr>
      <w:tr w:rsidR="00000000" w14:paraId="590135FE" w14:textId="77777777">
        <w:tc>
          <w:tcPr>
            <w:tcW w:w="813" w:type="dxa"/>
            <w:tcBorders>
              <w:left w:val="single" w:sz="1" w:space="0" w:color="000000"/>
              <w:bottom w:val="single" w:sz="1" w:space="0" w:color="000000"/>
            </w:tcBorders>
            <w:shd w:val="clear" w:color="auto" w:fill="auto"/>
          </w:tcPr>
          <w:p w14:paraId="5106B682" w14:textId="77777777" w:rsidR="00000000" w:rsidRDefault="007D11F5">
            <w:pPr>
              <w:pStyle w:val="Inhoudtabel"/>
              <w:rPr>
                <w:rFonts w:ascii="Corbel" w:hAnsi="Corbel"/>
                <w:sz w:val="20"/>
              </w:rPr>
            </w:pPr>
            <w:r>
              <w:rPr>
                <w:rFonts w:ascii="Corbel" w:hAnsi="Corbel"/>
                <w:sz w:val="20"/>
              </w:rPr>
              <w:t>P</w:t>
            </w:r>
          </w:p>
        </w:tc>
        <w:tc>
          <w:tcPr>
            <w:tcW w:w="3397" w:type="dxa"/>
            <w:tcBorders>
              <w:left w:val="single" w:sz="1" w:space="0" w:color="000000"/>
              <w:bottom w:val="single" w:sz="1" w:space="0" w:color="000000"/>
            </w:tcBorders>
            <w:shd w:val="clear" w:color="auto" w:fill="auto"/>
          </w:tcPr>
          <w:p w14:paraId="09947A1D" w14:textId="77777777" w:rsidR="00000000" w:rsidRDefault="007D11F5">
            <w:pPr>
              <w:pStyle w:val="Inhoudtabel"/>
              <w:rPr>
                <w:rFonts w:ascii="Corbel" w:hAnsi="Corbel"/>
                <w:sz w:val="20"/>
              </w:rPr>
            </w:pPr>
            <w:r>
              <w:rPr>
                <w:rFonts w:ascii="Corbel" w:hAnsi="Corbel"/>
                <w:sz w:val="20"/>
              </w:rPr>
              <w:t>SUBOBJECT04</w:t>
            </w:r>
          </w:p>
        </w:tc>
        <w:tc>
          <w:tcPr>
            <w:tcW w:w="3975" w:type="dxa"/>
            <w:tcBorders>
              <w:left w:val="single" w:sz="1" w:space="0" w:color="000000"/>
              <w:bottom w:val="single" w:sz="1" w:space="0" w:color="000000"/>
            </w:tcBorders>
            <w:shd w:val="clear" w:color="auto" w:fill="auto"/>
          </w:tcPr>
          <w:p w14:paraId="201D58B1"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20E053F2" w14:textId="77777777" w:rsidR="00000000" w:rsidRDefault="007D11F5">
            <w:pPr>
              <w:pStyle w:val="Inhoudtabel"/>
              <w:shd w:val="clear" w:color="auto" w:fill="FFFF00"/>
              <w:rPr>
                <w:rFonts w:ascii="Corbel" w:hAnsi="Corbel"/>
                <w:sz w:val="20"/>
              </w:rPr>
            </w:pPr>
          </w:p>
        </w:tc>
      </w:tr>
      <w:tr w:rsidR="00000000" w14:paraId="3782DB1D" w14:textId="77777777">
        <w:tc>
          <w:tcPr>
            <w:tcW w:w="813" w:type="dxa"/>
            <w:tcBorders>
              <w:left w:val="single" w:sz="1" w:space="0" w:color="000000"/>
              <w:bottom w:val="single" w:sz="1" w:space="0" w:color="000000"/>
            </w:tcBorders>
            <w:shd w:val="clear" w:color="auto" w:fill="auto"/>
          </w:tcPr>
          <w:p w14:paraId="1E812B44" w14:textId="77777777" w:rsidR="00000000" w:rsidRDefault="007D11F5">
            <w:pPr>
              <w:pStyle w:val="Inhoudtabel"/>
              <w:rPr>
                <w:rFonts w:ascii="Corbel" w:hAnsi="Corbel"/>
                <w:sz w:val="20"/>
              </w:rPr>
            </w:pPr>
            <w:r>
              <w:rPr>
                <w:rFonts w:ascii="Corbel" w:hAnsi="Corbel"/>
                <w:sz w:val="20"/>
              </w:rPr>
              <w:t>Q</w:t>
            </w:r>
          </w:p>
        </w:tc>
        <w:tc>
          <w:tcPr>
            <w:tcW w:w="3397" w:type="dxa"/>
            <w:tcBorders>
              <w:left w:val="single" w:sz="1" w:space="0" w:color="000000"/>
              <w:bottom w:val="single" w:sz="1" w:space="0" w:color="000000"/>
            </w:tcBorders>
            <w:shd w:val="clear" w:color="auto" w:fill="auto"/>
          </w:tcPr>
          <w:p w14:paraId="5C6588F2" w14:textId="77777777" w:rsidR="00000000" w:rsidRDefault="007D11F5">
            <w:pPr>
              <w:pStyle w:val="Inhoudtabel"/>
              <w:rPr>
                <w:rFonts w:ascii="Corbel" w:hAnsi="Corbel"/>
                <w:sz w:val="20"/>
              </w:rPr>
            </w:pPr>
            <w:r>
              <w:rPr>
                <w:rFonts w:ascii="Corbel" w:hAnsi="Corbel"/>
                <w:sz w:val="20"/>
              </w:rPr>
              <w:t>_</w:t>
            </w:r>
          </w:p>
        </w:tc>
        <w:tc>
          <w:tcPr>
            <w:tcW w:w="3975" w:type="dxa"/>
            <w:tcBorders>
              <w:left w:val="single" w:sz="1" w:space="0" w:color="000000"/>
              <w:bottom w:val="single" w:sz="1" w:space="0" w:color="000000"/>
            </w:tcBorders>
            <w:shd w:val="clear" w:color="auto" w:fill="auto"/>
          </w:tcPr>
          <w:p w14:paraId="3E43A36D"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3E15B92" w14:textId="77777777" w:rsidR="00000000" w:rsidRDefault="007D11F5">
            <w:pPr>
              <w:pStyle w:val="Inhoudtabel"/>
              <w:shd w:val="clear" w:color="auto" w:fill="FFFF00"/>
              <w:rPr>
                <w:rFonts w:ascii="Corbel" w:hAnsi="Corbel"/>
                <w:sz w:val="20"/>
              </w:rPr>
            </w:pPr>
          </w:p>
        </w:tc>
      </w:tr>
      <w:tr w:rsidR="00000000" w14:paraId="318032CA" w14:textId="77777777">
        <w:tc>
          <w:tcPr>
            <w:tcW w:w="813" w:type="dxa"/>
            <w:tcBorders>
              <w:left w:val="single" w:sz="1" w:space="0" w:color="000000"/>
              <w:bottom w:val="single" w:sz="1" w:space="0" w:color="000000"/>
            </w:tcBorders>
            <w:shd w:val="clear" w:color="auto" w:fill="auto"/>
          </w:tcPr>
          <w:p w14:paraId="321CB0AB" w14:textId="77777777" w:rsidR="00000000" w:rsidRDefault="007D11F5">
            <w:pPr>
              <w:pStyle w:val="Inhoudtabel"/>
              <w:rPr>
                <w:rFonts w:ascii="Corbel" w:hAnsi="Corbel"/>
                <w:sz w:val="20"/>
              </w:rPr>
            </w:pPr>
            <w:r>
              <w:rPr>
                <w:rFonts w:ascii="Corbel" w:hAnsi="Corbel"/>
                <w:sz w:val="20"/>
              </w:rPr>
              <w:t>R</w:t>
            </w:r>
          </w:p>
        </w:tc>
        <w:tc>
          <w:tcPr>
            <w:tcW w:w="3397" w:type="dxa"/>
            <w:tcBorders>
              <w:left w:val="single" w:sz="1" w:space="0" w:color="000000"/>
              <w:bottom w:val="single" w:sz="1" w:space="0" w:color="000000"/>
            </w:tcBorders>
            <w:shd w:val="clear" w:color="auto" w:fill="auto"/>
          </w:tcPr>
          <w:p w14:paraId="11B24E64" w14:textId="77777777" w:rsidR="00000000" w:rsidRDefault="007D11F5">
            <w:pPr>
              <w:pStyle w:val="Inhoudtabel"/>
              <w:rPr>
                <w:rFonts w:ascii="Corbel" w:hAnsi="Corbel"/>
                <w:sz w:val="20"/>
              </w:rPr>
            </w:pPr>
            <w:r>
              <w:rPr>
                <w:rFonts w:ascii="Corbel" w:hAnsi="Corbel"/>
                <w:sz w:val="20"/>
              </w:rPr>
              <w:t>SUBOBJECT05</w:t>
            </w:r>
          </w:p>
        </w:tc>
        <w:tc>
          <w:tcPr>
            <w:tcW w:w="3975" w:type="dxa"/>
            <w:tcBorders>
              <w:left w:val="single" w:sz="1" w:space="0" w:color="000000"/>
              <w:bottom w:val="single" w:sz="1" w:space="0" w:color="000000"/>
            </w:tcBorders>
            <w:shd w:val="clear" w:color="auto" w:fill="auto"/>
          </w:tcPr>
          <w:p w14:paraId="007603A3"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A762542" w14:textId="77777777" w:rsidR="00000000" w:rsidRDefault="007D11F5">
            <w:pPr>
              <w:pStyle w:val="Inhoudtabel"/>
              <w:shd w:val="clear" w:color="auto" w:fill="FFFF00"/>
              <w:rPr>
                <w:rFonts w:ascii="Corbel" w:hAnsi="Corbel"/>
                <w:sz w:val="20"/>
              </w:rPr>
            </w:pPr>
          </w:p>
        </w:tc>
      </w:tr>
      <w:tr w:rsidR="00000000" w14:paraId="29C35A11" w14:textId="77777777">
        <w:tc>
          <w:tcPr>
            <w:tcW w:w="813" w:type="dxa"/>
            <w:tcBorders>
              <w:left w:val="single" w:sz="1" w:space="0" w:color="000000"/>
              <w:bottom w:val="single" w:sz="1" w:space="0" w:color="000000"/>
            </w:tcBorders>
            <w:shd w:val="clear" w:color="auto" w:fill="auto"/>
          </w:tcPr>
          <w:p w14:paraId="1E293E36" w14:textId="77777777" w:rsidR="00000000" w:rsidRDefault="007D11F5">
            <w:pPr>
              <w:pStyle w:val="Inhoudtabel"/>
              <w:rPr>
                <w:rFonts w:ascii="Corbel" w:hAnsi="Corbel"/>
                <w:sz w:val="20"/>
              </w:rPr>
            </w:pPr>
            <w:r>
              <w:rPr>
                <w:rFonts w:ascii="Corbel" w:hAnsi="Corbel"/>
                <w:sz w:val="20"/>
              </w:rPr>
              <w:t>S</w:t>
            </w:r>
          </w:p>
        </w:tc>
        <w:tc>
          <w:tcPr>
            <w:tcW w:w="3397" w:type="dxa"/>
            <w:tcBorders>
              <w:left w:val="single" w:sz="1" w:space="0" w:color="000000"/>
              <w:bottom w:val="single" w:sz="1" w:space="0" w:color="000000"/>
            </w:tcBorders>
            <w:shd w:val="clear" w:color="auto" w:fill="auto"/>
          </w:tcPr>
          <w:p w14:paraId="2F445464" w14:textId="77777777" w:rsidR="00000000" w:rsidRDefault="007D11F5">
            <w:pPr>
              <w:pStyle w:val="Inhoudtabel"/>
              <w:rPr>
                <w:rFonts w:ascii="Corbel" w:hAnsi="Corbel"/>
                <w:sz w:val="20"/>
              </w:rPr>
            </w:pPr>
            <w:r>
              <w:rPr>
                <w:rFonts w:ascii="Corbel" w:hAnsi="Corbel"/>
                <w:sz w:val="20"/>
              </w:rPr>
              <w:t>_</w:t>
            </w:r>
          </w:p>
        </w:tc>
        <w:tc>
          <w:tcPr>
            <w:tcW w:w="3975" w:type="dxa"/>
            <w:tcBorders>
              <w:left w:val="single" w:sz="1" w:space="0" w:color="000000"/>
              <w:bottom w:val="single" w:sz="1" w:space="0" w:color="000000"/>
            </w:tcBorders>
            <w:shd w:val="clear" w:color="auto" w:fill="auto"/>
          </w:tcPr>
          <w:p w14:paraId="6B6651B3"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F5923E8" w14:textId="77777777" w:rsidR="00000000" w:rsidRDefault="007D11F5">
            <w:pPr>
              <w:pStyle w:val="Inhoudtabel"/>
              <w:shd w:val="clear" w:color="auto" w:fill="FFFF00"/>
              <w:rPr>
                <w:rFonts w:ascii="Corbel" w:hAnsi="Corbel"/>
                <w:sz w:val="20"/>
              </w:rPr>
            </w:pPr>
          </w:p>
        </w:tc>
      </w:tr>
      <w:tr w:rsidR="00000000" w14:paraId="5E23C687" w14:textId="77777777">
        <w:tc>
          <w:tcPr>
            <w:tcW w:w="813" w:type="dxa"/>
            <w:tcBorders>
              <w:left w:val="single" w:sz="1" w:space="0" w:color="000000"/>
              <w:bottom w:val="single" w:sz="1" w:space="0" w:color="000000"/>
            </w:tcBorders>
            <w:shd w:val="clear" w:color="auto" w:fill="auto"/>
          </w:tcPr>
          <w:p w14:paraId="46630F66" w14:textId="77777777" w:rsidR="00000000" w:rsidRDefault="007D11F5">
            <w:pPr>
              <w:pStyle w:val="Inhoudtabel"/>
              <w:rPr>
                <w:rFonts w:ascii="Corbel" w:hAnsi="Corbel"/>
                <w:sz w:val="20"/>
              </w:rPr>
            </w:pPr>
            <w:r>
              <w:rPr>
                <w:rFonts w:ascii="Corbel" w:hAnsi="Corbel"/>
                <w:sz w:val="20"/>
              </w:rPr>
              <w:t>T</w:t>
            </w:r>
          </w:p>
        </w:tc>
        <w:tc>
          <w:tcPr>
            <w:tcW w:w="3397" w:type="dxa"/>
            <w:tcBorders>
              <w:left w:val="single" w:sz="1" w:space="0" w:color="000000"/>
              <w:bottom w:val="single" w:sz="1" w:space="0" w:color="000000"/>
            </w:tcBorders>
            <w:shd w:val="clear" w:color="auto" w:fill="auto"/>
          </w:tcPr>
          <w:p w14:paraId="615291FF" w14:textId="77777777" w:rsidR="00000000" w:rsidRDefault="007D11F5">
            <w:pPr>
              <w:pStyle w:val="Inhoudtabel"/>
              <w:rPr>
                <w:rFonts w:ascii="Corbel" w:hAnsi="Corbel"/>
                <w:sz w:val="20"/>
              </w:rPr>
            </w:pPr>
            <w:r>
              <w:rPr>
                <w:rFonts w:ascii="Corbel" w:hAnsi="Corbel"/>
                <w:sz w:val="20"/>
              </w:rPr>
              <w:t>BEWERKING</w:t>
            </w:r>
          </w:p>
        </w:tc>
        <w:tc>
          <w:tcPr>
            <w:tcW w:w="3975" w:type="dxa"/>
            <w:tcBorders>
              <w:left w:val="single" w:sz="1" w:space="0" w:color="000000"/>
              <w:bottom w:val="single" w:sz="1" w:space="0" w:color="000000"/>
            </w:tcBorders>
            <w:shd w:val="clear" w:color="auto" w:fill="auto"/>
          </w:tcPr>
          <w:p w14:paraId="37B7CA97"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20E3CC5D" w14:textId="77777777" w:rsidR="00000000" w:rsidRDefault="007D11F5">
            <w:pPr>
              <w:pStyle w:val="Inhoudtabel"/>
              <w:shd w:val="clear" w:color="auto" w:fill="FFFF00"/>
              <w:rPr>
                <w:rFonts w:ascii="Corbel" w:hAnsi="Corbel"/>
                <w:sz w:val="20"/>
              </w:rPr>
            </w:pPr>
          </w:p>
        </w:tc>
      </w:tr>
      <w:tr w:rsidR="00000000" w14:paraId="363573D4" w14:textId="77777777">
        <w:tc>
          <w:tcPr>
            <w:tcW w:w="813" w:type="dxa"/>
            <w:tcBorders>
              <w:left w:val="single" w:sz="1" w:space="0" w:color="000000"/>
              <w:bottom w:val="single" w:sz="1" w:space="0" w:color="000000"/>
            </w:tcBorders>
            <w:shd w:val="clear" w:color="auto" w:fill="auto"/>
          </w:tcPr>
          <w:p w14:paraId="1D841278" w14:textId="77777777" w:rsidR="00000000" w:rsidRDefault="007D11F5">
            <w:pPr>
              <w:pStyle w:val="Inhoudtabel"/>
              <w:rPr>
                <w:rFonts w:ascii="Corbel" w:hAnsi="Corbel"/>
                <w:sz w:val="20"/>
              </w:rPr>
            </w:pPr>
            <w:r>
              <w:rPr>
                <w:rFonts w:ascii="Corbel" w:hAnsi="Corbel"/>
                <w:sz w:val="20"/>
              </w:rPr>
              <w:t>U</w:t>
            </w:r>
          </w:p>
        </w:tc>
        <w:tc>
          <w:tcPr>
            <w:tcW w:w="3397" w:type="dxa"/>
            <w:tcBorders>
              <w:left w:val="single" w:sz="1" w:space="0" w:color="000000"/>
              <w:bottom w:val="single" w:sz="1" w:space="0" w:color="000000"/>
            </w:tcBorders>
            <w:shd w:val="clear" w:color="auto" w:fill="auto"/>
          </w:tcPr>
          <w:p w14:paraId="6EC54EDF" w14:textId="77777777" w:rsidR="00000000" w:rsidRDefault="007D11F5">
            <w:pPr>
              <w:pStyle w:val="Inhoudtabel"/>
              <w:rPr>
                <w:rFonts w:ascii="Corbel" w:hAnsi="Corbel"/>
                <w:sz w:val="20"/>
              </w:rPr>
            </w:pPr>
            <w:r>
              <w:rPr>
                <w:rFonts w:ascii="Corbel" w:hAnsi="Corbel"/>
                <w:sz w:val="20"/>
              </w:rPr>
              <w:t>-</w:t>
            </w:r>
          </w:p>
        </w:tc>
        <w:tc>
          <w:tcPr>
            <w:tcW w:w="3975" w:type="dxa"/>
            <w:tcBorders>
              <w:left w:val="single" w:sz="1" w:space="0" w:color="000000"/>
              <w:bottom w:val="single" w:sz="1" w:space="0" w:color="000000"/>
            </w:tcBorders>
            <w:shd w:val="clear" w:color="auto" w:fill="auto"/>
          </w:tcPr>
          <w:p w14:paraId="226FB394"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32490444" w14:textId="77777777" w:rsidR="00000000" w:rsidRDefault="007D11F5">
            <w:pPr>
              <w:pStyle w:val="Inhoudtabel"/>
              <w:shd w:val="clear" w:color="auto" w:fill="FF3333"/>
              <w:rPr>
                <w:rFonts w:ascii="Corbel" w:hAnsi="Corbel"/>
                <w:sz w:val="20"/>
              </w:rPr>
            </w:pPr>
          </w:p>
        </w:tc>
      </w:tr>
      <w:tr w:rsidR="00000000" w14:paraId="322DAFF0" w14:textId="77777777">
        <w:tc>
          <w:tcPr>
            <w:tcW w:w="813" w:type="dxa"/>
            <w:tcBorders>
              <w:left w:val="single" w:sz="1" w:space="0" w:color="000000"/>
              <w:bottom w:val="single" w:sz="1" w:space="0" w:color="000000"/>
            </w:tcBorders>
            <w:shd w:val="clear" w:color="auto" w:fill="auto"/>
          </w:tcPr>
          <w:p w14:paraId="3BA95EAA" w14:textId="77777777" w:rsidR="00000000" w:rsidRDefault="007D11F5">
            <w:pPr>
              <w:pStyle w:val="Inhoudtabel"/>
              <w:rPr>
                <w:rFonts w:ascii="Corbel" w:hAnsi="Corbel"/>
                <w:sz w:val="20"/>
              </w:rPr>
            </w:pPr>
            <w:r>
              <w:rPr>
                <w:rFonts w:ascii="Corbel" w:hAnsi="Corbel"/>
                <w:sz w:val="20"/>
              </w:rPr>
              <w:t>V</w:t>
            </w:r>
          </w:p>
        </w:tc>
        <w:tc>
          <w:tcPr>
            <w:tcW w:w="3397" w:type="dxa"/>
            <w:tcBorders>
              <w:left w:val="single" w:sz="1" w:space="0" w:color="000000"/>
              <w:bottom w:val="single" w:sz="1" w:space="0" w:color="000000"/>
            </w:tcBorders>
            <w:shd w:val="clear" w:color="auto" w:fill="auto"/>
          </w:tcPr>
          <w:p w14:paraId="6BA160A5" w14:textId="77777777" w:rsidR="00000000" w:rsidRDefault="007D11F5">
            <w:pPr>
              <w:pStyle w:val="Inhoudtabel"/>
              <w:rPr>
                <w:rFonts w:ascii="Corbel" w:hAnsi="Corbel"/>
                <w:sz w:val="20"/>
              </w:rPr>
            </w:pPr>
            <w:r>
              <w:rPr>
                <w:rFonts w:ascii="Corbel" w:hAnsi="Corbel"/>
                <w:sz w:val="20"/>
              </w:rPr>
              <w:t>ELEMENT</w:t>
            </w:r>
          </w:p>
        </w:tc>
        <w:tc>
          <w:tcPr>
            <w:tcW w:w="3975" w:type="dxa"/>
            <w:tcBorders>
              <w:left w:val="single" w:sz="1" w:space="0" w:color="000000"/>
              <w:bottom w:val="single" w:sz="1" w:space="0" w:color="000000"/>
            </w:tcBorders>
            <w:shd w:val="clear" w:color="auto" w:fill="auto"/>
          </w:tcPr>
          <w:p w14:paraId="29057F52"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52F23D7C" w14:textId="77777777" w:rsidR="00000000" w:rsidRDefault="007D11F5">
            <w:pPr>
              <w:pStyle w:val="Inhoudtabel"/>
              <w:shd w:val="clear" w:color="auto" w:fill="FF3333"/>
              <w:rPr>
                <w:rFonts w:ascii="Corbel" w:hAnsi="Corbel"/>
                <w:sz w:val="20"/>
              </w:rPr>
            </w:pPr>
          </w:p>
        </w:tc>
      </w:tr>
      <w:tr w:rsidR="00000000" w14:paraId="74A30AFE" w14:textId="77777777">
        <w:tc>
          <w:tcPr>
            <w:tcW w:w="813" w:type="dxa"/>
            <w:tcBorders>
              <w:left w:val="single" w:sz="1" w:space="0" w:color="000000"/>
              <w:bottom w:val="single" w:sz="1" w:space="0" w:color="000000"/>
            </w:tcBorders>
            <w:shd w:val="clear" w:color="auto" w:fill="auto"/>
          </w:tcPr>
          <w:p w14:paraId="1DC367A0" w14:textId="77777777" w:rsidR="00000000" w:rsidRDefault="007D11F5">
            <w:pPr>
              <w:pStyle w:val="Inhoudtabel"/>
              <w:rPr>
                <w:rFonts w:ascii="Corbel" w:hAnsi="Corbel"/>
                <w:sz w:val="20"/>
              </w:rPr>
            </w:pPr>
            <w:r>
              <w:rPr>
                <w:rFonts w:ascii="Corbel" w:hAnsi="Corbel"/>
                <w:sz w:val="20"/>
              </w:rPr>
              <w:t>W</w:t>
            </w:r>
          </w:p>
        </w:tc>
        <w:tc>
          <w:tcPr>
            <w:tcW w:w="3397" w:type="dxa"/>
            <w:tcBorders>
              <w:left w:val="single" w:sz="1" w:space="0" w:color="000000"/>
              <w:bottom w:val="single" w:sz="1" w:space="0" w:color="000000"/>
            </w:tcBorders>
            <w:shd w:val="clear" w:color="auto" w:fill="auto"/>
          </w:tcPr>
          <w:p w14:paraId="6C6B2C01" w14:textId="77777777" w:rsidR="00000000" w:rsidRDefault="007D11F5">
            <w:pPr>
              <w:pStyle w:val="Inhoudtabel"/>
              <w:rPr>
                <w:rFonts w:ascii="Corbel" w:hAnsi="Corbel"/>
                <w:sz w:val="20"/>
              </w:rPr>
            </w:pPr>
            <w:r>
              <w:rPr>
                <w:rFonts w:ascii="Corbel" w:hAnsi="Corbel"/>
                <w:sz w:val="20"/>
              </w:rPr>
              <w:t>-</w:t>
            </w:r>
          </w:p>
        </w:tc>
        <w:tc>
          <w:tcPr>
            <w:tcW w:w="3975" w:type="dxa"/>
            <w:tcBorders>
              <w:left w:val="single" w:sz="1" w:space="0" w:color="000000"/>
              <w:bottom w:val="single" w:sz="1" w:space="0" w:color="000000"/>
            </w:tcBorders>
            <w:shd w:val="clear" w:color="auto" w:fill="auto"/>
          </w:tcPr>
          <w:p w14:paraId="66841C1F"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7537B18B" w14:textId="77777777" w:rsidR="00000000" w:rsidRDefault="007D11F5">
            <w:pPr>
              <w:pStyle w:val="Inhoudtabel"/>
              <w:shd w:val="clear" w:color="auto" w:fill="FF6600"/>
              <w:rPr>
                <w:rFonts w:ascii="Corbel" w:hAnsi="Corbel"/>
                <w:sz w:val="20"/>
              </w:rPr>
            </w:pPr>
          </w:p>
        </w:tc>
      </w:tr>
      <w:tr w:rsidR="00000000" w14:paraId="52147B03" w14:textId="77777777">
        <w:tc>
          <w:tcPr>
            <w:tcW w:w="813" w:type="dxa"/>
            <w:tcBorders>
              <w:left w:val="single" w:sz="1" w:space="0" w:color="000000"/>
              <w:bottom w:val="single" w:sz="1" w:space="0" w:color="000000"/>
            </w:tcBorders>
            <w:shd w:val="clear" w:color="auto" w:fill="auto"/>
          </w:tcPr>
          <w:p w14:paraId="2DE9A8E3" w14:textId="77777777" w:rsidR="00000000" w:rsidRDefault="007D11F5">
            <w:pPr>
              <w:pStyle w:val="Inhoudtabel"/>
              <w:rPr>
                <w:rFonts w:ascii="Corbel" w:hAnsi="Corbel"/>
                <w:sz w:val="20"/>
              </w:rPr>
            </w:pPr>
            <w:r>
              <w:rPr>
                <w:rFonts w:ascii="Corbel" w:hAnsi="Corbel"/>
                <w:sz w:val="20"/>
              </w:rPr>
              <w:t>X</w:t>
            </w:r>
          </w:p>
        </w:tc>
        <w:tc>
          <w:tcPr>
            <w:tcW w:w="3397" w:type="dxa"/>
            <w:tcBorders>
              <w:left w:val="single" w:sz="1" w:space="0" w:color="000000"/>
              <w:bottom w:val="single" w:sz="1" w:space="0" w:color="000000"/>
            </w:tcBorders>
            <w:shd w:val="clear" w:color="auto" w:fill="auto"/>
          </w:tcPr>
          <w:p w14:paraId="7800D49E" w14:textId="77777777" w:rsidR="00000000" w:rsidRDefault="007D11F5">
            <w:pPr>
              <w:pStyle w:val="Inhoudtabel"/>
              <w:rPr>
                <w:rFonts w:ascii="Corbel" w:hAnsi="Corbel"/>
                <w:sz w:val="20"/>
              </w:rPr>
            </w:pPr>
            <w:r>
              <w:rPr>
                <w:rFonts w:ascii="Corbel" w:hAnsi="Corbel"/>
                <w:sz w:val="20"/>
              </w:rPr>
              <w:t>SCHAAL</w:t>
            </w:r>
          </w:p>
        </w:tc>
        <w:tc>
          <w:tcPr>
            <w:tcW w:w="3975" w:type="dxa"/>
            <w:tcBorders>
              <w:left w:val="single" w:sz="1" w:space="0" w:color="000000"/>
              <w:bottom w:val="single" w:sz="1" w:space="0" w:color="000000"/>
            </w:tcBorders>
            <w:shd w:val="clear" w:color="auto" w:fill="auto"/>
          </w:tcPr>
          <w:p w14:paraId="52E9AE87"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69D95811" w14:textId="77777777" w:rsidR="00000000" w:rsidRDefault="007D11F5">
            <w:pPr>
              <w:pStyle w:val="Inhoudtabel"/>
              <w:shd w:val="clear" w:color="auto" w:fill="FF6600"/>
              <w:rPr>
                <w:rFonts w:ascii="Corbel" w:hAnsi="Corbel"/>
                <w:sz w:val="20"/>
              </w:rPr>
            </w:pPr>
          </w:p>
        </w:tc>
      </w:tr>
      <w:tr w:rsidR="00000000" w14:paraId="2C911380" w14:textId="77777777">
        <w:tc>
          <w:tcPr>
            <w:tcW w:w="813" w:type="dxa"/>
            <w:tcBorders>
              <w:left w:val="single" w:sz="1" w:space="0" w:color="000000"/>
              <w:bottom w:val="single" w:sz="1" w:space="0" w:color="000000"/>
            </w:tcBorders>
            <w:shd w:val="clear" w:color="auto" w:fill="auto"/>
          </w:tcPr>
          <w:p w14:paraId="76BFFF13" w14:textId="77777777" w:rsidR="00000000" w:rsidRDefault="007D11F5">
            <w:pPr>
              <w:pStyle w:val="Inhoudtabel"/>
              <w:rPr>
                <w:rFonts w:ascii="Corbel" w:hAnsi="Corbel"/>
                <w:sz w:val="20"/>
              </w:rPr>
            </w:pPr>
            <w:r>
              <w:rPr>
                <w:rFonts w:ascii="Corbel" w:hAnsi="Corbel"/>
                <w:sz w:val="20"/>
              </w:rPr>
              <w:t>Y</w:t>
            </w:r>
          </w:p>
        </w:tc>
        <w:tc>
          <w:tcPr>
            <w:tcW w:w="3397" w:type="dxa"/>
            <w:tcBorders>
              <w:left w:val="single" w:sz="1" w:space="0" w:color="000000"/>
              <w:bottom w:val="single" w:sz="1" w:space="0" w:color="000000"/>
            </w:tcBorders>
            <w:shd w:val="clear" w:color="auto" w:fill="auto"/>
          </w:tcPr>
          <w:p w14:paraId="3EA965B4" w14:textId="77777777" w:rsidR="00000000" w:rsidRDefault="007D11F5">
            <w:pPr>
              <w:pStyle w:val="Inhoudtabel"/>
              <w:rPr>
                <w:rFonts w:ascii="Corbel" w:hAnsi="Corbel"/>
                <w:sz w:val="20"/>
              </w:rPr>
            </w:pPr>
            <w:r>
              <w:rPr>
                <w:rFonts w:ascii="Corbel" w:hAnsi="Corbel"/>
                <w:sz w:val="20"/>
              </w:rPr>
              <w:t>ARCERING</w:t>
            </w:r>
          </w:p>
        </w:tc>
        <w:tc>
          <w:tcPr>
            <w:tcW w:w="3975" w:type="dxa"/>
            <w:tcBorders>
              <w:left w:val="single" w:sz="1" w:space="0" w:color="000000"/>
              <w:bottom w:val="single" w:sz="1" w:space="0" w:color="000000"/>
            </w:tcBorders>
            <w:shd w:val="clear" w:color="auto" w:fill="auto"/>
          </w:tcPr>
          <w:p w14:paraId="03AF7027"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7C6E3FC3" w14:textId="77777777" w:rsidR="00000000" w:rsidRDefault="007D11F5">
            <w:pPr>
              <w:pStyle w:val="Inhoudtabel"/>
              <w:shd w:val="clear" w:color="auto" w:fill="FF6600"/>
              <w:rPr>
                <w:rFonts w:ascii="Corbel" w:hAnsi="Corbel"/>
                <w:sz w:val="20"/>
              </w:rPr>
            </w:pPr>
          </w:p>
        </w:tc>
      </w:tr>
      <w:tr w:rsidR="00000000" w14:paraId="53DEEB18" w14:textId="77777777">
        <w:tc>
          <w:tcPr>
            <w:tcW w:w="813" w:type="dxa"/>
            <w:tcBorders>
              <w:left w:val="single" w:sz="1" w:space="0" w:color="000000"/>
              <w:bottom w:val="single" w:sz="1" w:space="0" w:color="000000"/>
            </w:tcBorders>
            <w:shd w:val="clear" w:color="auto" w:fill="auto"/>
          </w:tcPr>
          <w:p w14:paraId="54A5F27C" w14:textId="77777777" w:rsidR="00000000" w:rsidRDefault="007D11F5">
            <w:pPr>
              <w:pStyle w:val="Inhoudtabel"/>
              <w:rPr>
                <w:rFonts w:ascii="Corbel" w:hAnsi="Corbel"/>
                <w:sz w:val="20"/>
              </w:rPr>
            </w:pPr>
            <w:r>
              <w:rPr>
                <w:rFonts w:ascii="Corbel" w:hAnsi="Corbel"/>
                <w:sz w:val="20"/>
              </w:rPr>
              <w:t>Z</w:t>
            </w:r>
          </w:p>
        </w:tc>
        <w:tc>
          <w:tcPr>
            <w:tcW w:w="3397" w:type="dxa"/>
            <w:tcBorders>
              <w:left w:val="single" w:sz="1" w:space="0" w:color="000000"/>
              <w:bottom w:val="single" w:sz="1" w:space="0" w:color="000000"/>
            </w:tcBorders>
            <w:shd w:val="clear" w:color="auto" w:fill="auto"/>
          </w:tcPr>
          <w:p w14:paraId="7D5468D8" w14:textId="77777777" w:rsidR="00000000" w:rsidRDefault="007D11F5">
            <w:pPr>
              <w:pStyle w:val="Inhoudtabel"/>
              <w:rPr>
                <w:rFonts w:ascii="Corbel" w:hAnsi="Corbel"/>
                <w:sz w:val="20"/>
              </w:rPr>
            </w:pPr>
            <w:r>
              <w:rPr>
                <w:rFonts w:ascii="Corbel" w:hAnsi="Corbel"/>
                <w:sz w:val="20"/>
              </w:rPr>
              <w:t>SYMBOOL</w:t>
            </w:r>
          </w:p>
        </w:tc>
        <w:tc>
          <w:tcPr>
            <w:tcW w:w="3975" w:type="dxa"/>
            <w:tcBorders>
              <w:left w:val="single" w:sz="1" w:space="0" w:color="000000"/>
              <w:bottom w:val="single" w:sz="1" w:space="0" w:color="000000"/>
            </w:tcBorders>
            <w:shd w:val="clear" w:color="auto" w:fill="auto"/>
          </w:tcPr>
          <w:p w14:paraId="2A471298"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3A108E5" w14:textId="77777777" w:rsidR="00000000" w:rsidRDefault="007D11F5">
            <w:pPr>
              <w:pStyle w:val="Inhoudtabel"/>
              <w:shd w:val="clear" w:color="auto" w:fill="FF6600"/>
              <w:rPr>
                <w:rFonts w:ascii="Corbel" w:hAnsi="Corbel"/>
                <w:sz w:val="20"/>
              </w:rPr>
            </w:pPr>
          </w:p>
        </w:tc>
      </w:tr>
      <w:tr w:rsidR="00000000" w14:paraId="0F61266E" w14:textId="77777777">
        <w:tc>
          <w:tcPr>
            <w:tcW w:w="813" w:type="dxa"/>
            <w:tcBorders>
              <w:left w:val="single" w:sz="1" w:space="0" w:color="000000"/>
              <w:bottom w:val="single" w:sz="1" w:space="0" w:color="000000"/>
            </w:tcBorders>
            <w:shd w:val="clear" w:color="auto" w:fill="auto"/>
          </w:tcPr>
          <w:p w14:paraId="29EDD083" w14:textId="77777777" w:rsidR="00000000" w:rsidRDefault="007D11F5">
            <w:pPr>
              <w:pStyle w:val="Inhoudtabel"/>
              <w:rPr>
                <w:rFonts w:ascii="Corbel" w:hAnsi="Corbel"/>
                <w:sz w:val="20"/>
              </w:rPr>
            </w:pPr>
            <w:r>
              <w:rPr>
                <w:rFonts w:ascii="Corbel" w:hAnsi="Corbel"/>
                <w:sz w:val="20"/>
              </w:rPr>
              <w:t>AA</w:t>
            </w:r>
          </w:p>
        </w:tc>
        <w:tc>
          <w:tcPr>
            <w:tcW w:w="3397" w:type="dxa"/>
            <w:tcBorders>
              <w:left w:val="single" w:sz="1" w:space="0" w:color="000000"/>
              <w:bottom w:val="single" w:sz="1" w:space="0" w:color="000000"/>
            </w:tcBorders>
            <w:shd w:val="clear" w:color="auto" w:fill="auto"/>
          </w:tcPr>
          <w:p w14:paraId="2364EE6F" w14:textId="77777777" w:rsidR="00000000" w:rsidRDefault="007D11F5">
            <w:pPr>
              <w:pStyle w:val="Inhoudtabel"/>
              <w:rPr>
                <w:rFonts w:ascii="Corbel" w:hAnsi="Corbel"/>
                <w:sz w:val="20"/>
              </w:rPr>
            </w:pPr>
            <w:r>
              <w:rPr>
                <w:rFonts w:ascii="Corbel" w:hAnsi="Corbel"/>
                <w:sz w:val="20"/>
              </w:rPr>
              <w:t xml:space="preserve">LAAGNAAM </w:t>
            </w:r>
          </w:p>
        </w:tc>
        <w:tc>
          <w:tcPr>
            <w:tcW w:w="3975" w:type="dxa"/>
            <w:tcBorders>
              <w:left w:val="single" w:sz="1" w:space="0" w:color="000000"/>
              <w:bottom w:val="single" w:sz="1" w:space="0" w:color="000000"/>
            </w:tcBorders>
            <w:shd w:val="clear" w:color="auto" w:fill="auto"/>
          </w:tcPr>
          <w:p w14:paraId="721BDEAE"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323AA88E" w14:textId="77777777" w:rsidR="00000000" w:rsidRDefault="007D11F5">
            <w:pPr>
              <w:pStyle w:val="Inhoudtabel"/>
              <w:shd w:val="clear" w:color="auto" w:fill="999999"/>
              <w:rPr>
                <w:rFonts w:ascii="Corbel" w:hAnsi="Corbel"/>
                <w:sz w:val="20"/>
              </w:rPr>
            </w:pPr>
          </w:p>
        </w:tc>
      </w:tr>
      <w:tr w:rsidR="00000000" w14:paraId="79D6E6A7" w14:textId="77777777">
        <w:tc>
          <w:tcPr>
            <w:tcW w:w="813" w:type="dxa"/>
            <w:tcBorders>
              <w:left w:val="single" w:sz="1" w:space="0" w:color="000000"/>
              <w:bottom w:val="single" w:sz="1" w:space="0" w:color="000000"/>
            </w:tcBorders>
            <w:shd w:val="clear" w:color="auto" w:fill="auto"/>
          </w:tcPr>
          <w:p w14:paraId="1D0C1172" w14:textId="77777777" w:rsidR="00000000" w:rsidRDefault="007D11F5">
            <w:pPr>
              <w:pStyle w:val="Inhoudtabel"/>
              <w:rPr>
                <w:rFonts w:ascii="Corbel" w:hAnsi="Corbel"/>
                <w:sz w:val="20"/>
              </w:rPr>
            </w:pPr>
            <w:r>
              <w:rPr>
                <w:rFonts w:ascii="Corbel" w:hAnsi="Corbel"/>
                <w:sz w:val="20"/>
              </w:rPr>
              <w:t>AB</w:t>
            </w:r>
          </w:p>
        </w:tc>
        <w:tc>
          <w:tcPr>
            <w:tcW w:w="3397" w:type="dxa"/>
            <w:tcBorders>
              <w:left w:val="single" w:sz="1" w:space="0" w:color="000000"/>
              <w:bottom w:val="single" w:sz="1" w:space="0" w:color="000000"/>
            </w:tcBorders>
            <w:shd w:val="clear" w:color="auto" w:fill="auto"/>
          </w:tcPr>
          <w:p w14:paraId="730600D4" w14:textId="77777777" w:rsidR="00000000" w:rsidRDefault="007D11F5">
            <w:pPr>
              <w:pStyle w:val="Inhoudtabel"/>
              <w:rPr>
                <w:rFonts w:ascii="Corbel" w:hAnsi="Corbel"/>
                <w:sz w:val="20"/>
              </w:rPr>
            </w:pPr>
            <w:r>
              <w:rPr>
                <w:rFonts w:ascii="Corbel" w:hAnsi="Corbel"/>
                <w:sz w:val="20"/>
              </w:rPr>
              <w:t>B linewe</w:t>
            </w:r>
            <w:r>
              <w:rPr>
                <w:rFonts w:ascii="Corbel" w:hAnsi="Corbel"/>
                <w:sz w:val="20"/>
              </w:rPr>
              <w:t>ight</w:t>
            </w:r>
          </w:p>
        </w:tc>
        <w:tc>
          <w:tcPr>
            <w:tcW w:w="3975" w:type="dxa"/>
            <w:tcBorders>
              <w:left w:val="single" w:sz="1" w:space="0" w:color="000000"/>
              <w:bottom w:val="single" w:sz="1" w:space="0" w:color="000000"/>
            </w:tcBorders>
            <w:shd w:val="clear" w:color="auto" w:fill="auto"/>
          </w:tcPr>
          <w:p w14:paraId="485AAA9E"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595054ED" w14:textId="77777777" w:rsidR="00000000" w:rsidRDefault="007D11F5">
            <w:pPr>
              <w:pStyle w:val="Inhoudtabel"/>
              <w:shd w:val="clear" w:color="auto" w:fill="FF3333"/>
              <w:rPr>
                <w:rFonts w:ascii="Corbel" w:hAnsi="Corbel"/>
                <w:sz w:val="20"/>
              </w:rPr>
            </w:pPr>
          </w:p>
        </w:tc>
      </w:tr>
      <w:tr w:rsidR="00000000" w14:paraId="4CCE2780" w14:textId="77777777">
        <w:tc>
          <w:tcPr>
            <w:tcW w:w="813" w:type="dxa"/>
            <w:tcBorders>
              <w:left w:val="single" w:sz="1" w:space="0" w:color="000000"/>
              <w:bottom w:val="single" w:sz="1" w:space="0" w:color="000000"/>
            </w:tcBorders>
            <w:shd w:val="clear" w:color="auto" w:fill="auto"/>
          </w:tcPr>
          <w:p w14:paraId="445B9DB6" w14:textId="77777777" w:rsidR="00000000" w:rsidRDefault="007D11F5">
            <w:pPr>
              <w:pStyle w:val="Inhoudtabel"/>
              <w:rPr>
                <w:rFonts w:ascii="Corbel" w:hAnsi="Corbel"/>
                <w:sz w:val="20"/>
              </w:rPr>
            </w:pPr>
            <w:r>
              <w:rPr>
                <w:rFonts w:ascii="Corbel" w:hAnsi="Corbel"/>
                <w:sz w:val="20"/>
              </w:rPr>
              <w:lastRenderedPageBreak/>
              <w:t>AC</w:t>
            </w:r>
          </w:p>
        </w:tc>
        <w:tc>
          <w:tcPr>
            <w:tcW w:w="3397" w:type="dxa"/>
            <w:tcBorders>
              <w:left w:val="single" w:sz="1" w:space="0" w:color="000000"/>
              <w:bottom w:val="single" w:sz="1" w:space="0" w:color="000000"/>
            </w:tcBorders>
            <w:shd w:val="clear" w:color="auto" w:fill="auto"/>
          </w:tcPr>
          <w:p w14:paraId="09BE3180" w14:textId="77777777" w:rsidR="00000000" w:rsidRDefault="007D11F5">
            <w:pPr>
              <w:pStyle w:val="Inhoudtabel"/>
              <w:rPr>
                <w:rFonts w:ascii="Corbel" w:hAnsi="Corbel"/>
                <w:sz w:val="20"/>
              </w:rPr>
            </w:pPr>
            <w:r>
              <w:rPr>
                <w:rFonts w:ascii="Corbel" w:hAnsi="Corbel"/>
                <w:sz w:val="20"/>
              </w:rPr>
              <w:t xml:space="preserve">B </w:t>
            </w:r>
            <w:proofErr w:type="spellStart"/>
            <w:r>
              <w:rPr>
                <w:rFonts w:ascii="Corbel" w:hAnsi="Corbel"/>
                <w:sz w:val="20"/>
              </w:rPr>
              <w:t>color</w:t>
            </w:r>
            <w:proofErr w:type="spellEnd"/>
          </w:p>
        </w:tc>
        <w:tc>
          <w:tcPr>
            <w:tcW w:w="3975" w:type="dxa"/>
            <w:tcBorders>
              <w:left w:val="single" w:sz="1" w:space="0" w:color="000000"/>
              <w:bottom w:val="single" w:sz="1" w:space="0" w:color="000000"/>
            </w:tcBorders>
            <w:shd w:val="clear" w:color="auto" w:fill="auto"/>
          </w:tcPr>
          <w:p w14:paraId="607DC1EE"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5385BDC6" w14:textId="77777777" w:rsidR="00000000" w:rsidRDefault="007D11F5">
            <w:pPr>
              <w:pStyle w:val="Inhoudtabel"/>
              <w:shd w:val="clear" w:color="auto" w:fill="FF3333"/>
              <w:rPr>
                <w:rFonts w:ascii="Corbel" w:hAnsi="Corbel"/>
                <w:sz w:val="20"/>
              </w:rPr>
            </w:pPr>
          </w:p>
        </w:tc>
      </w:tr>
      <w:tr w:rsidR="00000000" w14:paraId="42BC939C" w14:textId="77777777">
        <w:tc>
          <w:tcPr>
            <w:tcW w:w="813" w:type="dxa"/>
            <w:tcBorders>
              <w:left w:val="single" w:sz="1" w:space="0" w:color="000000"/>
              <w:bottom w:val="single" w:sz="1" w:space="0" w:color="000000"/>
            </w:tcBorders>
            <w:shd w:val="clear" w:color="auto" w:fill="auto"/>
          </w:tcPr>
          <w:p w14:paraId="1BCE39C9" w14:textId="77777777" w:rsidR="00000000" w:rsidRDefault="007D11F5">
            <w:pPr>
              <w:pStyle w:val="Inhoudtabel"/>
              <w:rPr>
                <w:rFonts w:ascii="Corbel" w:hAnsi="Corbel"/>
                <w:sz w:val="20"/>
              </w:rPr>
            </w:pPr>
            <w:r>
              <w:rPr>
                <w:rFonts w:ascii="Corbel" w:hAnsi="Corbel"/>
                <w:sz w:val="20"/>
              </w:rPr>
              <w:t>AD</w:t>
            </w:r>
          </w:p>
        </w:tc>
        <w:tc>
          <w:tcPr>
            <w:tcW w:w="3397" w:type="dxa"/>
            <w:tcBorders>
              <w:left w:val="single" w:sz="1" w:space="0" w:color="000000"/>
              <w:bottom w:val="single" w:sz="1" w:space="0" w:color="000000"/>
            </w:tcBorders>
            <w:shd w:val="clear" w:color="auto" w:fill="auto"/>
          </w:tcPr>
          <w:p w14:paraId="518B9728" w14:textId="77777777" w:rsidR="00000000" w:rsidRDefault="007D11F5">
            <w:pPr>
              <w:pStyle w:val="Inhoudtabel"/>
              <w:rPr>
                <w:rFonts w:ascii="Corbel" w:hAnsi="Corbel"/>
                <w:sz w:val="20"/>
              </w:rPr>
            </w:pPr>
            <w:r>
              <w:rPr>
                <w:rFonts w:ascii="Corbel" w:hAnsi="Corbel"/>
                <w:sz w:val="20"/>
              </w:rPr>
              <w:t xml:space="preserve">B </w:t>
            </w:r>
            <w:proofErr w:type="spellStart"/>
            <w:r>
              <w:rPr>
                <w:rFonts w:ascii="Corbel" w:hAnsi="Corbel"/>
                <w:sz w:val="20"/>
              </w:rPr>
              <w:t>color</w:t>
            </w:r>
            <w:proofErr w:type="spellEnd"/>
            <w:r>
              <w:rPr>
                <w:rFonts w:ascii="Corbel" w:hAnsi="Corbel"/>
                <w:sz w:val="20"/>
              </w:rPr>
              <w:t xml:space="preserve"> A</w:t>
            </w:r>
          </w:p>
        </w:tc>
        <w:tc>
          <w:tcPr>
            <w:tcW w:w="3975" w:type="dxa"/>
            <w:tcBorders>
              <w:left w:val="single" w:sz="1" w:space="0" w:color="000000"/>
              <w:bottom w:val="single" w:sz="1" w:space="0" w:color="000000"/>
            </w:tcBorders>
            <w:shd w:val="clear" w:color="auto" w:fill="auto"/>
          </w:tcPr>
          <w:p w14:paraId="7332A9C7"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79A825BC" w14:textId="77777777" w:rsidR="00000000" w:rsidRDefault="007D11F5">
            <w:pPr>
              <w:pStyle w:val="Inhoudtabel"/>
              <w:shd w:val="clear" w:color="auto" w:fill="FF3333"/>
              <w:rPr>
                <w:rFonts w:ascii="Corbel" w:hAnsi="Corbel"/>
                <w:sz w:val="20"/>
              </w:rPr>
            </w:pPr>
          </w:p>
        </w:tc>
      </w:tr>
      <w:tr w:rsidR="00000000" w14:paraId="688A1C39" w14:textId="77777777">
        <w:tc>
          <w:tcPr>
            <w:tcW w:w="813" w:type="dxa"/>
            <w:tcBorders>
              <w:left w:val="single" w:sz="1" w:space="0" w:color="000000"/>
              <w:bottom w:val="single" w:sz="1" w:space="0" w:color="000000"/>
            </w:tcBorders>
            <w:shd w:val="clear" w:color="auto" w:fill="auto"/>
          </w:tcPr>
          <w:p w14:paraId="57779A51" w14:textId="77777777" w:rsidR="00000000" w:rsidRDefault="007D11F5">
            <w:pPr>
              <w:pStyle w:val="Inhoudtabel"/>
              <w:rPr>
                <w:rFonts w:ascii="Corbel" w:hAnsi="Corbel"/>
                <w:sz w:val="20"/>
              </w:rPr>
            </w:pPr>
            <w:r>
              <w:rPr>
                <w:rFonts w:ascii="Corbel" w:hAnsi="Corbel"/>
                <w:sz w:val="20"/>
              </w:rPr>
              <w:t>AE</w:t>
            </w:r>
          </w:p>
        </w:tc>
        <w:tc>
          <w:tcPr>
            <w:tcW w:w="3397" w:type="dxa"/>
            <w:tcBorders>
              <w:left w:val="single" w:sz="1" w:space="0" w:color="000000"/>
              <w:bottom w:val="single" w:sz="1" w:space="0" w:color="000000"/>
            </w:tcBorders>
            <w:shd w:val="clear" w:color="auto" w:fill="auto"/>
          </w:tcPr>
          <w:p w14:paraId="2267FCAE" w14:textId="77777777" w:rsidR="00000000" w:rsidRDefault="007D11F5">
            <w:pPr>
              <w:pStyle w:val="Inhoudtabel"/>
              <w:rPr>
                <w:rFonts w:ascii="Corbel" w:hAnsi="Corbel"/>
                <w:sz w:val="20"/>
              </w:rPr>
            </w:pPr>
            <w:r>
              <w:rPr>
                <w:rFonts w:ascii="Corbel" w:hAnsi="Corbel"/>
                <w:sz w:val="20"/>
              </w:rPr>
              <w:t xml:space="preserve">B </w:t>
            </w:r>
            <w:proofErr w:type="spellStart"/>
            <w:r>
              <w:rPr>
                <w:rFonts w:ascii="Corbel" w:hAnsi="Corbel"/>
                <w:sz w:val="20"/>
              </w:rPr>
              <w:t>color</w:t>
            </w:r>
            <w:proofErr w:type="spellEnd"/>
            <w:r>
              <w:rPr>
                <w:rFonts w:ascii="Corbel" w:hAnsi="Corbel"/>
                <w:sz w:val="20"/>
              </w:rPr>
              <w:t xml:space="preserve"> GD</w:t>
            </w:r>
          </w:p>
        </w:tc>
        <w:tc>
          <w:tcPr>
            <w:tcW w:w="3975" w:type="dxa"/>
            <w:tcBorders>
              <w:left w:val="single" w:sz="1" w:space="0" w:color="000000"/>
              <w:bottom w:val="single" w:sz="1" w:space="0" w:color="000000"/>
            </w:tcBorders>
            <w:shd w:val="clear" w:color="auto" w:fill="auto"/>
          </w:tcPr>
          <w:p w14:paraId="0A555E3B"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80CA7B2" w14:textId="77777777" w:rsidR="00000000" w:rsidRDefault="007D11F5">
            <w:pPr>
              <w:pStyle w:val="Inhoudtabel"/>
              <w:shd w:val="clear" w:color="auto" w:fill="FF3333"/>
              <w:rPr>
                <w:rFonts w:ascii="Corbel" w:hAnsi="Corbel"/>
                <w:sz w:val="20"/>
              </w:rPr>
            </w:pPr>
          </w:p>
        </w:tc>
      </w:tr>
      <w:tr w:rsidR="00000000" w14:paraId="36E24C01" w14:textId="77777777">
        <w:tc>
          <w:tcPr>
            <w:tcW w:w="813" w:type="dxa"/>
            <w:tcBorders>
              <w:left w:val="single" w:sz="1" w:space="0" w:color="000000"/>
              <w:bottom w:val="single" w:sz="1" w:space="0" w:color="000000"/>
            </w:tcBorders>
            <w:shd w:val="clear" w:color="auto" w:fill="auto"/>
          </w:tcPr>
          <w:p w14:paraId="15699844" w14:textId="77777777" w:rsidR="00000000" w:rsidRDefault="007D11F5">
            <w:pPr>
              <w:pStyle w:val="Inhoudtabel"/>
              <w:rPr>
                <w:rFonts w:ascii="Corbel" w:hAnsi="Corbel"/>
                <w:sz w:val="20"/>
              </w:rPr>
            </w:pPr>
            <w:r>
              <w:rPr>
                <w:rFonts w:ascii="Corbel" w:hAnsi="Corbel"/>
                <w:sz w:val="20"/>
              </w:rPr>
              <w:t>AF</w:t>
            </w:r>
          </w:p>
        </w:tc>
        <w:tc>
          <w:tcPr>
            <w:tcW w:w="3397" w:type="dxa"/>
            <w:tcBorders>
              <w:left w:val="single" w:sz="1" w:space="0" w:color="000000"/>
              <w:bottom w:val="single" w:sz="1" w:space="0" w:color="000000"/>
            </w:tcBorders>
            <w:shd w:val="clear" w:color="auto" w:fill="auto"/>
          </w:tcPr>
          <w:p w14:paraId="0F032F37" w14:textId="77777777" w:rsidR="00000000" w:rsidRDefault="007D11F5">
            <w:pPr>
              <w:pStyle w:val="Inhoudtabel"/>
              <w:rPr>
                <w:rFonts w:ascii="Corbel" w:hAnsi="Corbel"/>
                <w:sz w:val="20"/>
              </w:rPr>
            </w:pPr>
            <w:r>
              <w:rPr>
                <w:rFonts w:ascii="Corbel" w:hAnsi="Corbel"/>
                <w:sz w:val="20"/>
              </w:rPr>
              <w:t xml:space="preserve">B </w:t>
            </w:r>
            <w:proofErr w:type="spellStart"/>
            <w:r>
              <w:rPr>
                <w:rFonts w:ascii="Corbel" w:hAnsi="Corbel"/>
                <w:sz w:val="20"/>
              </w:rPr>
              <w:t>color</w:t>
            </w:r>
            <w:proofErr w:type="spellEnd"/>
            <w:r>
              <w:rPr>
                <w:rFonts w:ascii="Corbel" w:hAnsi="Corbel"/>
                <w:sz w:val="20"/>
              </w:rPr>
              <w:t xml:space="preserve"> GN</w:t>
            </w:r>
          </w:p>
        </w:tc>
        <w:tc>
          <w:tcPr>
            <w:tcW w:w="3975" w:type="dxa"/>
            <w:tcBorders>
              <w:left w:val="single" w:sz="1" w:space="0" w:color="000000"/>
              <w:bottom w:val="single" w:sz="1" w:space="0" w:color="000000"/>
            </w:tcBorders>
            <w:shd w:val="clear" w:color="auto" w:fill="auto"/>
          </w:tcPr>
          <w:p w14:paraId="0837018A"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142B338" w14:textId="77777777" w:rsidR="00000000" w:rsidRDefault="007D11F5">
            <w:pPr>
              <w:pStyle w:val="Inhoudtabel"/>
              <w:shd w:val="clear" w:color="auto" w:fill="FF3333"/>
              <w:rPr>
                <w:rFonts w:ascii="Corbel" w:hAnsi="Corbel"/>
                <w:sz w:val="20"/>
              </w:rPr>
            </w:pPr>
          </w:p>
        </w:tc>
      </w:tr>
      <w:tr w:rsidR="00000000" w14:paraId="08F04E02" w14:textId="77777777">
        <w:tc>
          <w:tcPr>
            <w:tcW w:w="813" w:type="dxa"/>
            <w:tcBorders>
              <w:left w:val="single" w:sz="1" w:space="0" w:color="000000"/>
              <w:bottom w:val="single" w:sz="1" w:space="0" w:color="000000"/>
            </w:tcBorders>
            <w:shd w:val="clear" w:color="auto" w:fill="auto"/>
          </w:tcPr>
          <w:p w14:paraId="228A81FB" w14:textId="77777777" w:rsidR="00000000" w:rsidRDefault="007D11F5">
            <w:pPr>
              <w:pStyle w:val="Inhoudtabel"/>
              <w:rPr>
                <w:rFonts w:ascii="Corbel" w:hAnsi="Corbel"/>
                <w:sz w:val="20"/>
              </w:rPr>
            </w:pPr>
            <w:r>
              <w:rPr>
                <w:rFonts w:ascii="Corbel" w:hAnsi="Corbel"/>
                <w:sz w:val="20"/>
              </w:rPr>
              <w:t>AG</w:t>
            </w:r>
          </w:p>
        </w:tc>
        <w:tc>
          <w:tcPr>
            <w:tcW w:w="3397" w:type="dxa"/>
            <w:tcBorders>
              <w:left w:val="single" w:sz="1" w:space="0" w:color="000000"/>
              <w:bottom w:val="single" w:sz="1" w:space="0" w:color="000000"/>
            </w:tcBorders>
            <w:shd w:val="clear" w:color="auto" w:fill="auto"/>
          </w:tcPr>
          <w:p w14:paraId="36A935D4" w14:textId="77777777" w:rsidR="00000000" w:rsidRDefault="007D11F5">
            <w:pPr>
              <w:pStyle w:val="Inhoudtabel"/>
              <w:rPr>
                <w:rFonts w:ascii="Corbel" w:hAnsi="Corbel"/>
                <w:sz w:val="20"/>
              </w:rPr>
            </w:pPr>
            <w:r>
              <w:rPr>
                <w:rFonts w:ascii="Corbel" w:hAnsi="Corbel"/>
                <w:sz w:val="20"/>
              </w:rPr>
              <w:t xml:space="preserve">B </w:t>
            </w:r>
            <w:proofErr w:type="spellStart"/>
            <w:r>
              <w:rPr>
                <w:rFonts w:ascii="Corbel" w:hAnsi="Corbel"/>
                <w:sz w:val="20"/>
              </w:rPr>
              <w:t>color</w:t>
            </w:r>
            <w:proofErr w:type="spellEnd"/>
            <w:r>
              <w:rPr>
                <w:rFonts w:ascii="Corbel" w:hAnsi="Corbel"/>
                <w:sz w:val="20"/>
              </w:rPr>
              <w:t xml:space="preserve"> V</w:t>
            </w:r>
          </w:p>
        </w:tc>
        <w:tc>
          <w:tcPr>
            <w:tcW w:w="3975" w:type="dxa"/>
            <w:tcBorders>
              <w:left w:val="single" w:sz="1" w:space="0" w:color="000000"/>
              <w:bottom w:val="single" w:sz="1" w:space="0" w:color="000000"/>
            </w:tcBorders>
            <w:shd w:val="clear" w:color="auto" w:fill="auto"/>
          </w:tcPr>
          <w:p w14:paraId="1482CFF9"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797141A5" w14:textId="77777777" w:rsidR="00000000" w:rsidRDefault="007D11F5">
            <w:pPr>
              <w:pStyle w:val="Inhoudtabel"/>
              <w:shd w:val="clear" w:color="auto" w:fill="FF3333"/>
              <w:rPr>
                <w:rFonts w:ascii="Corbel" w:hAnsi="Corbel"/>
                <w:sz w:val="20"/>
              </w:rPr>
            </w:pPr>
          </w:p>
        </w:tc>
      </w:tr>
      <w:tr w:rsidR="00000000" w14:paraId="49E9A2EA" w14:textId="77777777">
        <w:tc>
          <w:tcPr>
            <w:tcW w:w="813" w:type="dxa"/>
            <w:tcBorders>
              <w:left w:val="single" w:sz="1" w:space="0" w:color="000000"/>
              <w:bottom w:val="single" w:sz="1" w:space="0" w:color="000000"/>
            </w:tcBorders>
            <w:shd w:val="clear" w:color="auto" w:fill="auto"/>
          </w:tcPr>
          <w:p w14:paraId="05ED47F8" w14:textId="77777777" w:rsidR="00000000" w:rsidRDefault="007D11F5">
            <w:pPr>
              <w:pStyle w:val="Inhoudtabel"/>
              <w:rPr>
                <w:rFonts w:ascii="Corbel" w:hAnsi="Corbel"/>
                <w:sz w:val="20"/>
              </w:rPr>
            </w:pPr>
            <w:r>
              <w:rPr>
                <w:rFonts w:ascii="Corbel" w:hAnsi="Corbel"/>
                <w:sz w:val="20"/>
              </w:rPr>
              <w:t>AH</w:t>
            </w:r>
          </w:p>
        </w:tc>
        <w:tc>
          <w:tcPr>
            <w:tcW w:w="3397" w:type="dxa"/>
            <w:tcBorders>
              <w:left w:val="single" w:sz="1" w:space="0" w:color="000000"/>
              <w:bottom w:val="single" w:sz="1" w:space="0" w:color="000000"/>
            </w:tcBorders>
            <w:shd w:val="clear" w:color="auto" w:fill="auto"/>
          </w:tcPr>
          <w:p w14:paraId="7AEEB322" w14:textId="77777777" w:rsidR="00000000" w:rsidRDefault="007D11F5">
            <w:pPr>
              <w:pStyle w:val="Inhoudtabel"/>
              <w:rPr>
                <w:rFonts w:ascii="Corbel" w:hAnsi="Corbel"/>
                <w:sz w:val="20"/>
              </w:rPr>
            </w:pPr>
            <w:r>
              <w:rPr>
                <w:rFonts w:ascii="Corbel" w:hAnsi="Corbel"/>
                <w:sz w:val="20"/>
              </w:rPr>
              <w:t xml:space="preserve">B </w:t>
            </w:r>
            <w:proofErr w:type="spellStart"/>
            <w:r>
              <w:rPr>
                <w:rFonts w:ascii="Corbel" w:hAnsi="Corbel"/>
                <w:sz w:val="20"/>
              </w:rPr>
              <w:t>linetype</w:t>
            </w:r>
            <w:proofErr w:type="spellEnd"/>
          </w:p>
        </w:tc>
        <w:tc>
          <w:tcPr>
            <w:tcW w:w="3975" w:type="dxa"/>
            <w:tcBorders>
              <w:left w:val="single" w:sz="1" w:space="0" w:color="000000"/>
              <w:bottom w:val="single" w:sz="1" w:space="0" w:color="000000"/>
            </w:tcBorders>
            <w:shd w:val="clear" w:color="auto" w:fill="auto"/>
          </w:tcPr>
          <w:p w14:paraId="325B087A"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6961042A" w14:textId="77777777" w:rsidR="00000000" w:rsidRDefault="007D11F5">
            <w:pPr>
              <w:pStyle w:val="Inhoudtabel"/>
              <w:shd w:val="clear" w:color="auto" w:fill="FF3333"/>
              <w:rPr>
                <w:rFonts w:ascii="Corbel" w:hAnsi="Corbel"/>
                <w:sz w:val="20"/>
              </w:rPr>
            </w:pPr>
          </w:p>
        </w:tc>
      </w:tr>
      <w:tr w:rsidR="00000000" w14:paraId="4B6229C3" w14:textId="77777777">
        <w:tc>
          <w:tcPr>
            <w:tcW w:w="813" w:type="dxa"/>
            <w:tcBorders>
              <w:left w:val="single" w:sz="1" w:space="0" w:color="000000"/>
              <w:bottom w:val="single" w:sz="1" w:space="0" w:color="000000"/>
            </w:tcBorders>
            <w:shd w:val="clear" w:color="auto" w:fill="auto"/>
          </w:tcPr>
          <w:p w14:paraId="231BB4D0" w14:textId="77777777" w:rsidR="00000000" w:rsidRDefault="007D11F5">
            <w:pPr>
              <w:pStyle w:val="Inhoudtabel"/>
              <w:rPr>
                <w:rFonts w:ascii="Corbel" w:hAnsi="Corbel"/>
                <w:sz w:val="20"/>
              </w:rPr>
            </w:pPr>
            <w:r>
              <w:rPr>
                <w:rFonts w:ascii="Corbel" w:hAnsi="Corbel"/>
                <w:sz w:val="20"/>
              </w:rPr>
              <w:t>AI</w:t>
            </w:r>
          </w:p>
        </w:tc>
        <w:tc>
          <w:tcPr>
            <w:tcW w:w="3397" w:type="dxa"/>
            <w:tcBorders>
              <w:left w:val="single" w:sz="1" w:space="0" w:color="000000"/>
              <w:bottom w:val="single" w:sz="1" w:space="0" w:color="000000"/>
            </w:tcBorders>
            <w:shd w:val="clear" w:color="auto" w:fill="auto"/>
          </w:tcPr>
          <w:p w14:paraId="78F4662D" w14:textId="77777777" w:rsidR="00000000" w:rsidRDefault="007D11F5">
            <w:pPr>
              <w:pStyle w:val="Inhoudtabel"/>
              <w:rPr>
                <w:rFonts w:ascii="Corbel" w:hAnsi="Corbel"/>
                <w:sz w:val="20"/>
              </w:rPr>
            </w:pPr>
            <w:r>
              <w:rPr>
                <w:rFonts w:ascii="Corbel" w:hAnsi="Corbel"/>
                <w:sz w:val="20"/>
              </w:rPr>
              <w:t>N lineweight</w:t>
            </w:r>
          </w:p>
        </w:tc>
        <w:tc>
          <w:tcPr>
            <w:tcW w:w="3975" w:type="dxa"/>
            <w:tcBorders>
              <w:left w:val="single" w:sz="1" w:space="0" w:color="000000"/>
              <w:bottom w:val="single" w:sz="1" w:space="0" w:color="000000"/>
            </w:tcBorders>
            <w:shd w:val="clear" w:color="auto" w:fill="auto"/>
          </w:tcPr>
          <w:p w14:paraId="5300CBA6"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60919085" w14:textId="77777777" w:rsidR="00000000" w:rsidRDefault="007D11F5">
            <w:pPr>
              <w:pStyle w:val="Inhoudtabel"/>
              <w:shd w:val="clear" w:color="auto" w:fill="FF3333"/>
              <w:rPr>
                <w:rFonts w:ascii="Corbel" w:hAnsi="Corbel"/>
                <w:sz w:val="20"/>
              </w:rPr>
            </w:pPr>
          </w:p>
        </w:tc>
      </w:tr>
      <w:tr w:rsidR="00000000" w14:paraId="39FBFCEC" w14:textId="77777777">
        <w:tc>
          <w:tcPr>
            <w:tcW w:w="813" w:type="dxa"/>
            <w:tcBorders>
              <w:left w:val="single" w:sz="1" w:space="0" w:color="000000"/>
              <w:bottom w:val="single" w:sz="1" w:space="0" w:color="000000"/>
            </w:tcBorders>
            <w:shd w:val="clear" w:color="auto" w:fill="auto"/>
          </w:tcPr>
          <w:p w14:paraId="0FE909D1" w14:textId="77777777" w:rsidR="00000000" w:rsidRDefault="007D11F5">
            <w:pPr>
              <w:pStyle w:val="Inhoudtabel"/>
              <w:rPr>
                <w:rFonts w:ascii="Corbel" w:hAnsi="Corbel"/>
                <w:sz w:val="20"/>
              </w:rPr>
            </w:pPr>
            <w:r>
              <w:rPr>
                <w:rFonts w:ascii="Corbel" w:hAnsi="Corbel"/>
                <w:sz w:val="20"/>
              </w:rPr>
              <w:t>AJ</w:t>
            </w:r>
          </w:p>
        </w:tc>
        <w:tc>
          <w:tcPr>
            <w:tcW w:w="3397" w:type="dxa"/>
            <w:tcBorders>
              <w:left w:val="single" w:sz="1" w:space="0" w:color="000000"/>
              <w:bottom w:val="single" w:sz="1" w:space="0" w:color="000000"/>
            </w:tcBorders>
            <w:shd w:val="clear" w:color="auto" w:fill="auto"/>
          </w:tcPr>
          <w:p w14:paraId="7A2A4095" w14:textId="77777777" w:rsidR="00000000" w:rsidRDefault="007D11F5">
            <w:pPr>
              <w:pStyle w:val="Inhoudtabel"/>
              <w:rPr>
                <w:rFonts w:ascii="Corbel" w:hAnsi="Corbel"/>
                <w:sz w:val="20"/>
              </w:rPr>
            </w:pPr>
            <w:r>
              <w:rPr>
                <w:rFonts w:ascii="Corbel" w:hAnsi="Corbel"/>
                <w:sz w:val="20"/>
              </w:rPr>
              <w:t xml:space="preserve">N </w:t>
            </w:r>
            <w:proofErr w:type="spellStart"/>
            <w:r>
              <w:rPr>
                <w:rFonts w:ascii="Corbel" w:hAnsi="Corbel"/>
                <w:sz w:val="20"/>
              </w:rPr>
              <w:t>color</w:t>
            </w:r>
            <w:proofErr w:type="spellEnd"/>
          </w:p>
        </w:tc>
        <w:tc>
          <w:tcPr>
            <w:tcW w:w="3975" w:type="dxa"/>
            <w:tcBorders>
              <w:left w:val="single" w:sz="1" w:space="0" w:color="000000"/>
              <w:bottom w:val="single" w:sz="1" w:space="0" w:color="000000"/>
            </w:tcBorders>
            <w:shd w:val="clear" w:color="auto" w:fill="auto"/>
          </w:tcPr>
          <w:p w14:paraId="41FC9408"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11C7D325" w14:textId="77777777" w:rsidR="00000000" w:rsidRDefault="007D11F5">
            <w:pPr>
              <w:pStyle w:val="Inhoudtabel"/>
              <w:shd w:val="clear" w:color="auto" w:fill="FF3333"/>
              <w:rPr>
                <w:rFonts w:ascii="Corbel" w:hAnsi="Corbel"/>
                <w:sz w:val="20"/>
              </w:rPr>
            </w:pPr>
          </w:p>
        </w:tc>
      </w:tr>
      <w:tr w:rsidR="00000000" w14:paraId="4BC49FD7" w14:textId="77777777">
        <w:tc>
          <w:tcPr>
            <w:tcW w:w="813" w:type="dxa"/>
            <w:tcBorders>
              <w:left w:val="single" w:sz="1" w:space="0" w:color="000000"/>
              <w:bottom w:val="single" w:sz="1" w:space="0" w:color="000000"/>
            </w:tcBorders>
            <w:shd w:val="clear" w:color="auto" w:fill="auto"/>
          </w:tcPr>
          <w:p w14:paraId="1322B258" w14:textId="77777777" w:rsidR="00000000" w:rsidRDefault="007D11F5">
            <w:pPr>
              <w:pStyle w:val="Inhoudtabel"/>
              <w:rPr>
                <w:rFonts w:ascii="Corbel" w:hAnsi="Corbel"/>
                <w:sz w:val="20"/>
              </w:rPr>
            </w:pPr>
            <w:r>
              <w:rPr>
                <w:rFonts w:ascii="Corbel" w:hAnsi="Corbel"/>
                <w:sz w:val="20"/>
              </w:rPr>
              <w:t>AK</w:t>
            </w:r>
          </w:p>
        </w:tc>
        <w:tc>
          <w:tcPr>
            <w:tcW w:w="3397" w:type="dxa"/>
            <w:tcBorders>
              <w:left w:val="single" w:sz="1" w:space="0" w:color="000000"/>
              <w:bottom w:val="single" w:sz="1" w:space="0" w:color="000000"/>
            </w:tcBorders>
            <w:shd w:val="clear" w:color="auto" w:fill="auto"/>
          </w:tcPr>
          <w:p w14:paraId="35208DD2" w14:textId="77777777" w:rsidR="00000000" w:rsidRDefault="007D11F5">
            <w:pPr>
              <w:pStyle w:val="Inhoudtabel"/>
              <w:rPr>
                <w:rFonts w:ascii="Corbel" w:hAnsi="Corbel"/>
                <w:sz w:val="20"/>
              </w:rPr>
            </w:pPr>
            <w:r>
              <w:rPr>
                <w:rFonts w:ascii="Corbel" w:hAnsi="Corbel"/>
                <w:sz w:val="20"/>
              </w:rPr>
              <w:t xml:space="preserve">N </w:t>
            </w:r>
            <w:proofErr w:type="spellStart"/>
            <w:r>
              <w:rPr>
                <w:rFonts w:ascii="Corbel" w:hAnsi="Corbel"/>
                <w:sz w:val="20"/>
              </w:rPr>
              <w:t>color</w:t>
            </w:r>
            <w:proofErr w:type="spellEnd"/>
            <w:r>
              <w:rPr>
                <w:rFonts w:ascii="Corbel" w:hAnsi="Corbel"/>
                <w:sz w:val="20"/>
              </w:rPr>
              <w:t xml:space="preserve"> A</w:t>
            </w:r>
          </w:p>
        </w:tc>
        <w:tc>
          <w:tcPr>
            <w:tcW w:w="3975" w:type="dxa"/>
            <w:tcBorders>
              <w:left w:val="single" w:sz="1" w:space="0" w:color="000000"/>
              <w:bottom w:val="single" w:sz="1" w:space="0" w:color="000000"/>
            </w:tcBorders>
            <w:shd w:val="clear" w:color="auto" w:fill="auto"/>
          </w:tcPr>
          <w:p w14:paraId="3CED7F71"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7E3ED6D5" w14:textId="77777777" w:rsidR="00000000" w:rsidRDefault="007D11F5">
            <w:pPr>
              <w:pStyle w:val="Inhoudtabel"/>
              <w:shd w:val="clear" w:color="auto" w:fill="FF3333"/>
              <w:rPr>
                <w:rFonts w:ascii="Corbel" w:hAnsi="Corbel"/>
                <w:sz w:val="20"/>
              </w:rPr>
            </w:pPr>
          </w:p>
        </w:tc>
      </w:tr>
      <w:tr w:rsidR="00000000" w14:paraId="49F21D6C" w14:textId="77777777">
        <w:tc>
          <w:tcPr>
            <w:tcW w:w="813" w:type="dxa"/>
            <w:tcBorders>
              <w:left w:val="single" w:sz="1" w:space="0" w:color="000000"/>
              <w:bottom w:val="single" w:sz="1" w:space="0" w:color="000000"/>
            </w:tcBorders>
            <w:shd w:val="clear" w:color="auto" w:fill="auto"/>
          </w:tcPr>
          <w:p w14:paraId="5134DBB0" w14:textId="77777777" w:rsidR="00000000" w:rsidRDefault="007D11F5">
            <w:pPr>
              <w:pStyle w:val="Inhoudtabel"/>
              <w:rPr>
                <w:rFonts w:ascii="Corbel" w:hAnsi="Corbel"/>
                <w:sz w:val="20"/>
              </w:rPr>
            </w:pPr>
            <w:r>
              <w:rPr>
                <w:rFonts w:ascii="Corbel" w:hAnsi="Corbel"/>
                <w:sz w:val="20"/>
              </w:rPr>
              <w:t>AL</w:t>
            </w:r>
          </w:p>
        </w:tc>
        <w:tc>
          <w:tcPr>
            <w:tcW w:w="3397" w:type="dxa"/>
            <w:tcBorders>
              <w:left w:val="single" w:sz="1" w:space="0" w:color="000000"/>
              <w:bottom w:val="single" w:sz="1" w:space="0" w:color="000000"/>
            </w:tcBorders>
            <w:shd w:val="clear" w:color="auto" w:fill="auto"/>
          </w:tcPr>
          <w:p w14:paraId="73DCCDF2" w14:textId="77777777" w:rsidR="00000000" w:rsidRDefault="007D11F5">
            <w:pPr>
              <w:pStyle w:val="Inhoudtabel"/>
              <w:rPr>
                <w:rFonts w:ascii="Corbel" w:hAnsi="Corbel"/>
                <w:sz w:val="20"/>
              </w:rPr>
            </w:pPr>
            <w:r>
              <w:rPr>
                <w:rFonts w:ascii="Corbel" w:hAnsi="Corbel"/>
                <w:sz w:val="20"/>
              </w:rPr>
              <w:t xml:space="preserve">N </w:t>
            </w:r>
            <w:proofErr w:type="spellStart"/>
            <w:r>
              <w:rPr>
                <w:rFonts w:ascii="Corbel" w:hAnsi="Corbel"/>
                <w:sz w:val="20"/>
              </w:rPr>
              <w:t>color</w:t>
            </w:r>
            <w:proofErr w:type="spellEnd"/>
            <w:r>
              <w:rPr>
                <w:rFonts w:ascii="Corbel" w:hAnsi="Corbel"/>
                <w:sz w:val="20"/>
              </w:rPr>
              <w:t xml:space="preserve"> GD</w:t>
            </w:r>
          </w:p>
        </w:tc>
        <w:tc>
          <w:tcPr>
            <w:tcW w:w="3975" w:type="dxa"/>
            <w:tcBorders>
              <w:left w:val="single" w:sz="1" w:space="0" w:color="000000"/>
              <w:bottom w:val="single" w:sz="1" w:space="0" w:color="000000"/>
            </w:tcBorders>
            <w:shd w:val="clear" w:color="auto" w:fill="auto"/>
          </w:tcPr>
          <w:p w14:paraId="78D5A30A"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36DCA6A7" w14:textId="77777777" w:rsidR="00000000" w:rsidRDefault="007D11F5">
            <w:pPr>
              <w:pStyle w:val="Inhoudtabel"/>
              <w:shd w:val="clear" w:color="auto" w:fill="FF3333"/>
              <w:rPr>
                <w:rFonts w:ascii="Corbel" w:hAnsi="Corbel"/>
                <w:sz w:val="20"/>
              </w:rPr>
            </w:pPr>
          </w:p>
        </w:tc>
      </w:tr>
      <w:tr w:rsidR="00000000" w14:paraId="5000E4C3" w14:textId="77777777">
        <w:tc>
          <w:tcPr>
            <w:tcW w:w="813" w:type="dxa"/>
            <w:tcBorders>
              <w:left w:val="single" w:sz="1" w:space="0" w:color="000000"/>
              <w:bottom w:val="single" w:sz="1" w:space="0" w:color="000000"/>
            </w:tcBorders>
            <w:shd w:val="clear" w:color="auto" w:fill="auto"/>
          </w:tcPr>
          <w:p w14:paraId="685FA062" w14:textId="77777777" w:rsidR="00000000" w:rsidRDefault="007D11F5">
            <w:pPr>
              <w:pStyle w:val="Inhoudtabel"/>
              <w:rPr>
                <w:rFonts w:ascii="Corbel" w:hAnsi="Corbel"/>
                <w:sz w:val="20"/>
              </w:rPr>
            </w:pPr>
            <w:r>
              <w:rPr>
                <w:rFonts w:ascii="Corbel" w:hAnsi="Corbel"/>
                <w:sz w:val="20"/>
              </w:rPr>
              <w:t>AM</w:t>
            </w:r>
          </w:p>
        </w:tc>
        <w:tc>
          <w:tcPr>
            <w:tcW w:w="3397" w:type="dxa"/>
            <w:tcBorders>
              <w:left w:val="single" w:sz="1" w:space="0" w:color="000000"/>
              <w:bottom w:val="single" w:sz="1" w:space="0" w:color="000000"/>
            </w:tcBorders>
            <w:shd w:val="clear" w:color="auto" w:fill="auto"/>
          </w:tcPr>
          <w:p w14:paraId="3798BBE0" w14:textId="77777777" w:rsidR="00000000" w:rsidRDefault="007D11F5">
            <w:pPr>
              <w:pStyle w:val="Inhoudtabel"/>
              <w:rPr>
                <w:rFonts w:ascii="Corbel" w:hAnsi="Corbel"/>
                <w:sz w:val="20"/>
              </w:rPr>
            </w:pPr>
            <w:r>
              <w:rPr>
                <w:rFonts w:ascii="Corbel" w:hAnsi="Corbel"/>
                <w:sz w:val="20"/>
              </w:rPr>
              <w:t xml:space="preserve">N </w:t>
            </w:r>
            <w:proofErr w:type="spellStart"/>
            <w:r>
              <w:rPr>
                <w:rFonts w:ascii="Corbel" w:hAnsi="Corbel"/>
                <w:sz w:val="20"/>
              </w:rPr>
              <w:t>color</w:t>
            </w:r>
            <w:proofErr w:type="spellEnd"/>
            <w:r>
              <w:rPr>
                <w:rFonts w:ascii="Corbel" w:hAnsi="Corbel"/>
                <w:sz w:val="20"/>
              </w:rPr>
              <w:t xml:space="preserve"> GN</w:t>
            </w:r>
          </w:p>
        </w:tc>
        <w:tc>
          <w:tcPr>
            <w:tcW w:w="3975" w:type="dxa"/>
            <w:tcBorders>
              <w:left w:val="single" w:sz="1" w:space="0" w:color="000000"/>
              <w:bottom w:val="single" w:sz="1" w:space="0" w:color="000000"/>
            </w:tcBorders>
            <w:shd w:val="clear" w:color="auto" w:fill="auto"/>
          </w:tcPr>
          <w:p w14:paraId="796C45E8"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9C2C4B3" w14:textId="77777777" w:rsidR="00000000" w:rsidRDefault="007D11F5">
            <w:pPr>
              <w:pStyle w:val="Inhoudtabel"/>
              <w:shd w:val="clear" w:color="auto" w:fill="FF3333"/>
              <w:rPr>
                <w:rFonts w:ascii="Corbel" w:hAnsi="Corbel"/>
                <w:sz w:val="20"/>
              </w:rPr>
            </w:pPr>
          </w:p>
        </w:tc>
      </w:tr>
      <w:tr w:rsidR="00000000" w14:paraId="7CF8C1A9" w14:textId="77777777">
        <w:tc>
          <w:tcPr>
            <w:tcW w:w="813" w:type="dxa"/>
            <w:tcBorders>
              <w:left w:val="single" w:sz="1" w:space="0" w:color="000000"/>
              <w:bottom w:val="single" w:sz="1" w:space="0" w:color="000000"/>
            </w:tcBorders>
            <w:shd w:val="clear" w:color="auto" w:fill="auto"/>
          </w:tcPr>
          <w:p w14:paraId="4D54EF98" w14:textId="77777777" w:rsidR="00000000" w:rsidRDefault="007D11F5">
            <w:pPr>
              <w:pStyle w:val="Inhoudtabel"/>
              <w:rPr>
                <w:rFonts w:ascii="Corbel" w:hAnsi="Corbel"/>
                <w:sz w:val="20"/>
              </w:rPr>
            </w:pPr>
            <w:r>
              <w:rPr>
                <w:rFonts w:ascii="Corbel" w:hAnsi="Corbel"/>
                <w:sz w:val="20"/>
              </w:rPr>
              <w:t>AN</w:t>
            </w:r>
          </w:p>
        </w:tc>
        <w:tc>
          <w:tcPr>
            <w:tcW w:w="3397" w:type="dxa"/>
            <w:tcBorders>
              <w:left w:val="single" w:sz="1" w:space="0" w:color="000000"/>
              <w:bottom w:val="single" w:sz="1" w:space="0" w:color="000000"/>
            </w:tcBorders>
            <w:shd w:val="clear" w:color="auto" w:fill="auto"/>
          </w:tcPr>
          <w:p w14:paraId="4E78837E" w14:textId="77777777" w:rsidR="00000000" w:rsidRDefault="007D11F5">
            <w:pPr>
              <w:pStyle w:val="Inhoudtabel"/>
              <w:rPr>
                <w:rFonts w:ascii="Corbel" w:hAnsi="Corbel"/>
                <w:sz w:val="20"/>
              </w:rPr>
            </w:pPr>
            <w:r>
              <w:rPr>
                <w:rFonts w:ascii="Corbel" w:hAnsi="Corbel"/>
                <w:sz w:val="20"/>
              </w:rPr>
              <w:t xml:space="preserve">N </w:t>
            </w:r>
            <w:proofErr w:type="spellStart"/>
            <w:r>
              <w:rPr>
                <w:rFonts w:ascii="Corbel" w:hAnsi="Corbel"/>
                <w:sz w:val="20"/>
              </w:rPr>
              <w:t>color</w:t>
            </w:r>
            <w:proofErr w:type="spellEnd"/>
            <w:r>
              <w:rPr>
                <w:rFonts w:ascii="Corbel" w:hAnsi="Corbel"/>
                <w:sz w:val="20"/>
              </w:rPr>
              <w:t xml:space="preserve"> V</w:t>
            </w:r>
          </w:p>
        </w:tc>
        <w:tc>
          <w:tcPr>
            <w:tcW w:w="3975" w:type="dxa"/>
            <w:tcBorders>
              <w:left w:val="single" w:sz="1" w:space="0" w:color="000000"/>
              <w:bottom w:val="single" w:sz="1" w:space="0" w:color="000000"/>
            </w:tcBorders>
            <w:shd w:val="clear" w:color="auto" w:fill="auto"/>
          </w:tcPr>
          <w:p w14:paraId="00595A7C"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7EF0F520" w14:textId="77777777" w:rsidR="00000000" w:rsidRDefault="007D11F5">
            <w:pPr>
              <w:pStyle w:val="Inhoudtabel"/>
              <w:shd w:val="clear" w:color="auto" w:fill="FF3333"/>
              <w:rPr>
                <w:rFonts w:ascii="Corbel" w:hAnsi="Corbel"/>
                <w:sz w:val="20"/>
              </w:rPr>
            </w:pPr>
          </w:p>
        </w:tc>
      </w:tr>
      <w:tr w:rsidR="00000000" w14:paraId="18E77506" w14:textId="77777777">
        <w:tc>
          <w:tcPr>
            <w:tcW w:w="813" w:type="dxa"/>
            <w:tcBorders>
              <w:left w:val="single" w:sz="1" w:space="0" w:color="000000"/>
              <w:bottom w:val="single" w:sz="1" w:space="0" w:color="000000"/>
            </w:tcBorders>
            <w:shd w:val="clear" w:color="auto" w:fill="auto"/>
          </w:tcPr>
          <w:p w14:paraId="6E2A7457" w14:textId="77777777" w:rsidR="00000000" w:rsidRDefault="007D11F5">
            <w:pPr>
              <w:pStyle w:val="Inhoudtabel"/>
              <w:rPr>
                <w:rFonts w:ascii="Corbel" w:hAnsi="Corbel"/>
                <w:sz w:val="20"/>
              </w:rPr>
            </w:pPr>
            <w:r>
              <w:rPr>
                <w:rFonts w:ascii="Corbel" w:hAnsi="Corbel"/>
                <w:sz w:val="20"/>
              </w:rPr>
              <w:t>AO</w:t>
            </w:r>
          </w:p>
        </w:tc>
        <w:tc>
          <w:tcPr>
            <w:tcW w:w="3397" w:type="dxa"/>
            <w:tcBorders>
              <w:left w:val="single" w:sz="1" w:space="0" w:color="000000"/>
              <w:bottom w:val="single" w:sz="1" w:space="0" w:color="000000"/>
            </w:tcBorders>
            <w:shd w:val="clear" w:color="auto" w:fill="auto"/>
          </w:tcPr>
          <w:p w14:paraId="6DBE28DC" w14:textId="77777777" w:rsidR="00000000" w:rsidRDefault="007D11F5">
            <w:pPr>
              <w:pStyle w:val="Inhoudtabel"/>
              <w:rPr>
                <w:rFonts w:ascii="Corbel" w:hAnsi="Corbel"/>
                <w:sz w:val="20"/>
              </w:rPr>
            </w:pPr>
            <w:r>
              <w:rPr>
                <w:rFonts w:ascii="Corbel" w:hAnsi="Corbel"/>
                <w:sz w:val="20"/>
              </w:rPr>
              <w:t xml:space="preserve">N </w:t>
            </w:r>
            <w:proofErr w:type="spellStart"/>
            <w:r>
              <w:rPr>
                <w:rFonts w:ascii="Corbel" w:hAnsi="Corbel"/>
                <w:sz w:val="20"/>
              </w:rPr>
              <w:t>linetype</w:t>
            </w:r>
            <w:proofErr w:type="spellEnd"/>
          </w:p>
        </w:tc>
        <w:tc>
          <w:tcPr>
            <w:tcW w:w="3975" w:type="dxa"/>
            <w:tcBorders>
              <w:left w:val="single" w:sz="1" w:space="0" w:color="000000"/>
              <w:bottom w:val="single" w:sz="1" w:space="0" w:color="000000"/>
            </w:tcBorders>
            <w:shd w:val="clear" w:color="auto" w:fill="auto"/>
          </w:tcPr>
          <w:p w14:paraId="3332787C"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3244EA90" w14:textId="77777777" w:rsidR="00000000" w:rsidRDefault="007D11F5">
            <w:pPr>
              <w:pStyle w:val="Inhoudtabel"/>
              <w:shd w:val="clear" w:color="auto" w:fill="FF3333"/>
              <w:rPr>
                <w:rFonts w:ascii="Corbel" w:hAnsi="Corbel"/>
                <w:sz w:val="20"/>
              </w:rPr>
            </w:pPr>
          </w:p>
        </w:tc>
      </w:tr>
      <w:tr w:rsidR="00000000" w14:paraId="68E6E253" w14:textId="77777777">
        <w:tc>
          <w:tcPr>
            <w:tcW w:w="813" w:type="dxa"/>
            <w:tcBorders>
              <w:left w:val="single" w:sz="1" w:space="0" w:color="000000"/>
              <w:bottom w:val="single" w:sz="1" w:space="0" w:color="000000"/>
            </w:tcBorders>
            <w:shd w:val="clear" w:color="auto" w:fill="auto"/>
          </w:tcPr>
          <w:p w14:paraId="02813170" w14:textId="77777777" w:rsidR="00000000" w:rsidRDefault="007D11F5">
            <w:pPr>
              <w:pStyle w:val="Inhoudtabel"/>
              <w:rPr>
                <w:rFonts w:ascii="Corbel" w:hAnsi="Corbel"/>
                <w:sz w:val="20"/>
              </w:rPr>
            </w:pPr>
            <w:r>
              <w:rPr>
                <w:rFonts w:ascii="Corbel" w:hAnsi="Corbel"/>
                <w:sz w:val="20"/>
              </w:rPr>
              <w:t>AP</w:t>
            </w:r>
          </w:p>
        </w:tc>
        <w:tc>
          <w:tcPr>
            <w:tcW w:w="3397" w:type="dxa"/>
            <w:tcBorders>
              <w:left w:val="single" w:sz="1" w:space="0" w:color="000000"/>
              <w:bottom w:val="single" w:sz="1" w:space="0" w:color="000000"/>
            </w:tcBorders>
            <w:shd w:val="clear" w:color="auto" w:fill="auto"/>
          </w:tcPr>
          <w:p w14:paraId="31524964" w14:textId="77777777" w:rsidR="00000000" w:rsidRDefault="007D11F5">
            <w:pPr>
              <w:pStyle w:val="Inhoudtabel"/>
              <w:rPr>
                <w:rFonts w:ascii="Corbel" w:hAnsi="Corbel"/>
                <w:sz w:val="20"/>
              </w:rPr>
            </w:pPr>
            <w:r>
              <w:rPr>
                <w:rFonts w:ascii="Corbel" w:hAnsi="Corbel"/>
                <w:sz w:val="20"/>
              </w:rPr>
              <w:t>V lineweight</w:t>
            </w:r>
          </w:p>
        </w:tc>
        <w:tc>
          <w:tcPr>
            <w:tcW w:w="3975" w:type="dxa"/>
            <w:tcBorders>
              <w:left w:val="single" w:sz="1" w:space="0" w:color="000000"/>
              <w:bottom w:val="single" w:sz="1" w:space="0" w:color="000000"/>
            </w:tcBorders>
            <w:shd w:val="clear" w:color="auto" w:fill="auto"/>
          </w:tcPr>
          <w:p w14:paraId="3CD6418B"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29D5588" w14:textId="77777777" w:rsidR="00000000" w:rsidRDefault="007D11F5">
            <w:pPr>
              <w:pStyle w:val="Inhoudtabel"/>
              <w:shd w:val="clear" w:color="auto" w:fill="FF3333"/>
              <w:rPr>
                <w:rFonts w:ascii="Corbel" w:hAnsi="Corbel"/>
                <w:sz w:val="20"/>
              </w:rPr>
            </w:pPr>
          </w:p>
        </w:tc>
      </w:tr>
      <w:tr w:rsidR="00000000" w14:paraId="2BE3F0CB" w14:textId="77777777">
        <w:tc>
          <w:tcPr>
            <w:tcW w:w="813" w:type="dxa"/>
            <w:tcBorders>
              <w:left w:val="single" w:sz="1" w:space="0" w:color="000000"/>
              <w:bottom w:val="single" w:sz="1" w:space="0" w:color="000000"/>
            </w:tcBorders>
            <w:shd w:val="clear" w:color="auto" w:fill="auto"/>
          </w:tcPr>
          <w:p w14:paraId="7C857287" w14:textId="77777777" w:rsidR="00000000" w:rsidRDefault="007D11F5">
            <w:pPr>
              <w:pStyle w:val="Inhoudtabel"/>
              <w:rPr>
                <w:rFonts w:ascii="Corbel" w:hAnsi="Corbel"/>
                <w:sz w:val="20"/>
              </w:rPr>
            </w:pPr>
            <w:r>
              <w:rPr>
                <w:rFonts w:ascii="Corbel" w:hAnsi="Corbel"/>
                <w:sz w:val="20"/>
              </w:rPr>
              <w:t>AQ</w:t>
            </w:r>
          </w:p>
        </w:tc>
        <w:tc>
          <w:tcPr>
            <w:tcW w:w="3397" w:type="dxa"/>
            <w:tcBorders>
              <w:left w:val="single" w:sz="1" w:space="0" w:color="000000"/>
              <w:bottom w:val="single" w:sz="1" w:space="0" w:color="000000"/>
            </w:tcBorders>
            <w:shd w:val="clear" w:color="auto" w:fill="auto"/>
          </w:tcPr>
          <w:p w14:paraId="268796DC" w14:textId="77777777" w:rsidR="00000000" w:rsidRDefault="007D11F5">
            <w:pPr>
              <w:pStyle w:val="Inhoudtabel"/>
              <w:rPr>
                <w:rFonts w:ascii="Corbel" w:hAnsi="Corbel"/>
                <w:sz w:val="20"/>
              </w:rPr>
            </w:pPr>
            <w:r>
              <w:rPr>
                <w:rFonts w:ascii="Corbel" w:hAnsi="Corbel"/>
                <w:sz w:val="20"/>
              </w:rPr>
              <w:t xml:space="preserve">V </w:t>
            </w:r>
            <w:proofErr w:type="spellStart"/>
            <w:r>
              <w:rPr>
                <w:rFonts w:ascii="Corbel" w:hAnsi="Corbel"/>
                <w:sz w:val="20"/>
              </w:rPr>
              <w:t>color</w:t>
            </w:r>
            <w:proofErr w:type="spellEnd"/>
          </w:p>
        </w:tc>
        <w:tc>
          <w:tcPr>
            <w:tcW w:w="3975" w:type="dxa"/>
            <w:tcBorders>
              <w:left w:val="single" w:sz="1" w:space="0" w:color="000000"/>
              <w:bottom w:val="single" w:sz="1" w:space="0" w:color="000000"/>
            </w:tcBorders>
            <w:shd w:val="clear" w:color="auto" w:fill="auto"/>
          </w:tcPr>
          <w:p w14:paraId="3AB34C77"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B894335" w14:textId="77777777" w:rsidR="00000000" w:rsidRDefault="007D11F5">
            <w:pPr>
              <w:pStyle w:val="Inhoudtabel"/>
              <w:shd w:val="clear" w:color="auto" w:fill="FF3333"/>
              <w:rPr>
                <w:rFonts w:ascii="Corbel" w:hAnsi="Corbel"/>
                <w:sz w:val="20"/>
              </w:rPr>
            </w:pPr>
          </w:p>
        </w:tc>
      </w:tr>
      <w:tr w:rsidR="00000000" w14:paraId="36112CC9" w14:textId="77777777">
        <w:tc>
          <w:tcPr>
            <w:tcW w:w="813" w:type="dxa"/>
            <w:tcBorders>
              <w:left w:val="single" w:sz="1" w:space="0" w:color="000000"/>
              <w:bottom w:val="single" w:sz="1" w:space="0" w:color="000000"/>
            </w:tcBorders>
            <w:shd w:val="clear" w:color="auto" w:fill="auto"/>
          </w:tcPr>
          <w:p w14:paraId="6299597C" w14:textId="77777777" w:rsidR="00000000" w:rsidRDefault="007D11F5">
            <w:pPr>
              <w:pStyle w:val="Inhoudtabel"/>
              <w:rPr>
                <w:rFonts w:ascii="Corbel" w:hAnsi="Corbel"/>
                <w:sz w:val="20"/>
              </w:rPr>
            </w:pPr>
            <w:r>
              <w:rPr>
                <w:rFonts w:ascii="Corbel" w:hAnsi="Corbel"/>
                <w:sz w:val="20"/>
              </w:rPr>
              <w:t>AR</w:t>
            </w:r>
          </w:p>
        </w:tc>
        <w:tc>
          <w:tcPr>
            <w:tcW w:w="3397" w:type="dxa"/>
            <w:tcBorders>
              <w:left w:val="single" w:sz="1" w:space="0" w:color="000000"/>
              <w:bottom w:val="single" w:sz="1" w:space="0" w:color="000000"/>
            </w:tcBorders>
            <w:shd w:val="clear" w:color="auto" w:fill="auto"/>
          </w:tcPr>
          <w:p w14:paraId="300ADDAA" w14:textId="77777777" w:rsidR="00000000" w:rsidRDefault="007D11F5">
            <w:pPr>
              <w:pStyle w:val="Inhoudtabel"/>
              <w:rPr>
                <w:rFonts w:ascii="Corbel" w:hAnsi="Corbel"/>
                <w:sz w:val="20"/>
              </w:rPr>
            </w:pPr>
            <w:r>
              <w:rPr>
                <w:rFonts w:ascii="Corbel" w:hAnsi="Corbel"/>
                <w:sz w:val="20"/>
              </w:rPr>
              <w:t xml:space="preserve">V </w:t>
            </w:r>
            <w:proofErr w:type="spellStart"/>
            <w:r>
              <w:rPr>
                <w:rFonts w:ascii="Corbel" w:hAnsi="Corbel"/>
                <w:sz w:val="20"/>
              </w:rPr>
              <w:t>color</w:t>
            </w:r>
            <w:proofErr w:type="spellEnd"/>
            <w:r>
              <w:rPr>
                <w:rFonts w:ascii="Corbel" w:hAnsi="Corbel"/>
                <w:sz w:val="20"/>
              </w:rPr>
              <w:t xml:space="preserve"> A</w:t>
            </w:r>
          </w:p>
        </w:tc>
        <w:tc>
          <w:tcPr>
            <w:tcW w:w="3975" w:type="dxa"/>
            <w:tcBorders>
              <w:left w:val="single" w:sz="1" w:space="0" w:color="000000"/>
              <w:bottom w:val="single" w:sz="1" w:space="0" w:color="000000"/>
            </w:tcBorders>
            <w:shd w:val="clear" w:color="auto" w:fill="auto"/>
          </w:tcPr>
          <w:p w14:paraId="2BE680A6"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4E23B7E" w14:textId="77777777" w:rsidR="00000000" w:rsidRDefault="007D11F5">
            <w:pPr>
              <w:pStyle w:val="Inhoudtabel"/>
              <w:shd w:val="clear" w:color="auto" w:fill="FF3333"/>
              <w:rPr>
                <w:rFonts w:ascii="Corbel" w:hAnsi="Corbel"/>
                <w:sz w:val="20"/>
              </w:rPr>
            </w:pPr>
          </w:p>
        </w:tc>
      </w:tr>
      <w:tr w:rsidR="00000000" w14:paraId="0DD748A4" w14:textId="77777777">
        <w:tc>
          <w:tcPr>
            <w:tcW w:w="813" w:type="dxa"/>
            <w:tcBorders>
              <w:left w:val="single" w:sz="1" w:space="0" w:color="000000"/>
              <w:bottom w:val="single" w:sz="1" w:space="0" w:color="000000"/>
            </w:tcBorders>
            <w:shd w:val="clear" w:color="auto" w:fill="auto"/>
          </w:tcPr>
          <w:p w14:paraId="4BEFF6F5" w14:textId="77777777" w:rsidR="00000000" w:rsidRDefault="007D11F5">
            <w:pPr>
              <w:pStyle w:val="Inhoudtabel"/>
              <w:rPr>
                <w:rFonts w:ascii="Corbel" w:hAnsi="Corbel"/>
                <w:sz w:val="20"/>
              </w:rPr>
            </w:pPr>
            <w:r>
              <w:rPr>
                <w:rFonts w:ascii="Corbel" w:hAnsi="Corbel"/>
                <w:sz w:val="20"/>
              </w:rPr>
              <w:t>AS</w:t>
            </w:r>
          </w:p>
        </w:tc>
        <w:tc>
          <w:tcPr>
            <w:tcW w:w="3397" w:type="dxa"/>
            <w:tcBorders>
              <w:left w:val="single" w:sz="1" w:space="0" w:color="000000"/>
              <w:bottom w:val="single" w:sz="1" w:space="0" w:color="000000"/>
            </w:tcBorders>
            <w:shd w:val="clear" w:color="auto" w:fill="auto"/>
          </w:tcPr>
          <w:p w14:paraId="4FE1E9F9" w14:textId="77777777" w:rsidR="00000000" w:rsidRDefault="007D11F5">
            <w:pPr>
              <w:pStyle w:val="Inhoudtabel"/>
              <w:rPr>
                <w:rFonts w:ascii="Corbel" w:hAnsi="Corbel"/>
                <w:sz w:val="20"/>
              </w:rPr>
            </w:pPr>
            <w:r>
              <w:rPr>
                <w:rFonts w:ascii="Corbel" w:hAnsi="Corbel"/>
                <w:sz w:val="20"/>
              </w:rPr>
              <w:t xml:space="preserve">V </w:t>
            </w:r>
            <w:proofErr w:type="spellStart"/>
            <w:r>
              <w:rPr>
                <w:rFonts w:ascii="Corbel" w:hAnsi="Corbel"/>
                <w:sz w:val="20"/>
              </w:rPr>
              <w:t>color</w:t>
            </w:r>
            <w:proofErr w:type="spellEnd"/>
            <w:r>
              <w:rPr>
                <w:rFonts w:ascii="Corbel" w:hAnsi="Corbel"/>
                <w:sz w:val="20"/>
              </w:rPr>
              <w:t xml:space="preserve"> GD</w:t>
            </w:r>
          </w:p>
        </w:tc>
        <w:tc>
          <w:tcPr>
            <w:tcW w:w="3975" w:type="dxa"/>
            <w:tcBorders>
              <w:left w:val="single" w:sz="1" w:space="0" w:color="000000"/>
              <w:bottom w:val="single" w:sz="1" w:space="0" w:color="000000"/>
            </w:tcBorders>
            <w:shd w:val="clear" w:color="auto" w:fill="auto"/>
          </w:tcPr>
          <w:p w14:paraId="28D9CE8C"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6D5A993" w14:textId="77777777" w:rsidR="00000000" w:rsidRDefault="007D11F5">
            <w:pPr>
              <w:pStyle w:val="Inhoudtabel"/>
              <w:shd w:val="clear" w:color="auto" w:fill="FF3333"/>
              <w:rPr>
                <w:rFonts w:ascii="Corbel" w:hAnsi="Corbel"/>
                <w:sz w:val="20"/>
              </w:rPr>
            </w:pPr>
          </w:p>
        </w:tc>
      </w:tr>
      <w:tr w:rsidR="00000000" w14:paraId="4E29E169" w14:textId="77777777">
        <w:tc>
          <w:tcPr>
            <w:tcW w:w="813" w:type="dxa"/>
            <w:tcBorders>
              <w:left w:val="single" w:sz="1" w:space="0" w:color="000000"/>
              <w:bottom w:val="single" w:sz="1" w:space="0" w:color="000000"/>
            </w:tcBorders>
            <w:shd w:val="clear" w:color="auto" w:fill="auto"/>
          </w:tcPr>
          <w:p w14:paraId="170A860F" w14:textId="77777777" w:rsidR="00000000" w:rsidRDefault="007D11F5">
            <w:pPr>
              <w:pStyle w:val="Inhoudtabel"/>
              <w:rPr>
                <w:rFonts w:ascii="Corbel" w:hAnsi="Corbel"/>
                <w:sz w:val="20"/>
              </w:rPr>
            </w:pPr>
            <w:r>
              <w:rPr>
                <w:rFonts w:ascii="Corbel" w:hAnsi="Corbel"/>
                <w:sz w:val="20"/>
              </w:rPr>
              <w:t>AT</w:t>
            </w:r>
          </w:p>
        </w:tc>
        <w:tc>
          <w:tcPr>
            <w:tcW w:w="3397" w:type="dxa"/>
            <w:tcBorders>
              <w:left w:val="single" w:sz="1" w:space="0" w:color="000000"/>
              <w:bottom w:val="single" w:sz="1" w:space="0" w:color="000000"/>
            </w:tcBorders>
            <w:shd w:val="clear" w:color="auto" w:fill="auto"/>
          </w:tcPr>
          <w:p w14:paraId="09C5B60F" w14:textId="77777777" w:rsidR="00000000" w:rsidRDefault="007D11F5">
            <w:pPr>
              <w:pStyle w:val="Inhoudtabel"/>
              <w:rPr>
                <w:rFonts w:ascii="Corbel" w:hAnsi="Corbel"/>
                <w:sz w:val="20"/>
              </w:rPr>
            </w:pPr>
            <w:r>
              <w:rPr>
                <w:rFonts w:ascii="Corbel" w:hAnsi="Corbel"/>
                <w:sz w:val="20"/>
              </w:rPr>
              <w:t xml:space="preserve">V </w:t>
            </w:r>
            <w:proofErr w:type="spellStart"/>
            <w:r>
              <w:rPr>
                <w:rFonts w:ascii="Corbel" w:hAnsi="Corbel"/>
                <w:sz w:val="20"/>
              </w:rPr>
              <w:t>color</w:t>
            </w:r>
            <w:proofErr w:type="spellEnd"/>
            <w:r>
              <w:rPr>
                <w:rFonts w:ascii="Corbel" w:hAnsi="Corbel"/>
                <w:sz w:val="20"/>
              </w:rPr>
              <w:t xml:space="preserve"> GN</w:t>
            </w:r>
          </w:p>
        </w:tc>
        <w:tc>
          <w:tcPr>
            <w:tcW w:w="3975" w:type="dxa"/>
            <w:tcBorders>
              <w:left w:val="single" w:sz="1" w:space="0" w:color="000000"/>
              <w:bottom w:val="single" w:sz="1" w:space="0" w:color="000000"/>
            </w:tcBorders>
            <w:shd w:val="clear" w:color="auto" w:fill="auto"/>
          </w:tcPr>
          <w:p w14:paraId="00E6114E"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15328520" w14:textId="77777777" w:rsidR="00000000" w:rsidRDefault="007D11F5">
            <w:pPr>
              <w:pStyle w:val="Inhoudtabel"/>
              <w:shd w:val="clear" w:color="auto" w:fill="FF3333"/>
              <w:rPr>
                <w:rFonts w:ascii="Corbel" w:hAnsi="Corbel"/>
                <w:sz w:val="20"/>
              </w:rPr>
            </w:pPr>
          </w:p>
        </w:tc>
      </w:tr>
      <w:tr w:rsidR="00000000" w14:paraId="09EE5FB5" w14:textId="77777777">
        <w:tc>
          <w:tcPr>
            <w:tcW w:w="813" w:type="dxa"/>
            <w:tcBorders>
              <w:left w:val="single" w:sz="1" w:space="0" w:color="000000"/>
              <w:bottom w:val="single" w:sz="1" w:space="0" w:color="000000"/>
            </w:tcBorders>
            <w:shd w:val="clear" w:color="auto" w:fill="auto"/>
          </w:tcPr>
          <w:p w14:paraId="37B954BF" w14:textId="77777777" w:rsidR="00000000" w:rsidRDefault="007D11F5">
            <w:pPr>
              <w:pStyle w:val="Inhoudtabel"/>
              <w:rPr>
                <w:rFonts w:ascii="Corbel" w:hAnsi="Corbel"/>
                <w:sz w:val="20"/>
              </w:rPr>
            </w:pPr>
            <w:r>
              <w:rPr>
                <w:rFonts w:ascii="Corbel" w:hAnsi="Corbel"/>
                <w:sz w:val="20"/>
              </w:rPr>
              <w:t>AU</w:t>
            </w:r>
          </w:p>
        </w:tc>
        <w:tc>
          <w:tcPr>
            <w:tcW w:w="3397" w:type="dxa"/>
            <w:tcBorders>
              <w:left w:val="single" w:sz="1" w:space="0" w:color="000000"/>
              <w:bottom w:val="single" w:sz="1" w:space="0" w:color="000000"/>
            </w:tcBorders>
            <w:shd w:val="clear" w:color="auto" w:fill="auto"/>
          </w:tcPr>
          <w:p w14:paraId="5BF4EC37" w14:textId="77777777" w:rsidR="00000000" w:rsidRDefault="007D11F5">
            <w:pPr>
              <w:pStyle w:val="Inhoudtabel"/>
              <w:rPr>
                <w:rFonts w:ascii="Corbel" w:hAnsi="Corbel"/>
                <w:sz w:val="20"/>
              </w:rPr>
            </w:pPr>
            <w:r>
              <w:rPr>
                <w:rFonts w:ascii="Corbel" w:hAnsi="Corbel"/>
                <w:sz w:val="20"/>
              </w:rPr>
              <w:t xml:space="preserve">V </w:t>
            </w:r>
            <w:proofErr w:type="spellStart"/>
            <w:r>
              <w:rPr>
                <w:rFonts w:ascii="Corbel" w:hAnsi="Corbel"/>
                <w:sz w:val="20"/>
              </w:rPr>
              <w:t>color</w:t>
            </w:r>
            <w:proofErr w:type="spellEnd"/>
            <w:r>
              <w:rPr>
                <w:rFonts w:ascii="Corbel" w:hAnsi="Corbel"/>
                <w:sz w:val="20"/>
              </w:rPr>
              <w:t xml:space="preserve"> V</w:t>
            </w:r>
          </w:p>
        </w:tc>
        <w:tc>
          <w:tcPr>
            <w:tcW w:w="3975" w:type="dxa"/>
            <w:tcBorders>
              <w:left w:val="single" w:sz="1" w:space="0" w:color="000000"/>
              <w:bottom w:val="single" w:sz="1" w:space="0" w:color="000000"/>
            </w:tcBorders>
            <w:shd w:val="clear" w:color="auto" w:fill="auto"/>
          </w:tcPr>
          <w:p w14:paraId="5E16E919"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2FF94C3C" w14:textId="77777777" w:rsidR="00000000" w:rsidRDefault="007D11F5">
            <w:pPr>
              <w:pStyle w:val="Inhoudtabel"/>
              <w:shd w:val="clear" w:color="auto" w:fill="FF3333"/>
              <w:rPr>
                <w:rFonts w:ascii="Corbel" w:hAnsi="Corbel"/>
                <w:sz w:val="20"/>
              </w:rPr>
            </w:pPr>
          </w:p>
        </w:tc>
      </w:tr>
      <w:tr w:rsidR="00000000" w14:paraId="6D9131CB" w14:textId="77777777">
        <w:tc>
          <w:tcPr>
            <w:tcW w:w="813" w:type="dxa"/>
            <w:tcBorders>
              <w:left w:val="single" w:sz="1" w:space="0" w:color="000000"/>
              <w:bottom w:val="single" w:sz="1" w:space="0" w:color="000000"/>
            </w:tcBorders>
            <w:shd w:val="clear" w:color="auto" w:fill="auto"/>
          </w:tcPr>
          <w:p w14:paraId="18DA684A" w14:textId="77777777" w:rsidR="00000000" w:rsidRDefault="007D11F5">
            <w:pPr>
              <w:pStyle w:val="Inhoudtabel"/>
              <w:rPr>
                <w:rFonts w:ascii="Corbel" w:hAnsi="Corbel"/>
                <w:sz w:val="20"/>
              </w:rPr>
            </w:pPr>
            <w:r>
              <w:rPr>
                <w:rFonts w:ascii="Corbel" w:hAnsi="Corbel"/>
                <w:sz w:val="20"/>
              </w:rPr>
              <w:t>AV</w:t>
            </w:r>
          </w:p>
        </w:tc>
        <w:tc>
          <w:tcPr>
            <w:tcW w:w="3397" w:type="dxa"/>
            <w:tcBorders>
              <w:left w:val="single" w:sz="1" w:space="0" w:color="000000"/>
              <w:bottom w:val="single" w:sz="1" w:space="0" w:color="000000"/>
            </w:tcBorders>
            <w:shd w:val="clear" w:color="auto" w:fill="auto"/>
          </w:tcPr>
          <w:p w14:paraId="0DDFA7F1" w14:textId="77777777" w:rsidR="00000000" w:rsidRDefault="007D11F5">
            <w:pPr>
              <w:pStyle w:val="Inhoudtabel"/>
              <w:rPr>
                <w:rFonts w:ascii="Corbel" w:hAnsi="Corbel"/>
                <w:sz w:val="20"/>
              </w:rPr>
            </w:pPr>
            <w:r>
              <w:rPr>
                <w:rFonts w:ascii="Corbel" w:hAnsi="Corbel"/>
                <w:sz w:val="20"/>
              </w:rPr>
              <w:t xml:space="preserve">V </w:t>
            </w:r>
            <w:proofErr w:type="spellStart"/>
            <w:r>
              <w:rPr>
                <w:rFonts w:ascii="Corbel" w:hAnsi="Corbel"/>
                <w:sz w:val="20"/>
              </w:rPr>
              <w:t>linetype</w:t>
            </w:r>
            <w:proofErr w:type="spellEnd"/>
          </w:p>
        </w:tc>
        <w:tc>
          <w:tcPr>
            <w:tcW w:w="3975" w:type="dxa"/>
            <w:tcBorders>
              <w:left w:val="single" w:sz="1" w:space="0" w:color="000000"/>
              <w:bottom w:val="single" w:sz="1" w:space="0" w:color="000000"/>
            </w:tcBorders>
            <w:shd w:val="clear" w:color="auto" w:fill="auto"/>
          </w:tcPr>
          <w:p w14:paraId="583A7FD9"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5747839E" w14:textId="77777777" w:rsidR="00000000" w:rsidRDefault="007D11F5">
            <w:pPr>
              <w:pStyle w:val="Inhoudtabel"/>
              <w:shd w:val="clear" w:color="auto" w:fill="FF3333"/>
              <w:rPr>
                <w:rFonts w:ascii="Corbel" w:hAnsi="Corbel"/>
                <w:sz w:val="20"/>
              </w:rPr>
            </w:pPr>
          </w:p>
        </w:tc>
      </w:tr>
      <w:tr w:rsidR="00000000" w14:paraId="2B34B04E" w14:textId="77777777">
        <w:tc>
          <w:tcPr>
            <w:tcW w:w="813" w:type="dxa"/>
            <w:tcBorders>
              <w:left w:val="single" w:sz="1" w:space="0" w:color="000000"/>
              <w:bottom w:val="single" w:sz="1" w:space="0" w:color="000000"/>
            </w:tcBorders>
            <w:shd w:val="clear" w:color="auto" w:fill="auto"/>
          </w:tcPr>
          <w:p w14:paraId="76301A13" w14:textId="77777777" w:rsidR="00000000" w:rsidRDefault="007D11F5">
            <w:pPr>
              <w:pStyle w:val="Inhoudtabel"/>
              <w:rPr>
                <w:rFonts w:ascii="Corbel" w:hAnsi="Corbel"/>
                <w:sz w:val="20"/>
              </w:rPr>
            </w:pPr>
            <w:r>
              <w:rPr>
                <w:rFonts w:ascii="Corbel" w:hAnsi="Corbel"/>
                <w:sz w:val="20"/>
              </w:rPr>
              <w:t>AW</w:t>
            </w:r>
          </w:p>
        </w:tc>
        <w:tc>
          <w:tcPr>
            <w:tcW w:w="3397" w:type="dxa"/>
            <w:tcBorders>
              <w:left w:val="single" w:sz="1" w:space="0" w:color="000000"/>
              <w:bottom w:val="single" w:sz="1" w:space="0" w:color="000000"/>
            </w:tcBorders>
            <w:shd w:val="clear" w:color="auto" w:fill="auto"/>
          </w:tcPr>
          <w:p w14:paraId="2E65494F" w14:textId="77777777" w:rsidR="00000000" w:rsidRDefault="007D11F5">
            <w:pPr>
              <w:pStyle w:val="Inhoudtabel"/>
              <w:rPr>
                <w:rFonts w:ascii="Corbel" w:hAnsi="Corbel"/>
                <w:sz w:val="20"/>
              </w:rPr>
            </w:pPr>
            <w:r>
              <w:rPr>
                <w:rFonts w:ascii="Corbel" w:hAnsi="Corbel"/>
                <w:sz w:val="20"/>
              </w:rPr>
              <w:t>T lineweight</w:t>
            </w:r>
          </w:p>
        </w:tc>
        <w:tc>
          <w:tcPr>
            <w:tcW w:w="3975" w:type="dxa"/>
            <w:tcBorders>
              <w:left w:val="single" w:sz="1" w:space="0" w:color="000000"/>
              <w:bottom w:val="single" w:sz="1" w:space="0" w:color="000000"/>
            </w:tcBorders>
            <w:shd w:val="clear" w:color="auto" w:fill="auto"/>
          </w:tcPr>
          <w:p w14:paraId="7EBA1FA8"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55D6691" w14:textId="77777777" w:rsidR="00000000" w:rsidRDefault="007D11F5">
            <w:pPr>
              <w:pStyle w:val="Inhoudtabel"/>
              <w:shd w:val="clear" w:color="auto" w:fill="FF3333"/>
              <w:rPr>
                <w:rFonts w:ascii="Corbel" w:hAnsi="Corbel"/>
                <w:sz w:val="20"/>
              </w:rPr>
            </w:pPr>
          </w:p>
        </w:tc>
      </w:tr>
      <w:tr w:rsidR="00000000" w14:paraId="07A76FFF" w14:textId="77777777">
        <w:tc>
          <w:tcPr>
            <w:tcW w:w="813" w:type="dxa"/>
            <w:tcBorders>
              <w:left w:val="single" w:sz="1" w:space="0" w:color="000000"/>
              <w:bottom w:val="single" w:sz="1" w:space="0" w:color="000000"/>
            </w:tcBorders>
            <w:shd w:val="clear" w:color="auto" w:fill="auto"/>
          </w:tcPr>
          <w:p w14:paraId="1F5C5BD5" w14:textId="77777777" w:rsidR="00000000" w:rsidRDefault="007D11F5">
            <w:pPr>
              <w:pStyle w:val="Inhoudtabel"/>
              <w:rPr>
                <w:rFonts w:ascii="Corbel" w:hAnsi="Corbel"/>
                <w:sz w:val="20"/>
              </w:rPr>
            </w:pPr>
            <w:r>
              <w:rPr>
                <w:rFonts w:ascii="Corbel" w:hAnsi="Corbel"/>
                <w:sz w:val="20"/>
              </w:rPr>
              <w:t>AX</w:t>
            </w:r>
          </w:p>
        </w:tc>
        <w:tc>
          <w:tcPr>
            <w:tcW w:w="3397" w:type="dxa"/>
            <w:tcBorders>
              <w:left w:val="single" w:sz="1" w:space="0" w:color="000000"/>
              <w:bottom w:val="single" w:sz="1" w:space="0" w:color="000000"/>
            </w:tcBorders>
            <w:shd w:val="clear" w:color="auto" w:fill="auto"/>
          </w:tcPr>
          <w:p w14:paraId="353BB666" w14:textId="77777777" w:rsidR="00000000" w:rsidRDefault="007D11F5">
            <w:pPr>
              <w:pStyle w:val="Inhoudtabel"/>
              <w:rPr>
                <w:rFonts w:ascii="Corbel" w:hAnsi="Corbel"/>
                <w:sz w:val="20"/>
              </w:rPr>
            </w:pPr>
            <w:r>
              <w:rPr>
                <w:rFonts w:ascii="Corbel" w:hAnsi="Corbel"/>
                <w:sz w:val="20"/>
              </w:rPr>
              <w:t xml:space="preserve">T </w:t>
            </w:r>
            <w:proofErr w:type="spellStart"/>
            <w:r>
              <w:rPr>
                <w:rFonts w:ascii="Corbel" w:hAnsi="Corbel"/>
                <w:sz w:val="20"/>
              </w:rPr>
              <w:t>color</w:t>
            </w:r>
            <w:proofErr w:type="spellEnd"/>
          </w:p>
        </w:tc>
        <w:tc>
          <w:tcPr>
            <w:tcW w:w="3975" w:type="dxa"/>
            <w:tcBorders>
              <w:left w:val="single" w:sz="1" w:space="0" w:color="000000"/>
              <w:bottom w:val="single" w:sz="1" w:space="0" w:color="000000"/>
            </w:tcBorders>
            <w:shd w:val="clear" w:color="auto" w:fill="auto"/>
          </w:tcPr>
          <w:p w14:paraId="4ED12D7D"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9CAE45C" w14:textId="77777777" w:rsidR="00000000" w:rsidRDefault="007D11F5">
            <w:pPr>
              <w:pStyle w:val="Inhoudtabel"/>
              <w:shd w:val="clear" w:color="auto" w:fill="FF3333"/>
              <w:rPr>
                <w:rFonts w:ascii="Corbel" w:hAnsi="Corbel"/>
                <w:sz w:val="20"/>
              </w:rPr>
            </w:pPr>
          </w:p>
        </w:tc>
      </w:tr>
      <w:tr w:rsidR="00000000" w14:paraId="12C817FC" w14:textId="77777777">
        <w:tc>
          <w:tcPr>
            <w:tcW w:w="813" w:type="dxa"/>
            <w:tcBorders>
              <w:left w:val="single" w:sz="1" w:space="0" w:color="000000"/>
              <w:bottom w:val="single" w:sz="1" w:space="0" w:color="000000"/>
            </w:tcBorders>
            <w:shd w:val="clear" w:color="auto" w:fill="auto"/>
          </w:tcPr>
          <w:p w14:paraId="3D80438F" w14:textId="77777777" w:rsidR="00000000" w:rsidRDefault="007D11F5">
            <w:pPr>
              <w:pStyle w:val="Inhoudtabel"/>
              <w:rPr>
                <w:rFonts w:ascii="Corbel" w:hAnsi="Corbel"/>
                <w:sz w:val="20"/>
              </w:rPr>
            </w:pPr>
            <w:r>
              <w:rPr>
                <w:rFonts w:ascii="Corbel" w:hAnsi="Corbel"/>
                <w:sz w:val="20"/>
              </w:rPr>
              <w:t>AY</w:t>
            </w:r>
          </w:p>
        </w:tc>
        <w:tc>
          <w:tcPr>
            <w:tcW w:w="3397" w:type="dxa"/>
            <w:tcBorders>
              <w:left w:val="single" w:sz="1" w:space="0" w:color="000000"/>
              <w:bottom w:val="single" w:sz="1" w:space="0" w:color="000000"/>
            </w:tcBorders>
            <w:shd w:val="clear" w:color="auto" w:fill="auto"/>
          </w:tcPr>
          <w:p w14:paraId="7CAC8815" w14:textId="77777777" w:rsidR="00000000" w:rsidRDefault="007D11F5">
            <w:pPr>
              <w:pStyle w:val="Inhoudtabel"/>
              <w:rPr>
                <w:rFonts w:ascii="Corbel" w:hAnsi="Corbel"/>
                <w:sz w:val="20"/>
              </w:rPr>
            </w:pPr>
            <w:r>
              <w:rPr>
                <w:rFonts w:ascii="Corbel" w:hAnsi="Corbel"/>
                <w:sz w:val="20"/>
              </w:rPr>
              <w:t xml:space="preserve">T </w:t>
            </w:r>
            <w:proofErr w:type="spellStart"/>
            <w:r>
              <w:rPr>
                <w:rFonts w:ascii="Corbel" w:hAnsi="Corbel"/>
                <w:sz w:val="20"/>
              </w:rPr>
              <w:t>color</w:t>
            </w:r>
            <w:proofErr w:type="spellEnd"/>
            <w:r>
              <w:rPr>
                <w:rFonts w:ascii="Corbel" w:hAnsi="Corbel"/>
                <w:sz w:val="20"/>
              </w:rPr>
              <w:t xml:space="preserve"> A</w:t>
            </w:r>
          </w:p>
        </w:tc>
        <w:tc>
          <w:tcPr>
            <w:tcW w:w="3975" w:type="dxa"/>
            <w:tcBorders>
              <w:left w:val="single" w:sz="1" w:space="0" w:color="000000"/>
              <w:bottom w:val="single" w:sz="1" w:space="0" w:color="000000"/>
            </w:tcBorders>
            <w:shd w:val="clear" w:color="auto" w:fill="auto"/>
          </w:tcPr>
          <w:p w14:paraId="01ED843F"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FF706AF" w14:textId="77777777" w:rsidR="00000000" w:rsidRDefault="007D11F5">
            <w:pPr>
              <w:pStyle w:val="Inhoudtabel"/>
              <w:shd w:val="clear" w:color="auto" w:fill="FF3333"/>
              <w:rPr>
                <w:rFonts w:ascii="Corbel" w:hAnsi="Corbel"/>
                <w:sz w:val="20"/>
              </w:rPr>
            </w:pPr>
          </w:p>
        </w:tc>
      </w:tr>
      <w:tr w:rsidR="00000000" w14:paraId="3ED21B28" w14:textId="77777777">
        <w:tc>
          <w:tcPr>
            <w:tcW w:w="813" w:type="dxa"/>
            <w:tcBorders>
              <w:left w:val="single" w:sz="1" w:space="0" w:color="000000"/>
              <w:bottom w:val="single" w:sz="1" w:space="0" w:color="000000"/>
            </w:tcBorders>
            <w:shd w:val="clear" w:color="auto" w:fill="auto"/>
          </w:tcPr>
          <w:p w14:paraId="214CCFB4" w14:textId="77777777" w:rsidR="00000000" w:rsidRDefault="007D11F5">
            <w:pPr>
              <w:pStyle w:val="Inhoudtabel"/>
              <w:rPr>
                <w:rFonts w:ascii="Corbel" w:hAnsi="Corbel"/>
                <w:sz w:val="20"/>
              </w:rPr>
            </w:pPr>
            <w:r>
              <w:rPr>
                <w:rFonts w:ascii="Corbel" w:hAnsi="Corbel"/>
                <w:sz w:val="20"/>
              </w:rPr>
              <w:t>AZ</w:t>
            </w:r>
          </w:p>
        </w:tc>
        <w:tc>
          <w:tcPr>
            <w:tcW w:w="3397" w:type="dxa"/>
            <w:tcBorders>
              <w:left w:val="single" w:sz="1" w:space="0" w:color="000000"/>
              <w:bottom w:val="single" w:sz="1" w:space="0" w:color="000000"/>
            </w:tcBorders>
            <w:shd w:val="clear" w:color="auto" w:fill="auto"/>
          </w:tcPr>
          <w:p w14:paraId="1AC8E5DD" w14:textId="77777777" w:rsidR="00000000" w:rsidRDefault="007D11F5">
            <w:pPr>
              <w:pStyle w:val="Inhoudtabel"/>
              <w:rPr>
                <w:rFonts w:ascii="Corbel" w:hAnsi="Corbel"/>
                <w:sz w:val="20"/>
              </w:rPr>
            </w:pPr>
            <w:r>
              <w:rPr>
                <w:rFonts w:ascii="Corbel" w:hAnsi="Corbel"/>
                <w:sz w:val="20"/>
              </w:rPr>
              <w:t xml:space="preserve">T </w:t>
            </w:r>
            <w:proofErr w:type="spellStart"/>
            <w:r>
              <w:rPr>
                <w:rFonts w:ascii="Corbel" w:hAnsi="Corbel"/>
                <w:sz w:val="20"/>
              </w:rPr>
              <w:t>color</w:t>
            </w:r>
            <w:proofErr w:type="spellEnd"/>
            <w:r>
              <w:rPr>
                <w:rFonts w:ascii="Corbel" w:hAnsi="Corbel"/>
                <w:sz w:val="20"/>
              </w:rPr>
              <w:t xml:space="preserve"> GD</w:t>
            </w:r>
          </w:p>
        </w:tc>
        <w:tc>
          <w:tcPr>
            <w:tcW w:w="3975" w:type="dxa"/>
            <w:tcBorders>
              <w:left w:val="single" w:sz="1" w:space="0" w:color="000000"/>
              <w:bottom w:val="single" w:sz="1" w:space="0" w:color="000000"/>
            </w:tcBorders>
            <w:shd w:val="clear" w:color="auto" w:fill="auto"/>
          </w:tcPr>
          <w:p w14:paraId="28270EFA"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7D764F6E" w14:textId="77777777" w:rsidR="00000000" w:rsidRDefault="007D11F5">
            <w:pPr>
              <w:pStyle w:val="Inhoudtabel"/>
              <w:shd w:val="clear" w:color="auto" w:fill="FF3333"/>
              <w:rPr>
                <w:rFonts w:ascii="Corbel" w:hAnsi="Corbel"/>
                <w:sz w:val="20"/>
              </w:rPr>
            </w:pPr>
          </w:p>
        </w:tc>
      </w:tr>
      <w:tr w:rsidR="00000000" w14:paraId="1678AEDF" w14:textId="77777777">
        <w:tc>
          <w:tcPr>
            <w:tcW w:w="813" w:type="dxa"/>
            <w:tcBorders>
              <w:left w:val="single" w:sz="1" w:space="0" w:color="000000"/>
              <w:bottom w:val="single" w:sz="1" w:space="0" w:color="000000"/>
            </w:tcBorders>
            <w:shd w:val="clear" w:color="auto" w:fill="auto"/>
          </w:tcPr>
          <w:p w14:paraId="1D68B276" w14:textId="77777777" w:rsidR="00000000" w:rsidRDefault="007D11F5">
            <w:pPr>
              <w:pStyle w:val="Inhoudtabel"/>
              <w:rPr>
                <w:rFonts w:ascii="Corbel" w:hAnsi="Corbel"/>
                <w:sz w:val="20"/>
              </w:rPr>
            </w:pPr>
            <w:r>
              <w:rPr>
                <w:rFonts w:ascii="Corbel" w:hAnsi="Corbel"/>
                <w:sz w:val="20"/>
              </w:rPr>
              <w:t>BA</w:t>
            </w:r>
          </w:p>
        </w:tc>
        <w:tc>
          <w:tcPr>
            <w:tcW w:w="3397" w:type="dxa"/>
            <w:tcBorders>
              <w:left w:val="single" w:sz="1" w:space="0" w:color="000000"/>
              <w:bottom w:val="single" w:sz="1" w:space="0" w:color="000000"/>
            </w:tcBorders>
            <w:shd w:val="clear" w:color="auto" w:fill="auto"/>
          </w:tcPr>
          <w:p w14:paraId="5493260B" w14:textId="77777777" w:rsidR="00000000" w:rsidRDefault="007D11F5">
            <w:pPr>
              <w:pStyle w:val="Inhoudtabel"/>
              <w:rPr>
                <w:rFonts w:ascii="Corbel" w:hAnsi="Corbel"/>
                <w:sz w:val="20"/>
              </w:rPr>
            </w:pPr>
            <w:r>
              <w:rPr>
                <w:rFonts w:ascii="Corbel" w:hAnsi="Corbel"/>
                <w:sz w:val="20"/>
              </w:rPr>
              <w:t xml:space="preserve">T </w:t>
            </w:r>
            <w:proofErr w:type="spellStart"/>
            <w:r>
              <w:rPr>
                <w:rFonts w:ascii="Corbel" w:hAnsi="Corbel"/>
                <w:sz w:val="20"/>
              </w:rPr>
              <w:t>color</w:t>
            </w:r>
            <w:proofErr w:type="spellEnd"/>
            <w:r>
              <w:rPr>
                <w:rFonts w:ascii="Corbel" w:hAnsi="Corbel"/>
                <w:sz w:val="20"/>
              </w:rPr>
              <w:t xml:space="preserve"> GN</w:t>
            </w:r>
          </w:p>
        </w:tc>
        <w:tc>
          <w:tcPr>
            <w:tcW w:w="3975" w:type="dxa"/>
            <w:tcBorders>
              <w:left w:val="single" w:sz="1" w:space="0" w:color="000000"/>
              <w:bottom w:val="single" w:sz="1" w:space="0" w:color="000000"/>
            </w:tcBorders>
            <w:shd w:val="clear" w:color="auto" w:fill="auto"/>
          </w:tcPr>
          <w:p w14:paraId="2C275149"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7B661676" w14:textId="77777777" w:rsidR="00000000" w:rsidRDefault="007D11F5">
            <w:pPr>
              <w:pStyle w:val="Inhoudtabel"/>
              <w:shd w:val="clear" w:color="auto" w:fill="FF3333"/>
              <w:rPr>
                <w:rFonts w:ascii="Corbel" w:hAnsi="Corbel"/>
                <w:sz w:val="20"/>
              </w:rPr>
            </w:pPr>
          </w:p>
        </w:tc>
      </w:tr>
      <w:tr w:rsidR="00000000" w14:paraId="4EA083CB" w14:textId="77777777">
        <w:tc>
          <w:tcPr>
            <w:tcW w:w="813" w:type="dxa"/>
            <w:tcBorders>
              <w:left w:val="single" w:sz="1" w:space="0" w:color="000000"/>
              <w:bottom w:val="single" w:sz="1" w:space="0" w:color="000000"/>
            </w:tcBorders>
            <w:shd w:val="clear" w:color="auto" w:fill="auto"/>
          </w:tcPr>
          <w:p w14:paraId="2ED95A2F" w14:textId="77777777" w:rsidR="00000000" w:rsidRDefault="007D11F5">
            <w:pPr>
              <w:pStyle w:val="Inhoudtabel"/>
              <w:rPr>
                <w:rFonts w:ascii="Corbel" w:hAnsi="Corbel"/>
                <w:sz w:val="20"/>
              </w:rPr>
            </w:pPr>
            <w:r>
              <w:rPr>
                <w:rFonts w:ascii="Corbel" w:hAnsi="Corbel"/>
                <w:sz w:val="20"/>
              </w:rPr>
              <w:t>BB</w:t>
            </w:r>
          </w:p>
        </w:tc>
        <w:tc>
          <w:tcPr>
            <w:tcW w:w="3397" w:type="dxa"/>
            <w:tcBorders>
              <w:left w:val="single" w:sz="1" w:space="0" w:color="000000"/>
              <w:bottom w:val="single" w:sz="1" w:space="0" w:color="000000"/>
            </w:tcBorders>
            <w:shd w:val="clear" w:color="auto" w:fill="auto"/>
          </w:tcPr>
          <w:p w14:paraId="63658740" w14:textId="77777777" w:rsidR="00000000" w:rsidRDefault="007D11F5">
            <w:pPr>
              <w:pStyle w:val="Inhoudtabel"/>
              <w:rPr>
                <w:rFonts w:ascii="Corbel" w:hAnsi="Corbel"/>
                <w:sz w:val="20"/>
              </w:rPr>
            </w:pPr>
            <w:r>
              <w:rPr>
                <w:rFonts w:ascii="Corbel" w:hAnsi="Corbel"/>
                <w:sz w:val="20"/>
              </w:rPr>
              <w:t xml:space="preserve">T </w:t>
            </w:r>
            <w:proofErr w:type="spellStart"/>
            <w:r>
              <w:rPr>
                <w:rFonts w:ascii="Corbel" w:hAnsi="Corbel"/>
                <w:sz w:val="20"/>
              </w:rPr>
              <w:t>color</w:t>
            </w:r>
            <w:proofErr w:type="spellEnd"/>
            <w:r>
              <w:rPr>
                <w:rFonts w:ascii="Corbel" w:hAnsi="Corbel"/>
                <w:sz w:val="20"/>
              </w:rPr>
              <w:t xml:space="preserve"> V</w:t>
            </w:r>
          </w:p>
        </w:tc>
        <w:tc>
          <w:tcPr>
            <w:tcW w:w="3975" w:type="dxa"/>
            <w:tcBorders>
              <w:left w:val="single" w:sz="1" w:space="0" w:color="000000"/>
              <w:bottom w:val="single" w:sz="1" w:space="0" w:color="000000"/>
            </w:tcBorders>
            <w:shd w:val="clear" w:color="auto" w:fill="auto"/>
          </w:tcPr>
          <w:p w14:paraId="49029BB5"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41C5975" w14:textId="77777777" w:rsidR="00000000" w:rsidRDefault="007D11F5">
            <w:pPr>
              <w:pStyle w:val="Inhoudtabel"/>
              <w:shd w:val="clear" w:color="auto" w:fill="FF3333"/>
              <w:rPr>
                <w:rFonts w:ascii="Corbel" w:hAnsi="Corbel"/>
                <w:sz w:val="20"/>
              </w:rPr>
            </w:pPr>
          </w:p>
        </w:tc>
      </w:tr>
      <w:tr w:rsidR="00000000" w14:paraId="000CEBBD" w14:textId="77777777">
        <w:tc>
          <w:tcPr>
            <w:tcW w:w="813" w:type="dxa"/>
            <w:tcBorders>
              <w:left w:val="single" w:sz="1" w:space="0" w:color="000000"/>
              <w:bottom w:val="single" w:sz="1" w:space="0" w:color="000000"/>
            </w:tcBorders>
            <w:shd w:val="clear" w:color="auto" w:fill="auto"/>
          </w:tcPr>
          <w:p w14:paraId="7EECD59D" w14:textId="77777777" w:rsidR="00000000" w:rsidRDefault="007D11F5">
            <w:pPr>
              <w:pStyle w:val="Inhoudtabel"/>
              <w:rPr>
                <w:rFonts w:ascii="Corbel" w:hAnsi="Corbel"/>
                <w:sz w:val="20"/>
              </w:rPr>
            </w:pPr>
            <w:r>
              <w:rPr>
                <w:rFonts w:ascii="Corbel" w:hAnsi="Corbel"/>
                <w:sz w:val="20"/>
              </w:rPr>
              <w:t>BC</w:t>
            </w:r>
          </w:p>
        </w:tc>
        <w:tc>
          <w:tcPr>
            <w:tcW w:w="3397" w:type="dxa"/>
            <w:tcBorders>
              <w:left w:val="single" w:sz="1" w:space="0" w:color="000000"/>
              <w:bottom w:val="single" w:sz="1" w:space="0" w:color="000000"/>
            </w:tcBorders>
            <w:shd w:val="clear" w:color="auto" w:fill="auto"/>
          </w:tcPr>
          <w:p w14:paraId="5ECBE431" w14:textId="77777777" w:rsidR="00000000" w:rsidRDefault="007D11F5">
            <w:pPr>
              <w:pStyle w:val="Inhoudtabel"/>
              <w:rPr>
                <w:rFonts w:ascii="Corbel" w:hAnsi="Corbel"/>
                <w:sz w:val="20"/>
              </w:rPr>
            </w:pPr>
            <w:r>
              <w:rPr>
                <w:rFonts w:ascii="Corbel" w:hAnsi="Corbel"/>
                <w:sz w:val="20"/>
              </w:rPr>
              <w:t xml:space="preserve">T </w:t>
            </w:r>
            <w:proofErr w:type="spellStart"/>
            <w:r>
              <w:rPr>
                <w:rFonts w:ascii="Corbel" w:hAnsi="Corbel"/>
                <w:sz w:val="20"/>
              </w:rPr>
              <w:t>linetype</w:t>
            </w:r>
            <w:proofErr w:type="spellEnd"/>
          </w:p>
        </w:tc>
        <w:tc>
          <w:tcPr>
            <w:tcW w:w="3975" w:type="dxa"/>
            <w:tcBorders>
              <w:left w:val="single" w:sz="1" w:space="0" w:color="000000"/>
              <w:bottom w:val="single" w:sz="1" w:space="0" w:color="000000"/>
            </w:tcBorders>
            <w:shd w:val="clear" w:color="auto" w:fill="auto"/>
          </w:tcPr>
          <w:p w14:paraId="4EFE04E4"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20E778C" w14:textId="77777777" w:rsidR="00000000" w:rsidRDefault="007D11F5">
            <w:pPr>
              <w:pStyle w:val="Inhoudtabel"/>
              <w:shd w:val="clear" w:color="auto" w:fill="FF3333"/>
              <w:rPr>
                <w:rFonts w:ascii="Corbel" w:hAnsi="Corbel"/>
                <w:sz w:val="20"/>
              </w:rPr>
            </w:pPr>
          </w:p>
        </w:tc>
      </w:tr>
      <w:tr w:rsidR="00000000" w14:paraId="364F846E" w14:textId="77777777">
        <w:tc>
          <w:tcPr>
            <w:tcW w:w="813" w:type="dxa"/>
            <w:tcBorders>
              <w:left w:val="single" w:sz="1" w:space="0" w:color="000000"/>
              <w:bottom w:val="single" w:sz="1" w:space="0" w:color="000000"/>
            </w:tcBorders>
            <w:shd w:val="clear" w:color="auto" w:fill="auto"/>
          </w:tcPr>
          <w:p w14:paraId="0ABC55C8" w14:textId="77777777" w:rsidR="00000000" w:rsidRDefault="007D11F5">
            <w:pPr>
              <w:pStyle w:val="Inhoudtabel"/>
              <w:rPr>
                <w:rFonts w:ascii="Corbel" w:hAnsi="Corbel"/>
                <w:sz w:val="20"/>
              </w:rPr>
            </w:pPr>
            <w:r>
              <w:rPr>
                <w:rFonts w:ascii="Corbel" w:hAnsi="Corbel"/>
                <w:sz w:val="20"/>
              </w:rPr>
              <w:t>BD</w:t>
            </w:r>
          </w:p>
        </w:tc>
        <w:tc>
          <w:tcPr>
            <w:tcW w:w="3397" w:type="dxa"/>
            <w:tcBorders>
              <w:left w:val="single" w:sz="1" w:space="0" w:color="000000"/>
              <w:bottom w:val="single" w:sz="1" w:space="0" w:color="000000"/>
            </w:tcBorders>
            <w:shd w:val="clear" w:color="auto" w:fill="auto"/>
          </w:tcPr>
          <w:p w14:paraId="763392E5" w14:textId="77777777" w:rsidR="00000000" w:rsidRDefault="007D11F5">
            <w:pPr>
              <w:pStyle w:val="Inhoudtabel"/>
              <w:rPr>
                <w:rFonts w:ascii="Corbel" w:hAnsi="Corbel"/>
                <w:sz w:val="20"/>
              </w:rPr>
            </w:pPr>
            <w:proofErr w:type="spellStart"/>
            <w:r>
              <w:rPr>
                <w:rFonts w:ascii="Corbel" w:hAnsi="Corbel"/>
                <w:sz w:val="20"/>
              </w:rPr>
              <w:t>VRKL_kort</w:t>
            </w:r>
            <w:proofErr w:type="spellEnd"/>
          </w:p>
        </w:tc>
        <w:tc>
          <w:tcPr>
            <w:tcW w:w="3975" w:type="dxa"/>
            <w:tcBorders>
              <w:left w:val="single" w:sz="1" w:space="0" w:color="000000"/>
              <w:bottom w:val="single" w:sz="1" w:space="0" w:color="000000"/>
            </w:tcBorders>
            <w:shd w:val="clear" w:color="auto" w:fill="auto"/>
          </w:tcPr>
          <w:p w14:paraId="339741BB"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CC17FC5" w14:textId="77777777" w:rsidR="00000000" w:rsidRDefault="007D11F5">
            <w:pPr>
              <w:pStyle w:val="Inhoudtabel"/>
              <w:shd w:val="clear" w:color="auto" w:fill="FF6600"/>
              <w:rPr>
                <w:rFonts w:ascii="Corbel" w:hAnsi="Corbel"/>
                <w:sz w:val="20"/>
              </w:rPr>
            </w:pPr>
          </w:p>
        </w:tc>
      </w:tr>
      <w:tr w:rsidR="00000000" w14:paraId="36351DC3" w14:textId="77777777">
        <w:tc>
          <w:tcPr>
            <w:tcW w:w="813" w:type="dxa"/>
            <w:tcBorders>
              <w:left w:val="single" w:sz="1" w:space="0" w:color="000000"/>
              <w:bottom w:val="single" w:sz="1" w:space="0" w:color="000000"/>
            </w:tcBorders>
            <w:shd w:val="clear" w:color="auto" w:fill="auto"/>
          </w:tcPr>
          <w:p w14:paraId="23983DF7" w14:textId="77777777" w:rsidR="00000000" w:rsidRDefault="007D11F5">
            <w:pPr>
              <w:pStyle w:val="Inhoudtabel"/>
              <w:rPr>
                <w:rFonts w:ascii="Corbel" w:hAnsi="Corbel"/>
                <w:sz w:val="20"/>
              </w:rPr>
            </w:pPr>
            <w:r>
              <w:rPr>
                <w:rFonts w:ascii="Corbel" w:hAnsi="Corbel"/>
                <w:sz w:val="20"/>
              </w:rPr>
              <w:t>BE</w:t>
            </w:r>
          </w:p>
        </w:tc>
        <w:tc>
          <w:tcPr>
            <w:tcW w:w="3397" w:type="dxa"/>
            <w:tcBorders>
              <w:left w:val="single" w:sz="1" w:space="0" w:color="000000"/>
              <w:bottom w:val="single" w:sz="1" w:space="0" w:color="000000"/>
            </w:tcBorders>
            <w:shd w:val="clear" w:color="auto" w:fill="auto"/>
          </w:tcPr>
          <w:p w14:paraId="228DE395" w14:textId="77777777" w:rsidR="00000000" w:rsidRDefault="007D11F5">
            <w:pPr>
              <w:pStyle w:val="Inhoudtabel"/>
              <w:rPr>
                <w:rFonts w:ascii="Corbel" w:hAnsi="Corbel"/>
                <w:sz w:val="20"/>
              </w:rPr>
            </w:pPr>
            <w:proofErr w:type="spellStart"/>
            <w:r>
              <w:rPr>
                <w:rFonts w:ascii="Corbel" w:hAnsi="Corbel"/>
                <w:sz w:val="20"/>
              </w:rPr>
              <w:t>VRKL_lang</w:t>
            </w:r>
            <w:proofErr w:type="spellEnd"/>
          </w:p>
        </w:tc>
        <w:tc>
          <w:tcPr>
            <w:tcW w:w="3975" w:type="dxa"/>
            <w:tcBorders>
              <w:left w:val="single" w:sz="1" w:space="0" w:color="000000"/>
              <w:bottom w:val="single" w:sz="1" w:space="0" w:color="000000"/>
            </w:tcBorders>
            <w:shd w:val="clear" w:color="auto" w:fill="auto"/>
          </w:tcPr>
          <w:p w14:paraId="38607D1B"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68AC5491" w14:textId="77777777" w:rsidR="00000000" w:rsidRDefault="007D11F5">
            <w:pPr>
              <w:pStyle w:val="Inhoudtabel"/>
              <w:shd w:val="clear" w:color="auto" w:fill="FF6600"/>
              <w:rPr>
                <w:rFonts w:ascii="Corbel" w:hAnsi="Corbel"/>
                <w:sz w:val="20"/>
              </w:rPr>
            </w:pPr>
          </w:p>
        </w:tc>
      </w:tr>
      <w:tr w:rsidR="00000000" w14:paraId="0432E2AA" w14:textId="77777777">
        <w:tc>
          <w:tcPr>
            <w:tcW w:w="813" w:type="dxa"/>
            <w:tcBorders>
              <w:left w:val="single" w:sz="1" w:space="0" w:color="000000"/>
              <w:bottom w:val="single" w:sz="1" w:space="0" w:color="000000"/>
            </w:tcBorders>
            <w:shd w:val="clear" w:color="auto" w:fill="auto"/>
          </w:tcPr>
          <w:p w14:paraId="2EC38893" w14:textId="77777777" w:rsidR="00000000" w:rsidRDefault="007D11F5">
            <w:pPr>
              <w:pStyle w:val="Inhoudtabel"/>
              <w:rPr>
                <w:rFonts w:ascii="Corbel" w:hAnsi="Corbel"/>
                <w:sz w:val="20"/>
              </w:rPr>
            </w:pPr>
            <w:r>
              <w:rPr>
                <w:rFonts w:ascii="Corbel" w:hAnsi="Corbel"/>
                <w:sz w:val="20"/>
              </w:rPr>
              <w:t>BF</w:t>
            </w:r>
          </w:p>
        </w:tc>
        <w:tc>
          <w:tcPr>
            <w:tcW w:w="3397" w:type="dxa"/>
            <w:tcBorders>
              <w:left w:val="single" w:sz="1" w:space="0" w:color="000000"/>
              <w:bottom w:val="single" w:sz="1" w:space="0" w:color="000000"/>
            </w:tcBorders>
            <w:shd w:val="clear" w:color="auto" w:fill="auto"/>
          </w:tcPr>
          <w:p w14:paraId="1E5B34DD" w14:textId="77777777" w:rsidR="00000000" w:rsidRDefault="007D11F5">
            <w:pPr>
              <w:pStyle w:val="Inhoudtabel"/>
              <w:rPr>
                <w:rFonts w:ascii="Corbel" w:hAnsi="Corbel"/>
                <w:sz w:val="20"/>
              </w:rPr>
            </w:pPr>
            <w:r>
              <w:rPr>
                <w:rFonts w:ascii="Corbel" w:hAnsi="Corbel"/>
                <w:sz w:val="20"/>
              </w:rPr>
              <w:t>VERSIE</w:t>
            </w:r>
          </w:p>
        </w:tc>
        <w:tc>
          <w:tcPr>
            <w:tcW w:w="3975" w:type="dxa"/>
            <w:tcBorders>
              <w:left w:val="single" w:sz="1" w:space="0" w:color="000000"/>
              <w:bottom w:val="single" w:sz="1" w:space="0" w:color="000000"/>
            </w:tcBorders>
            <w:shd w:val="clear" w:color="auto" w:fill="auto"/>
          </w:tcPr>
          <w:p w14:paraId="2C07C460"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105524B" w14:textId="77777777" w:rsidR="00000000" w:rsidRDefault="007D11F5">
            <w:pPr>
              <w:pStyle w:val="Inhoudtabel"/>
              <w:shd w:val="clear" w:color="auto" w:fill="FF3333"/>
              <w:rPr>
                <w:rFonts w:ascii="Corbel" w:hAnsi="Corbel"/>
                <w:sz w:val="20"/>
              </w:rPr>
            </w:pPr>
          </w:p>
        </w:tc>
      </w:tr>
      <w:tr w:rsidR="00000000" w14:paraId="2119FB69" w14:textId="77777777">
        <w:tc>
          <w:tcPr>
            <w:tcW w:w="813" w:type="dxa"/>
            <w:tcBorders>
              <w:left w:val="single" w:sz="1" w:space="0" w:color="000000"/>
              <w:bottom w:val="single" w:sz="1" w:space="0" w:color="000000"/>
            </w:tcBorders>
            <w:shd w:val="clear" w:color="auto" w:fill="auto"/>
          </w:tcPr>
          <w:p w14:paraId="2F2E37F3" w14:textId="77777777" w:rsidR="00000000" w:rsidRDefault="007D11F5">
            <w:pPr>
              <w:pStyle w:val="Inhoudtabel"/>
              <w:rPr>
                <w:rFonts w:ascii="Corbel" w:hAnsi="Corbel"/>
                <w:sz w:val="20"/>
              </w:rPr>
            </w:pPr>
            <w:r>
              <w:rPr>
                <w:rFonts w:ascii="Corbel" w:hAnsi="Corbel"/>
                <w:sz w:val="20"/>
              </w:rPr>
              <w:t>BG</w:t>
            </w:r>
          </w:p>
        </w:tc>
        <w:tc>
          <w:tcPr>
            <w:tcW w:w="3397" w:type="dxa"/>
            <w:tcBorders>
              <w:left w:val="single" w:sz="1" w:space="0" w:color="000000"/>
              <w:bottom w:val="single" w:sz="1" w:space="0" w:color="000000"/>
            </w:tcBorders>
            <w:shd w:val="clear" w:color="auto" w:fill="auto"/>
          </w:tcPr>
          <w:p w14:paraId="1B2534DB" w14:textId="77777777" w:rsidR="00000000" w:rsidRDefault="007D11F5">
            <w:pPr>
              <w:pStyle w:val="Inhoudtabel"/>
              <w:rPr>
                <w:rFonts w:ascii="Corbel" w:hAnsi="Corbel"/>
                <w:sz w:val="20"/>
              </w:rPr>
            </w:pPr>
            <w:r>
              <w:rPr>
                <w:rFonts w:ascii="Corbel" w:hAnsi="Corbel"/>
                <w:sz w:val="20"/>
              </w:rPr>
              <w:t>WIJZIGING</w:t>
            </w:r>
          </w:p>
        </w:tc>
        <w:tc>
          <w:tcPr>
            <w:tcW w:w="3975" w:type="dxa"/>
            <w:tcBorders>
              <w:left w:val="single" w:sz="1" w:space="0" w:color="000000"/>
              <w:bottom w:val="single" w:sz="1" w:space="0" w:color="000000"/>
            </w:tcBorders>
            <w:shd w:val="clear" w:color="auto" w:fill="auto"/>
          </w:tcPr>
          <w:p w14:paraId="7D696549"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F5F9668" w14:textId="77777777" w:rsidR="00000000" w:rsidRDefault="007D11F5">
            <w:pPr>
              <w:pStyle w:val="Inhoudtabel"/>
              <w:shd w:val="clear" w:color="auto" w:fill="FF6600"/>
              <w:rPr>
                <w:rFonts w:ascii="Corbel" w:hAnsi="Corbel"/>
                <w:sz w:val="20"/>
              </w:rPr>
            </w:pPr>
          </w:p>
        </w:tc>
      </w:tr>
      <w:tr w:rsidR="00000000" w14:paraId="65B635E1" w14:textId="77777777">
        <w:tc>
          <w:tcPr>
            <w:tcW w:w="813" w:type="dxa"/>
            <w:tcBorders>
              <w:left w:val="single" w:sz="1" w:space="0" w:color="000000"/>
              <w:bottom w:val="single" w:sz="1" w:space="0" w:color="000000"/>
            </w:tcBorders>
            <w:shd w:val="clear" w:color="auto" w:fill="auto"/>
          </w:tcPr>
          <w:p w14:paraId="7CCEA6A2" w14:textId="77777777" w:rsidR="00000000" w:rsidRDefault="007D11F5">
            <w:pPr>
              <w:pStyle w:val="Inhoudtabel"/>
              <w:rPr>
                <w:rFonts w:ascii="Corbel" w:hAnsi="Corbel"/>
                <w:sz w:val="20"/>
              </w:rPr>
            </w:pPr>
            <w:r>
              <w:rPr>
                <w:rFonts w:ascii="Corbel" w:hAnsi="Corbel"/>
                <w:sz w:val="20"/>
              </w:rPr>
              <w:t>BH</w:t>
            </w:r>
          </w:p>
        </w:tc>
        <w:tc>
          <w:tcPr>
            <w:tcW w:w="3397" w:type="dxa"/>
            <w:tcBorders>
              <w:left w:val="single" w:sz="1" w:space="0" w:color="000000"/>
              <w:bottom w:val="single" w:sz="1" w:space="0" w:color="000000"/>
            </w:tcBorders>
            <w:shd w:val="clear" w:color="auto" w:fill="auto"/>
          </w:tcPr>
          <w:p w14:paraId="1EDB9D99" w14:textId="77777777" w:rsidR="00000000" w:rsidRDefault="007D11F5">
            <w:pPr>
              <w:pStyle w:val="Inhoudtabel"/>
              <w:rPr>
                <w:rFonts w:ascii="Corbel" w:hAnsi="Corbel"/>
                <w:sz w:val="20"/>
              </w:rPr>
            </w:pPr>
            <w:r>
              <w:rPr>
                <w:rFonts w:ascii="Corbel" w:hAnsi="Corbel"/>
                <w:sz w:val="20"/>
              </w:rPr>
              <w:t>STATUS</w:t>
            </w:r>
          </w:p>
        </w:tc>
        <w:tc>
          <w:tcPr>
            <w:tcW w:w="3975" w:type="dxa"/>
            <w:tcBorders>
              <w:left w:val="single" w:sz="1" w:space="0" w:color="000000"/>
              <w:bottom w:val="single" w:sz="1" w:space="0" w:color="000000"/>
            </w:tcBorders>
            <w:shd w:val="clear" w:color="auto" w:fill="auto"/>
          </w:tcPr>
          <w:p w14:paraId="6A39BD16"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417F246" w14:textId="77777777" w:rsidR="00000000" w:rsidRDefault="007D11F5">
            <w:pPr>
              <w:pStyle w:val="Inhoudtabel"/>
              <w:shd w:val="clear" w:color="auto" w:fill="FF3333"/>
              <w:rPr>
                <w:rFonts w:ascii="Corbel" w:hAnsi="Corbel"/>
                <w:sz w:val="20"/>
              </w:rPr>
            </w:pPr>
          </w:p>
        </w:tc>
      </w:tr>
      <w:tr w:rsidR="00000000" w14:paraId="4433541B" w14:textId="77777777">
        <w:tc>
          <w:tcPr>
            <w:tcW w:w="813" w:type="dxa"/>
            <w:tcBorders>
              <w:left w:val="single" w:sz="1" w:space="0" w:color="000000"/>
              <w:bottom w:val="single" w:sz="1" w:space="0" w:color="000000"/>
            </w:tcBorders>
            <w:shd w:val="clear" w:color="auto" w:fill="auto"/>
          </w:tcPr>
          <w:p w14:paraId="1A3DD966" w14:textId="77777777" w:rsidR="00000000" w:rsidRDefault="007D11F5">
            <w:pPr>
              <w:pStyle w:val="Inhoudtabel"/>
              <w:rPr>
                <w:rFonts w:ascii="Corbel" w:hAnsi="Corbel"/>
                <w:sz w:val="20"/>
              </w:rPr>
            </w:pPr>
            <w:r>
              <w:rPr>
                <w:rFonts w:ascii="Corbel" w:hAnsi="Corbel"/>
                <w:sz w:val="20"/>
              </w:rPr>
              <w:t>BI</w:t>
            </w:r>
          </w:p>
        </w:tc>
        <w:tc>
          <w:tcPr>
            <w:tcW w:w="3397" w:type="dxa"/>
            <w:tcBorders>
              <w:left w:val="single" w:sz="1" w:space="0" w:color="000000"/>
              <w:bottom w:val="single" w:sz="1" w:space="0" w:color="000000"/>
            </w:tcBorders>
            <w:shd w:val="clear" w:color="auto" w:fill="auto"/>
          </w:tcPr>
          <w:p w14:paraId="51C9DDAB" w14:textId="77777777" w:rsidR="00000000" w:rsidRDefault="007D11F5">
            <w:pPr>
              <w:pStyle w:val="Inhoudtabel"/>
              <w:rPr>
                <w:rFonts w:ascii="Corbel" w:hAnsi="Corbel"/>
                <w:sz w:val="20"/>
              </w:rPr>
            </w:pPr>
            <w:r>
              <w:rPr>
                <w:rFonts w:ascii="Corbel" w:hAnsi="Corbel"/>
                <w:sz w:val="20"/>
              </w:rPr>
              <w:t>ID</w:t>
            </w:r>
          </w:p>
        </w:tc>
        <w:tc>
          <w:tcPr>
            <w:tcW w:w="3975" w:type="dxa"/>
            <w:tcBorders>
              <w:left w:val="single" w:sz="1" w:space="0" w:color="000000"/>
              <w:bottom w:val="single" w:sz="1" w:space="0" w:color="000000"/>
            </w:tcBorders>
            <w:shd w:val="clear" w:color="auto" w:fill="auto"/>
          </w:tcPr>
          <w:p w14:paraId="4849CB21"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52027AF1" w14:textId="77777777" w:rsidR="00000000" w:rsidRDefault="007D11F5">
            <w:pPr>
              <w:pStyle w:val="Inhoudtabel"/>
              <w:shd w:val="clear" w:color="auto" w:fill="0084D1"/>
              <w:rPr>
                <w:rFonts w:ascii="Corbel" w:hAnsi="Corbel"/>
                <w:sz w:val="20"/>
              </w:rPr>
            </w:pPr>
          </w:p>
        </w:tc>
      </w:tr>
      <w:tr w:rsidR="00000000" w14:paraId="63FAE56C" w14:textId="77777777">
        <w:tc>
          <w:tcPr>
            <w:tcW w:w="813" w:type="dxa"/>
            <w:tcBorders>
              <w:left w:val="single" w:sz="1" w:space="0" w:color="000000"/>
              <w:bottom w:val="single" w:sz="1" w:space="0" w:color="000000"/>
            </w:tcBorders>
            <w:shd w:val="clear" w:color="auto" w:fill="auto"/>
          </w:tcPr>
          <w:p w14:paraId="002E6083" w14:textId="77777777" w:rsidR="00000000" w:rsidRDefault="007D11F5">
            <w:pPr>
              <w:pStyle w:val="Inhoudtabel"/>
              <w:rPr>
                <w:rFonts w:ascii="Corbel" w:hAnsi="Corbel"/>
                <w:sz w:val="20"/>
              </w:rPr>
            </w:pPr>
            <w:r>
              <w:rPr>
                <w:rFonts w:ascii="Corbel" w:hAnsi="Corbel"/>
                <w:sz w:val="20"/>
              </w:rPr>
              <w:t>BJ</w:t>
            </w:r>
          </w:p>
        </w:tc>
        <w:tc>
          <w:tcPr>
            <w:tcW w:w="3397" w:type="dxa"/>
            <w:tcBorders>
              <w:left w:val="single" w:sz="1" w:space="0" w:color="000000"/>
              <w:bottom w:val="single" w:sz="1" w:space="0" w:color="000000"/>
            </w:tcBorders>
            <w:shd w:val="clear" w:color="auto" w:fill="auto"/>
          </w:tcPr>
          <w:p w14:paraId="0E3926C2" w14:textId="77777777" w:rsidR="00000000" w:rsidRDefault="007D11F5">
            <w:pPr>
              <w:pStyle w:val="Inhoudtabel"/>
              <w:rPr>
                <w:rFonts w:ascii="Corbel" w:hAnsi="Corbel"/>
                <w:sz w:val="20"/>
              </w:rPr>
            </w:pPr>
            <w:r>
              <w:rPr>
                <w:rFonts w:ascii="Corbel" w:hAnsi="Corbel"/>
                <w:sz w:val="20"/>
              </w:rPr>
              <w:t>KIND_VAN</w:t>
            </w:r>
          </w:p>
        </w:tc>
        <w:tc>
          <w:tcPr>
            <w:tcW w:w="3975" w:type="dxa"/>
            <w:tcBorders>
              <w:left w:val="single" w:sz="1" w:space="0" w:color="000000"/>
              <w:bottom w:val="single" w:sz="1" w:space="0" w:color="000000"/>
            </w:tcBorders>
            <w:shd w:val="clear" w:color="auto" w:fill="auto"/>
          </w:tcPr>
          <w:p w14:paraId="4190978D"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6312D178" w14:textId="77777777" w:rsidR="00000000" w:rsidRDefault="007D11F5">
            <w:pPr>
              <w:pStyle w:val="Inhoudtabel"/>
              <w:shd w:val="clear" w:color="auto" w:fill="CC00CC"/>
              <w:rPr>
                <w:rFonts w:ascii="Corbel" w:hAnsi="Corbel"/>
                <w:sz w:val="20"/>
              </w:rPr>
            </w:pPr>
          </w:p>
        </w:tc>
      </w:tr>
    </w:tbl>
    <w:p w14:paraId="2B40519A" w14:textId="77777777" w:rsidR="00000000" w:rsidRDefault="007D11F5">
      <w:pPr>
        <w:pStyle w:val="Inhoudtabel"/>
        <w:rPr>
          <w:rFonts w:ascii="Corbel" w:hAnsi="Corbel"/>
          <w:sz w:val="20"/>
        </w:rPr>
      </w:pPr>
      <w:proofErr w:type="gramStart"/>
      <w:r>
        <w:rPr>
          <w:rFonts w:ascii="Corbel" w:hAnsi="Corbel"/>
          <w:sz w:val="20"/>
        </w:rPr>
        <w:t>einde</w:t>
      </w:r>
      <w:proofErr w:type="gramEnd"/>
      <w:r>
        <w:rPr>
          <w:rFonts w:ascii="Corbel" w:hAnsi="Corbel"/>
          <w:sz w:val="20"/>
        </w:rPr>
        <w:t xml:space="preserve"> tabel</w:t>
      </w:r>
    </w:p>
    <w:p w14:paraId="5D8753F7" w14:textId="77777777" w:rsidR="00000000" w:rsidRDefault="007D11F5">
      <w:pPr>
        <w:pStyle w:val="Inhoudtabel"/>
        <w:rPr>
          <w:rFonts w:ascii="Corbel" w:hAnsi="Corbel"/>
          <w:sz w:val="20"/>
        </w:rPr>
      </w:pPr>
    </w:p>
    <w:p w14:paraId="2BAD0E76" w14:textId="77777777" w:rsidR="00000000" w:rsidRDefault="007D11F5">
      <w:pPr>
        <w:pStyle w:val="Inhoudtabel"/>
        <w:rPr>
          <w:rFonts w:ascii="Corbel" w:hAnsi="Corbel"/>
          <w:b/>
          <w:bCs/>
          <w:sz w:val="20"/>
        </w:rPr>
      </w:pPr>
    </w:p>
    <w:p w14:paraId="291095A4" w14:textId="77777777" w:rsidR="00000000" w:rsidRDefault="007D11F5">
      <w:pPr>
        <w:pStyle w:val="Inhoudtabel"/>
        <w:pageBreakBefore/>
      </w:pPr>
      <w:r>
        <w:rPr>
          <w:rFonts w:ascii="Corbel" w:hAnsi="Corbel"/>
          <w:b/>
          <w:bCs/>
          <w:sz w:val="20"/>
        </w:rPr>
        <w:lastRenderedPageBreak/>
        <w:t>NIEUW</w:t>
      </w:r>
    </w:p>
    <w:p w14:paraId="7C498712" w14:textId="77777777" w:rsidR="00000000" w:rsidRDefault="007D11F5">
      <w:pPr>
        <w:pStyle w:val="Plattetekst"/>
      </w:pPr>
      <w:r>
        <w:t xml:space="preserve">A t/m BH </w:t>
      </w:r>
      <w:proofErr w:type="gramStart"/>
      <w:r>
        <w:t>als  tabel</w:t>
      </w:r>
      <w:proofErr w:type="gramEnd"/>
      <w:r>
        <w:t xml:space="preserve">  'Objecten wijzigen'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13"/>
        <w:gridCol w:w="3397"/>
        <w:gridCol w:w="3975"/>
        <w:gridCol w:w="1458"/>
      </w:tblGrid>
      <w:tr w:rsidR="00000000" w14:paraId="365E518F" w14:textId="77777777">
        <w:tc>
          <w:tcPr>
            <w:tcW w:w="813" w:type="dxa"/>
            <w:tcBorders>
              <w:top w:val="single" w:sz="1" w:space="0" w:color="000000"/>
              <w:left w:val="single" w:sz="1" w:space="0" w:color="000000"/>
              <w:bottom w:val="single" w:sz="1" w:space="0" w:color="000000"/>
            </w:tcBorders>
            <w:shd w:val="clear" w:color="auto" w:fill="auto"/>
          </w:tcPr>
          <w:p w14:paraId="2BCFBD38" w14:textId="77777777" w:rsidR="00000000" w:rsidRDefault="007D11F5">
            <w:pPr>
              <w:pStyle w:val="Inhoudtabel"/>
              <w:rPr>
                <w:rFonts w:ascii="Corbel" w:hAnsi="Corbel"/>
                <w:sz w:val="20"/>
              </w:rPr>
            </w:pPr>
            <w:r>
              <w:rPr>
                <w:rFonts w:ascii="Corbel" w:hAnsi="Corbel"/>
                <w:sz w:val="20"/>
              </w:rPr>
              <w:t>BI</w:t>
            </w:r>
          </w:p>
        </w:tc>
        <w:tc>
          <w:tcPr>
            <w:tcW w:w="3397" w:type="dxa"/>
            <w:tcBorders>
              <w:top w:val="single" w:sz="1" w:space="0" w:color="000000"/>
              <w:left w:val="single" w:sz="1" w:space="0" w:color="000000"/>
              <w:bottom w:val="single" w:sz="1" w:space="0" w:color="000000"/>
            </w:tcBorders>
            <w:shd w:val="clear" w:color="auto" w:fill="auto"/>
          </w:tcPr>
          <w:p w14:paraId="5B9AD499" w14:textId="77777777" w:rsidR="00000000" w:rsidRDefault="007D11F5">
            <w:pPr>
              <w:pStyle w:val="Inhoudtabel"/>
              <w:rPr>
                <w:sz w:val="20"/>
                <w:szCs w:val="22"/>
                <w:lang w:val="en-US"/>
              </w:rPr>
            </w:pPr>
            <w:r>
              <w:rPr>
                <w:rFonts w:ascii="Corbel" w:hAnsi="Corbel"/>
                <w:sz w:val="20"/>
              </w:rPr>
              <w:t>KIND_VAN</w:t>
            </w:r>
          </w:p>
        </w:tc>
        <w:tc>
          <w:tcPr>
            <w:tcW w:w="3975" w:type="dxa"/>
            <w:tcBorders>
              <w:top w:val="single" w:sz="1" w:space="0" w:color="000000"/>
              <w:left w:val="single" w:sz="1" w:space="0" w:color="000000"/>
              <w:bottom w:val="single" w:sz="1" w:space="0" w:color="000000"/>
            </w:tcBorders>
            <w:shd w:val="clear" w:color="auto" w:fill="auto"/>
          </w:tcPr>
          <w:p w14:paraId="5DDAE7D1" w14:textId="77777777" w:rsidR="00000000" w:rsidRDefault="007D11F5">
            <w:pPr>
              <w:pStyle w:val="Plattetekst"/>
              <w:rPr>
                <w:szCs w:val="22"/>
                <w:lang w:val="en-US"/>
              </w:rPr>
            </w:pPr>
            <w:r>
              <w:rPr>
                <w:szCs w:val="22"/>
                <w:lang w:val="en-US"/>
              </w:rPr>
              <w:t xml:space="preserve">ID van </w:t>
            </w:r>
            <w:proofErr w:type="spellStart"/>
            <w:r>
              <w:rPr>
                <w:szCs w:val="22"/>
                <w:lang w:val="en-US"/>
              </w:rPr>
              <w:t>ouder</w:t>
            </w:r>
            <w:proofErr w:type="spellEnd"/>
            <w:r>
              <w:rPr>
                <w:szCs w:val="22"/>
                <w:lang w:val="en-US"/>
              </w:rPr>
              <w:t xml:space="preserve"> (KIND_VAN) </w:t>
            </w:r>
            <w:proofErr w:type="spellStart"/>
            <w:r>
              <w:rPr>
                <w:szCs w:val="22"/>
                <w:lang w:val="en-US"/>
              </w:rPr>
              <w:t>bij</w:t>
            </w:r>
            <w:proofErr w:type="spellEnd"/>
            <w:r>
              <w:rPr>
                <w:szCs w:val="22"/>
                <w:lang w:val="en-US"/>
              </w:rPr>
              <w:t xml:space="preserve"> het </w:t>
            </w:r>
            <w:proofErr w:type="spellStart"/>
            <w:r>
              <w:rPr>
                <w:szCs w:val="22"/>
                <w:lang w:val="en-US"/>
              </w:rPr>
              <w:t>hoogste</w:t>
            </w:r>
            <w:proofErr w:type="spellEnd"/>
            <w:r>
              <w:rPr>
                <w:szCs w:val="22"/>
                <w:lang w:val="en-US"/>
              </w:rPr>
              <w:t xml:space="preserve"> Object in de </w:t>
            </w:r>
            <w:proofErr w:type="spellStart"/>
            <w:r>
              <w:rPr>
                <w:szCs w:val="22"/>
                <w:lang w:val="en-US"/>
              </w:rPr>
              <w:t>nieuwe</w:t>
            </w:r>
            <w:proofErr w:type="spellEnd"/>
            <w:r>
              <w:rPr>
                <w:szCs w:val="22"/>
                <w:lang w:val="en-US"/>
              </w:rPr>
              <w:t xml:space="preserve"> boom, </w:t>
            </w:r>
            <w:proofErr w:type="spellStart"/>
            <w:r>
              <w:rPr>
                <w:szCs w:val="22"/>
                <w:lang w:val="en-US"/>
              </w:rPr>
              <w:t>bij</w:t>
            </w:r>
            <w:proofErr w:type="spellEnd"/>
            <w:r>
              <w:rPr>
                <w:szCs w:val="22"/>
                <w:lang w:val="en-US"/>
              </w:rPr>
              <w:t xml:space="preserve"> de </w:t>
            </w:r>
            <w:proofErr w:type="gramStart"/>
            <w:r>
              <w:rPr>
                <w:szCs w:val="22"/>
                <w:lang w:val="en-US"/>
              </w:rPr>
              <w:t>regels  van</w:t>
            </w:r>
            <w:proofErr w:type="gramEnd"/>
            <w:r>
              <w:rPr>
                <w:szCs w:val="22"/>
                <w:lang w:val="en-US"/>
              </w:rPr>
              <w:t xml:space="preserve"> rest van de boom  is </w:t>
            </w:r>
            <w:proofErr w:type="spellStart"/>
            <w:r>
              <w:rPr>
                <w:szCs w:val="22"/>
                <w:lang w:val="en-US"/>
              </w:rPr>
              <w:t>dit</w:t>
            </w:r>
            <w:proofErr w:type="spellEnd"/>
            <w:r>
              <w:rPr>
                <w:szCs w:val="22"/>
                <w:lang w:val="en-US"/>
              </w:rPr>
              <w:t xml:space="preserve"> veld LEEG</w:t>
            </w:r>
          </w:p>
          <w:p w14:paraId="31FC2EE5" w14:textId="77777777" w:rsidR="00000000" w:rsidRDefault="007D11F5">
            <w:pPr>
              <w:pStyle w:val="Plattetekst"/>
            </w:pPr>
            <w:r>
              <w:rPr>
                <w:szCs w:val="22"/>
                <w:lang w:val="en-US"/>
              </w:rPr>
              <w:t xml:space="preserve">Is het </w:t>
            </w:r>
            <w:proofErr w:type="spellStart"/>
            <w:r>
              <w:rPr>
                <w:szCs w:val="22"/>
                <w:lang w:val="en-US"/>
              </w:rPr>
              <w:t>nieuwe</w:t>
            </w:r>
            <w:proofErr w:type="spellEnd"/>
            <w:r>
              <w:rPr>
                <w:szCs w:val="22"/>
                <w:lang w:val="en-US"/>
              </w:rPr>
              <w:t xml:space="preserve"> OBJECT h</w:t>
            </w:r>
            <w:r>
              <w:rPr>
                <w:szCs w:val="22"/>
                <w:lang w:val="en-US"/>
              </w:rPr>
              <w:t>et TOP Object dan KIND_VAN = 0</w:t>
            </w:r>
          </w:p>
        </w:tc>
        <w:tc>
          <w:tcPr>
            <w:tcW w:w="1458" w:type="dxa"/>
            <w:tcBorders>
              <w:top w:val="single" w:sz="1" w:space="0" w:color="000000"/>
              <w:left w:val="single" w:sz="1" w:space="0" w:color="000000"/>
              <w:bottom w:val="single" w:sz="1" w:space="0" w:color="000000"/>
              <w:right w:val="single" w:sz="1" w:space="0" w:color="000000"/>
            </w:tcBorders>
            <w:shd w:val="clear" w:color="auto" w:fill="auto"/>
          </w:tcPr>
          <w:p w14:paraId="329FC53C" w14:textId="77777777" w:rsidR="00000000" w:rsidRDefault="007D11F5">
            <w:pPr>
              <w:pStyle w:val="Inhoudtabel"/>
              <w:shd w:val="clear" w:color="auto" w:fill="CC00CC"/>
              <w:rPr>
                <w:rFonts w:ascii="Corbel" w:hAnsi="Corbel"/>
                <w:sz w:val="20"/>
              </w:rPr>
            </w:pPr>
          </w:p>
        </w:tc>
      </w:tr>
    </w:tbl>
    <w:p w14:paraId="5B6BAEB8" w14:textId="77777777" w:rsidR="00000000" w:rsidRDefault="007D11F5">
      <w:pPr>
        <w:pStyle w:val="Inhoudtabel"/>
        <w:rPr>
          <w:b/>
          <w:bCs/>
        </w:rPr>
      </w:pPr>
      <w:proofErr w:type="gramStart"/>
      <w:r>
        <w:rPr>
          <w:rFonts w:ascii="Corbel" w:hAnsi="Corbel"/>
          <w:sz w:val="20"/>
        </w:rPr>
        <w:t>einde</w:t>
      </w:r>
      <w:proofErr w:type="gramEnd"/>
      <w:r>
        <w:rPr>
          <w:rFonts w:ascii="Corbel" w:hAnsi="Corbel"/>
          <w:sz w:val="20"/>
        </w:rPr>
        <w:t xml:space="preserve"> tabel</w:t>
      </w:r>
    </w:p>
    <w:p w14:paraId="4D1AA588" w14:textId="77777777" w:rsidR="00000000" w:rsidRDefault="007D11F5">
      <w:pPr>
        <w:pStyle w:val="Plattetekst"/>
        <w:rPr>
          <w:b/>
          <w:bCs/>
        </w:rPr>
      </w:pPr>
    </w:p>
    <w:p w14:paraId="124D2056" w14:textId="77777777" w:rsidR="00000000" w:rsidRDefault="007D11F5">
      <w:pPr>
        <w:pStyle w:val="Plattetekst"/>
      </w:pPr>
      <w:proofErr w:type="gramStart"/>
      <w:r>
        <w:rPr>
          <w:b/>
          <w:bCs/>
        </w:rPr>
        <w:t>import  WIJZIGEN</w:t>
      </w:r>
      <w:proofErr w:type="gramEnd"/>
      <w:r>
        <w:rPr>
          <w:b/>
          <w:bCs/>
        </w:rPr>
        <w:t xml:space="preserve">:  </w:t>
      </w:r>
    </w:p>
    <w:p w14:paraId="33DE331F" w14:textId="77777777" w:rsidR="00000000" w:rsidRDefault="007D11F5">
      <w:pPr>
        <w:pStyle w:val="Plattetekst"/>
        <w:rPr>
          <w:b/>
          <w:bCs/>
        </w:rPr>
      </w:pPr>
      <w:proofErr w:type="gramStart"/>
      <w:r>
        <w:t>kolom</w:t>
      </w:r>
      <w:proofErr w:type="gramEnd"/>
      <w:r>
        <w:t xml:space="preserve"> BF –  versienummer  NLCS</w:t>
      </w:r>
      <w:r>
        <w:br/>
        <w:t xml:space="preserve">kolom BH –  </w:t>
      </w:r>
      <w:r>
        <w:t>GEWIJZIGD of VERVALLEN</w:t>
      </w:r>
      <w:r>
        <w:br/>
        <w:t>kolom BG – mogelijke aanvullende opmerkingen</w:t>
      </w:r>
    </w:p>
    <w:p w14:paraId="6E5C08B9" w14:textId="77777777" w:rsidR="00000000" w:rsidRDefault="007D11F5">
      <w:pPr>
        <w:pStyle w:val="Plattetekst"/>
      </w:pPr>
      <w:proofErr w:type="gramStart"/>
      <w:r>
        <w:rPr>
          <w:b/>
          <w:bCs/>
        </w:rPr>
        <w:t>import  NIEUW</w:t>
      </w:r>
      <w:proofErr w:type="gramEnd"/>
      <w:r>
        <w:rPr>
          <w:b/>
          <w:bCs/>
        </w:rPr>
        <w:t xml:space="preserve">: </w:t>
      </w:r>
    </w:p>
    <w:p w14:paraId="5BC78097" w14:textId="77777777" w:rsidR="00000000" w:rsidRDefault="007D11F5">
      <w:pPr>
        <w:pStyle w:val="Plattetekst"/>
      </w:pPr>
      <w:proofErr w:type="gramStart"/>
      <w:r>
        <w:t>kolom</w:t>
      </w:r>
      <w:proofErr w:type="gramEnd"/>
      <w:r>
        <w:t xml:space="preserve"> BF –  versienummer  NLCS</w:t>
      </w:r>
      <w:r>
        <w:br/>
        <w:t>kolom BH –  NIEUW</w:t>
      </w:r>
      <w:r>
        <w:br/>
        <w:t>kolom BG – mog</w:t>
      </w:r>
      <w:r>
        <w:t>elijke aanvullende opmerkingen</w:t>
      </w:r>
      <w:r>
        <w:br/>
        <w:t>kolom BI –  ID ouder – let op: ouder moet wel  dezelfde hoofdgroep hebben (kolom F)</w:t>
      </w:r>
    </w:p>
    <w:p w14:paraId="0F9D038A" w14:textId="77777777" w:rsidR="00000000" w:rsidRDefault="007D11F5">
      <w:pPr>
        <w:pStyle w:val="Plattetekst"/>
      </w:pPr>
    </w:p>
    <w:p w14:paraId="159D8114" w14:textId="77777777" w:rsidR="00000000" w:rsidRDefault="007D11F5">
      <w:pPr>
        <w:pStyle w:val="Kop2"/>
        <w:rPr>
          <w:bCs/>
          <w:szCs w:val="22"/>
          <w:lang w:val="en-US"/>
        </w:rPr>
      </w:pPr>
      <w:bookmarkStart w:id="67" w:name="__RefHeading__5776_1560394716"/>
      <w:bookmarkEnd w:id="67"/>
      <w:r>
        <w:rPr>
          <w:szCs w:val="22"/>
          <w:lang w:val="en-US"/>
        </w:rPr>
        <w:t xml:space="preserve">S </w:t>
      </w:r>
      <w:proofErr w:type="spellStart"/>
      <w:r>
        <w:rPr>
          <w:szCs w:val="22"/>
          <w:lang w:val="en-US"/>
        </w:rPr>
        <w:t>bibliotheken</w:t>
      </w:r>
      <w:proofErr w:type="spellEnd"/>
    </w:p>
    <w:p w14:paraId="566D9BBB" w14:textId="77777777" w:rsidR="00000000" w:rsidRDefault="007D11F5">
      <w:pPr>
        <w:pStyle w:val="Plattetekst"/>
      </w:pPr>
      <w:r>
        <w:rPr>
          <w:b/>
          <w:bCs/>
          <w:szCs w:val="22"/>
          <w:lang w:val="en-US"/>
        </w:rPr>
        <w:t>WIJZIGEN / NIEUW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13"/>
        <w:gridCol w:w="3397"/>
        <w:gridCol w:w="3975"/>
        <w:gridCol w:w="1458"/>
      </w:tblGrid>
      <w:tr w:rsidR="00000000" w14:paraId="076760F0" w14:textId="77777777">
        <w:tc>
          <w:tcPr>
            <w:tcW w:w="813" w:type="dxa"/>
            <w:tcBorders>
              <w:top w:val="single" w:sz="1" w:space="0" w:color="000000"/>
              <w:left w:val="single" w:sz="1" w:space="0" w:color="000000"/>
              <w:bottom w:val="single" w:sz="1" w:space="0" w:color="000000"/>
            </w:tcBorders>
            <w:shd w:val="clear" w:color="auto" w:fill="CCCCCC"/>
          </w:tcPr>
          <w:p w14:paraId="45FC2901" w14:textId="77777777" w:rsidR="00000000" w:rsidRDefault="007D11F5">
            <w:pPr>
              <w:pStyle w:val="Inhoudtabel"/>
              <w:rPr>
                <w:rFonts w:ascii="Corbel" w:hAnsi="Corbel"/>
                <w:sz w:val="20"/>
              </w:rPr>
            </w:pPr>
            <w:proofErr w:type="gramStart"/>
            <w:r>
              <w:rPr>
                <w:rFonts w:ascii="Corbel" w:hAnsi="Corbel"/>
                <w:sz w:val="20"/>
              </w:rPr>
              <w:t>kolom</w:t>
            </w:r>
            <w:proofErr w:type="gramEnd"/>
          </w:p>
        </w:tc>
        <w:tc>
          <w:tcPr>
            <w:tcW w:w="3397" w:type="dxa"/>
            <w:tcBorders>
              <w:top w:val="single" w:sz="1" w:space="0" w:color="000000"/>
              <w:left w:val="single" w:sz="1" w:space="0" w:color="000000"/>
              <w:bottom w:val="single" w:sz="1" w:space="0" w:color="000000"/>
            </w:tcBorders>
            <w:shd w:val="clear" w:color="auto" w:fill="CCCCCC"/>
          </w:tcPr>
          <w:p w14:paraId="75BDDD8F" w14:textId="77777777" w:rsidR="00000000" w:rsidRDefault="007D11F5">
            <w:pPr>
              <w:pStyle w:val="Inhoudtabel"/>
              <w:rPr>
                <w:rFonts w:ascii="Corbel" w:hAnsi="Corbel"/>
                <w:sz w:val="20"/>
              </w:rPr>
            </w:pPr>
            <w:proofErr w:type="gramStart"/>
            <w:r>
              <w:rPr>
                <w:rFonts w:ascii="Corbel" w:hAnsi="Corbel"/>
                <w:sz w:val="20"/>
              </w:rPr>
              <w:t>tekst</w:t>
            </w:r>
            <w:proofErr w:type="gramEnd"/>
          </w:p>
        </w:tc>
        <w:tc>
          <w:tcPr>
            <w:tcW w:w="3975" w:type="dxa"/>
            <w:tcBorders>
              <w:top w:val="single" w:sz="1" w:space="0" w:color="000000"/>
              <w:left w:val="single" w:sz="1" w:space="0" w:color="000000"/>
              <w:bottom w:val="single" w:sz="1" w:space="0" w:color="000000"/>
            </w:tcBorders>
            <w:shd w:val="clear" w:color="auto" w:fill="CCCCCC"/>
          </w:tcPr>
          <w:p w14:paraId="0FE99AC2" w14:textId="77777777" w:rsidR="00000000" w:rsidRDefault="007D11F5">
            <w:pPr>
              <w:pStyle w:val="Inhoudtabel"/>
              <w:rPr>
                <w:rFonts w:ascii="Corbel" w:hAnsi="Corbel"/>
                <w:sz w:val="20"/>
              </w:rPr>
            </w:pPr>
            <w:proofErr w:type="gramStart"/>
            <w:r>
              <w:rPr>
                <w:rFonts w:ascii="Corbel" w:hAnsi="Corbel"/>
                <w:sz w:val="20"/>
              </w:rPr>
              <w:t>extra</w:t>
            </w:r>
            <w:proofErr w:type="gramEnd"/>
            <w:r>
              <w:rPr>
                <w:rFonts w:ascii="Corbel" w:hAnsi="Corbel"/>
                <w:sz w:val="20"/>
              </w:rPr>
              <w:t xml:space="preserve"> informatie </w:t>
            </w:r>
          </w:p>
        </w:tc>
        <w:tc>
          <w:tcPr>
            <w:tcW w:w="1458" w:type="dxa"/>
            <w:tcBorders>
              <w:top w:val="single" w:sz="1" w:space="0" w:color="000000"/>
              <w:left w:val="single" w:sz="1" w:space="0" w:color="000000"/>
              <w:bottom w:val="single" w:sz="1" w:space="0" w:color="000000"/>
              <w:right w:val="single" w:sz="1" w:space="0" w:color="000000"/>
            </w:tcBorders>
            <w:shd w:val="clear" w:color="auto" w:fill="CCCCCC"/>
          </w:tcPr>
          <w:p w14:paraId="0FE2B5DC" w14:textId="77777777" w:rsidR="00000000" w:rsidRDefault="007D11F5">
            <w:pPr>
              <w:pStyle w:val="Inhoudtabel"/>
            </w:pPr>
            <w:proofErr w:type="gramStart"/>
            <w:r>
              <w:rPr>
                <w:rFonts w:ascii="Corbel" w:hAnsi="Corbel"/>
                <w:sz w:val="20"/>
              </w:rPr>
              <w:t>kleur</w:t>
            </w:r>
            <w:proofErr w:type="gramEnd"/>
          </w:p>
        </w:tc>
      </w:tr>
      <w:tr w:rsidR="00000000" w14:paraId="79EF1AB1" w14:textId="77777777">
        <w:tc>
          <w:tcPr>
            <w:tcW w:w="813" w:type="dxa"/>
            <w:tcBorders>
              <w:left w:val="single" w:sz="1" w:space="0" w:color="000000"/>
              <w:bottom w:val="single" w:sz="1" w:space="0" w:color="000000"/>
            </w:tcBorders>
            <w:shd w:val="clear" w:color="auto" w:fill="auto"/>
          </w:tcPr>
          <w:p w14:paraId="23FE8A84" w14:textId="77777777" w:rsidR="00000000" w:rsidRDefault="007D11F5">
            <w:pPr>
              <w:pStyle w:val="Inhoudtabel"/>
              <w:rPr>
                <w:rFonts w:ascii="Corbel" w:hAnsi="Corbel"/>
                <w:sz w:val="20"/>
              </w:rPr>
            </w:pPr>
            <w:r>
              <w:rPr>
                <w:rFonts w:ascii="Corbel" w:hAnsi="Corbel"/>
                <w:sz w:val="20"/>
              </w:rPr>
              <w:t>A</w:t>
            </w:r>
          </w:p>
        </w:tc>
        <w:tc>
          <w:tcPr>
            <w:tcW w:w="3397" w:type="dxa"/>
            <w:tcBorders>
              <w:left w:val="single" w:sz="1" w:space="0" w:color="000000"/>
              <w:bottom w:val="single" w:sz="1" w:space="0" w:color="000000"/>
            </w:tcBorders>
            <w:shd w:val="clear" w:color="auto" w:fill="auto"/>
          </w:tcPr>
          <w:p w14:paraId="7714ADAF" w14:textId="77777777" w:rsidR="00000000" w:rsidRDefault="007D11F5">
            <w:pPr>
              <w:pStyle w:val="Inhoudtabel"/>
              <w:rPr>
                <w:rFonts w:ascii="Corbel" w:hAnsi="Corbel"/>
                <w:sz w:val="20"/>
              </w:rPr>
            </w:pPr>
            <w:proofErr w:type="gramStart"/>
            <w:r>
              <w:rPr>
                <w:rFonts w:ascii="Corbel" w:hAnsi="Corbel"/>
                <w:sz w:val="20"/>
              </w:rPr>
              <w:t>bibliotheek</w:t>
            </w:r>
            <w:proofErr w:type="gramEnd"/>
            <w:r>
              <w:rPr>
                <w:rFonts w:ascii="Corbel" w:hAnsi="Corbel"/>
                <w:sz w:val="20"/>
              </w:rPr>
              <w:t xml:space="preserve"> </w:t>
            </w:r>
          </w:p>
        </w:tc>
        <w:tc>
          <w:tcPr>
            <w:tcW w:w="3975" w:type="dxa"/>
            <w:tcBorders>
              <w:left w:val="single" w:sz="1" w:space="0" w:color="000000"/>
              <w:bottom w:val="single" w:sz="1" w:space="0" w:color="000000"/>
            </w:tcBorders>
            <w:shd w:val="clear" w:color="auto" w:fill="auto"/>
          </w:tcPr>
          <w:p w14:paraId="6F581A91"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22002098" w14:textId="77777777" w:rsidR="00000000" w:rsidRDefault="007D11F5">
            <w:pPr>
              <w:pStyle w:val="Inhoudtabel"/>
              <w:shd w:val="clear" w:color="auto" w:fill="FF3333"/>
              <w:rPr>
                <w:rFonts w:ascii="Corbel" w:hAnsi="Corbel"/>
                <w:sz w:val="20"/>
              </w:rPr>
            </w:pPr>
          </w:p>
        </w:tc>
      </w:tr>
      <w:tr w:rsidR="00000000" w14:paraId="34ECC3F1" w14:textId="77777777">
        <w:tc>
          <w:tcPr>
            <w:tcW w:w="813" w:type="dxa"/>
            <w:tcBorders>
              <w:left w:val="single" w:sz="1" w:space="0" w:color="000000"/>
              <w:bottom w:val="single" w:sz="1" w:space="0" w:color="000000"/>
            </w:tcBorders>
            <w:shd w:val="clear" w:color="auto" w:fill="auto"/>
          </w:tcPr>
          <w:p w14:paraId="64DFF056" w14:textId="77777777" w:rsidR="00000000" w:rsidRDefault="007D11F5">
            <w:pPr>
              <w:pStyle w:val="Inhoudtabel"/>
              <w:rPr>
                <w:rFonts w:ascii="Corbel" w:hAnsi="Corbel"/>
                <w:sz w:val="20"/>
              </w:rPr>
            </w:pPr>
            <w:r>
              <w:rPr>
                <w:rFonts w:ascii="Corbel" w:hAnsi="Corbel"/>
                <w:sz w:val="20"/>
              </w:rPr>
              <w:t>B</w:t>
            </w:r>
          </w:p>
        </w:tc>
        <w:tc>
          <w:tcPr>
            <w:tcW w:w="3397" w:type="dxa"/>
            <w:tcBorders>
              <w:left w:val="single" w:sz="1" w:space="0" w:color="000000"/>
              <w:bottom w:val="single" w:sz="1" w:space="0" w:color="000000"/>
            </w:tcBorders>
            <w:shd w:val="clear" w:color="auto" w:fill="auto"/>
          </w:tcPr>
          <w:p w14:paraId="7E13ECC7" w14:textId="77777777" w:rsidR="00000000" w:rsidRDefault="007D11F5">
            <w:pPr>
              <w:pStyle w:val="Inhoudtabel"/>
              <w:rPr>
                <w:rFonts w:ascii="Corbel" w:hAnsi="Corbel"/>
                <w:sz w:val="20"/>
              </w:rPr>
            </w:pPr>
            <w:proofErr w:type="gramStart"/>
            <w:r>
              <w:rPr>
                <w:rFonts w:ascii="Corbel" w:hAnsi="Corbel"/>
                <w:sz w:val="20"/>
              </w:rPr>
              <w:t>omschrijving</w:t>
            </w:r>
            <w:proofErr w:type="gramEnd"/>
          </w:p>
        </w:tc>
        <w:tc>
          <w:tcPr>
            <w:tcW w:w="3975" w:type="dxa"/>
            <w:tcBorders>
              <w:left w:val="single" w:sz="1" w:space="0" w:color="000000"/>
              <w:bottom w:val="single" w:sz="1" w:space="0" w:color="000000"/>
            </w:tcBorders>
            <w:shd w:val="clear" w:color="auto" w:fill="auto"/>
          </w:tcPr>
          <w:p w14:paraId="5D6F90D1"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1C138BF4" w14:textId="77777777" w:rsidR="00000000" w:rsidRDefault="007D11F5">
            <w:pPr>
              <w:pStyle w:val="Inhoudtabel"/>
              <w:shd w:val="clear" w:color="auto" w:fill="FF3333"/>
              <w:rPr>
                <w:rFonts w:ascii="Corbel" w:hAnsi="Corbel"/>
                <w:sz w:val="20"/>
              </w:rPr>
            </w:pPr>
          </w:p>
        </w:tc>
      </w:tr>
      <w:tr w:rsidR="00000000" w14:paraId="149F7FC0" w14:textId="77777777">
        <w:tc>
          <w:tcPr>
            <w:tcW w:w="813" w:type="dxa"/>
            <w:tcBorders>
              <w:left w:val="single" w:sz="1" w:space="0" w:color="000000"/>
              <w:bottom w:val="single" w:sz="1" w:space="0" w:color="000000"/>
            </w:tcBorders>
            <w:shd w:val="clear" w:color="auto" w:fill="auto"/>
          </w:tcPr>
          <w:p w14:paraId="7A25C625" w14:textId="77777777" w:rsidR="00000000" w:rsidRDefault="007D11F5">
            <w:pPr>
              <w:pStyle w:val="Inhoudtabel"/>
              <w:rPr>
                <w:rFonts w:ascii="Corbel" w:hAnsi="Corbel"/>
                <w:sz w:val="20"/>
              </w:rPr>
            </w:pPr>
            <w:r>
              <w:rPr>
                <w:rFonts w:ascii="Corbel" w:hAnsi="Corbel"/>
                <w:sz w:val="20"/>
              </w:rPr>
              <w:t>C</w:t>
            </w:r>
          </w:p>
        </w:tc>
        <w:tc>
          <w:tcPr>
            <w:tcW w:w="3397" w:type="dxa"/>
            <w:tcBorders>
              <w:left w:val="single" w:sz="1" w:space="0" w:color="000000"/>
              <w:bottom w:val="single" w:sz="1" w:space="0" w:color="000000"/>
            </w:tcBorders>
            <w:shd w:val="clear" w:color="auto" w:fill="auto"/>
          </w:tcPr>
          <w:p w14:paraId="162F723B" w14:textId="77777777" w:rsidR="00000000" w:rsidRDefault="007D11F5">
            <w:pPr>
              <w:pStyle w:val="Inhoudtabel"/>
              <w:rPr>
                <w:rFonts w:ascii="Corbel" w:hAnsi="Corbel"/>
                <w:sz w:val="20"/>
              </w:rPr>
            </w:pPr>
            <w:proofErr w:type="gramStart"/>
            <w:r>
              <w:rPr>
                <w:rFonts w:ascii="Corbel" w:hAnsi="Corbel"/>
                <w:sz w:val="20"/>
              </w:rPr>
              <w:t>versie</w:t>
            </w:r>
            <w:proofErr w:type="gramEnd"/>
          </w:p>
        </w:tc>
        <w:tc>
          <w:tcPr>
            <w:tcW w:w="3975" w:type="dxa"/>
            <w:tcBorders>
              <w:left w:val="single" w:sz="1" w:space="0" w:color="000000"/>
              <w:bottom w:val="single" w:sz="1" w:space="0" w:color="000000"/>
            </w:tcBorders>
            <w:shd w:val="clear" w:color="auto" w:fill="auto"/>
          </w:tcPr>
          <w:p w14:paraId="353DED6B"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23C9ED40" w14:textId="77777777" w:rsidR="00000000" w:rsidRDefault="007D11F5">
            <w:pPr>
              <w:pStyle w:val="Inhoudtabel"/>
              <w:shd w:val="clear" w:color="auto" w:fill="FF3333"/>
              <w:rPr>
                <w:rFonts w:ascii="Corbel" w:hAnsi="Corbel"/>
                <w:sz w:val="20"/>
              </w:rPr>
            </w:pPr>
          </w:p>
        </w:tc>
      </w:tr>
      <w:tr w:rsidR="00000000" w14:paraId="49F99F49" w14:textId="77777777">
        <w:tc>
          <w:tcPr>
            <w:tcW w:w="813" w:type="dxa"/>
            <w:tcBorders>
              <w:left w:val="single" w:sz="1" w:space="0" w:color="000000"/>
              <w:bottom w:val="single" w:sz="1" w:space="0" w:color="000000"/>
            </w:tcBorders>
            <w:shd w:val="clear" w:color="auto" w:fill="auto"/>
          </w:tcPr>
          <w:p w14:paraId="45F4B7E0" w14:textId="77777777" w:rsidR="00000000" w:rsidRDefault="007D11F5">
            <w:pPr>
              <w:pStyle w:val="Inhoudtabel"/>
              <w:rPr>
                <w:rFonts w:ascii="Corbel" w:hAnsi="Corbel"/>
                <w:sz w:val="20"/>
              </w:rPr>
            </w:pPr>
            <w:r>
              <w:rPr>
                <w:rFonts w:ascii="Corbel" w:hAnsi="Corbel"/>
                <w:sz w:val="20"/>
              </w:rPr>
              <w:t>D</w:t>
            </w:r>
          </w:p>
        </w:tc>
        <w:tc>
          <w:tcPr>
            <w:tcW w:w="3397" w:type="dxa"/>
            <w:tcBorders>
              <w:left w:val="single" w:sz="1" w:space="0" w:color="000000"/>
              <w:bottom w:val="single" w:sz="1" w:space="0" w:color="000000"/>
            </w:tcBorders>
            <w:shd w:val="clear" w:color="auto" w:fill="auto"/>
          </w:tcPr>
          <w:p w14:paraId="583EDF05" w14:textId="77777777" w:rsidR="00000000" w:rsidRDefault="007D11F5">
            <w:pPr>
              <w:pStyle w:val="Inhoudtabel"/>
              <w:rPr>
                <w:rFonts w:ascii="Corbel" w:hAnsi="Corbel"/>
                <w:sz w:val="20"/>
              </w:rPr>
            </w:pPr>
            <w:proofErr w:type="gramStart"/>
            <w:r>
              <w:rPr>
                <w:rFonts w:ascii="Corbel" w:hAnsi="Corbel"/>
                <w:sz w:val="20"/>
              </w:rPr>
              <w:t>status</w:t>
            </w:r>
            <w:proofErr w:type="gramEnd"/>
          </w:p>
        </w:tc>
        <w:tc>
          <w:tcPr>
            <w:tcW w:w="3975" w:type="dxa"/>
            <w:tcBorders>
              <w:left w:val="single" w:sz="1" w:space="0" w:color="000000"/>
              <w:bottom w:val="single" w:sz="1" w:space="0" w:color="000000"/>
            </w:tcBorders>
            <w:shd w:val="clear" w:color="auto" w:fill="auto"/>
          </w:tcPr>
          <w:p w14:paraId="7EFEAA10"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ACF338F" w14:textId="77777777" w:rsidR="00000000" w:rsidRDefault="007D11F5">
            <w:pPr>
              <w:pStyle w:val="Inhoudtabel"/>
              <w:shd w:val="clear" w:color="auto" w:fill="FF3333"/>
              <w:rPr>
                <w:rFonts w:ascii="Corbel" w:hAnsi="Corbel"/>
                <w:sz w:val="20"/>
              </w:rPr>
            </w:pPr>
          </w:p>
        </w:tc>
      </w:tr>
      <w:tr w:rsidR="00000000" w14:paraId="578CCB12" w14:textId="77777777">
        <w:tc>
          <w:tcPr>
            <w:tcW w:w="813" w:type="dxa"/>
            <w:tcBorders>
              <w:left w:val="single" w:sz="1" w:space="0" w:color="000000"/>
              <w:bottom w:val="single" w:sz="1" w:space="0" w:color="000000"/>
            </w:tcBorders>
            <w:shd w:val="clear" w:color="auto" w:fill="auto"/>
          </w:tcPr>
          <w:p w14:paraId="08607F0D" w14:textId="77777777" w:rsidR="00000000" w:rsidRDefault="007D11F5">
            <w:pPr>
              <w:pStyle w:val="Inhoudtabel"/>
              <w:rPr>
                <w:rFonts w:ascii="Corbel" w:hAnsi="Corbel"/>
                <w:sz w:val="20"/>
              </w:rPr>
            </w:pPr>
            <w:r>
              <w:rPr>
                <w:rFonts w:ascii="Corbel" w:hAnsi="Corbel"/>
                <w:sz w:val="20"/>
              </w:rPr>
              <w:t>E</w:t>
            </w:r>
          </w:p>
        </w:tc>
        <w:tc>
          <w:tcPr>
            <w:tcW w:w="3397" w:type="dxa"/>
            <w:tcBorders>
              <w:left w:val="single" w:sz="1" w:space="0" w:color="000000"/>
              <w:bottom w:val="single" w:sz="1" w:space="0" w:color="000000"/>
            </w:tcBorders>
            <w:shd w:val="clear" w:color="auto" w:fill="auto"/>
          </w:tcPr>
          <w:p w14:paraId="78F6CCCB" w14:textId="77777777" w:rsidR="00000000" w:rsidRDefault="007D11F5">
            <w:pPr>
              <w:pStyle w:val="Inhoudtabel"/>
              <w:rPr>
                <w:rFonts w:ascii="Corbel" w:hAnsi="Corbel"/>
                <w:sz w:val="20"/>
              </w:rPr>
            </w:pPr>
            <w:proofErr w:type="gramStart"/>
            <w:r>
              <w:rPr>
                <w:rFonts w:ascii="Corbel" w:hAnsi="Corbel"/>
                <w:sz w:val="20"/>
              </w:rPr>
              <w:t>opmerking</w:t>
            </w:r>
            <w:r>
              <w:rPr>
                <w:rFonts w:ascii="Corbel" w:hAnsi="Corbel"/>
                <w:sz w:val="20"/>
              </w:rPr>
              <w:t>en</w:t>
            </w:r>
            <w:proofErr w:type="gramEnd"/>
          </w:p>
        </w:tc>
        <w:tc>
          <w:tcPr>
            <w:tcW w:w="3975" w:type="dxa"/>
            <w:tcBorders>
              <w:left w:val="single" w:sz="1" w:space="0" w:color="000000"/>
              <w:bottom w:val="single" w:sz="1" w:space="0" w:color="000000"/>
            </w:tcBorders>
            <w:shd w:val="clear" w:color="auto" w:fill="auto"/>
          </w:tcPr>
          <w:p w14:paraId="2F1B74FE"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B6407D1" w14:textId="77777777" w:rsidR="00000000" w:rsidRDefault="007D11F5">
            <w:pPr>
              <w:pStyle w:val="Inhoudtabel"/>
              <w:shd w:val="clear" w:color="auto" w:fill="FF6600"/>
              <w:rPr>
                <w:rFonts w:ascii="Corbel" w:hAnsi="Corbel"/>
                <w:sz w:val="20"/>
              </w:rPr>
            </w:pPr>
          </w:p>
        </w:tc>
      </w:tr>
      <w:tr w:rsidR="00000000" w14:paraId="6251EC1A" w14:textId="77777777">
        <w:tc>
          <w:tcPr>
            <w:tcW w:w="813" w:type="dxa"/>
            <w:tcBorders>
              <w:left w:val="single" w:sz="1" w:space="0" w:color="000000"/>
              <w:bottom w:val="single" w:sz="1" w:space="0" w:color="000000"/>
            </w:tcBorders>
            <w:shd w:val="clear" w:color="auto" w:fill="auto"/>
          </w:tcPr>
          <w:p w14:paraId="4F574BD4" w14:textId="77777777" w:rsidR="00000000" w:rsidRDefault="007D11F5">
            <w:pPr>
              <w:pStyle w:val="Inhoudtabel"/>
              <w:rPr>
                <w:rFonts w:ascii="Corbel" w:hAnsi="Corbel"/>
                <w:sz w:val="20"/>
              </w:rPr>
            </w:pPr>
            <w:r>
              <w:rPr>
                <w:rFonts w:ascii="Corbel" w:hAnsi="Corbel"/>
                <w:sz w:val="20"/>
              </w:rPr>
              <w:t>F</w:t>
            </w:r>
          </w:p>
        </w:tc>
        <w:tc>
          <w:tcPr>
            <w:tcW w:w="3397" w:type="dxa"/>
            <w:tcBorders>
              <w:left w:val="single" w:sz="1" w:space="0" w:color="000000"/>
              <w:bottom w:val="single" w:sz="1" w:space="0" w:color="000000"/>
            </w:tcBorders>
            <w:shd w:val="clear" w:color="auto" w:fill="auto"/>
          </w:tcPr>
          <w:p w14:paraId="6304D922" w14:textId="77777777" w:rsidR="00000000" w:rsidRDefault="007D11F5">
            <w:pPr>
              <w:pStyle w:val="Inhoudtabel"/>
              <w:rPr>
                <w:rFonts w:ascii="Corbel" w:hAnsi="Corbel"/>
                <w:sz w:val="20"/>
              </w:rPr>
            </w:pPr>
            <w:proofErr w:type="spellStart"/>
            <w:proofErr w:type="gramStart"/>
            <w:r>
              <w:rPr>
                <w:rFonts w:ascii="Corbel" w:hAnsi="Corbel"/>
                <w:sz w:val="20"/>
              </w:rPr>
              <w:t>id</w:t>
            </w:r>
            <w:proofErr w:type="spellEnd"/>
            <w:proofErr w:type="gramEnd"/>
          </w:p>
        </w:tc>
        <w:tc>
          <w:tcPr>
            <w:tcW w:w="3975" w:type="dxa"/>
            <w:tcBorders>
              <w:left w:val="single" w:sz="1" w:space="0" w:color="000000"/>
              <w:bottom w:val="single" w:sz="1" w:space="0" w:color="000000"/>
            </w:tcBorders>
            <w:shd w:val="clear" w:color="auto" w:fill="auto"/>
          </w:tcPr>
          <w:p w14:paraId="4C0AD461" w14:textId="77777777" w:rsidR="00000000" w:rsidRDefault="007D11F5">
            <w:pPr>
              <w:pStyle w:val="Inhoudtabel"/>
              <w:rPr>
                <w:rFonts w:ascii="Corbel" w:hAnsi="Corbel"/>
                <w:sz w:val="20"/>
              </w:rPr>
            </w:pPr>
            <w:proofErr w:type="spellStart"/>
            <w:proofErr w:type="gramStart"/>
            <w:r>
              <w:rPr>
                <w:rFonts w:ascii="Corbel" w:hAnsi="Corbel"/>
                <w:sz w:val="20"/>
              </w:rPr>
              <w:t>id</w:t>
            </w:r>
            <w:proofErr w:type="spellEnd"/>
            <w:proofErr w:type="gramEnd"/>
            <w:r>
              <w:rPr>
                <w:rFonts w:ascii="Corbel" w:hAnsi="Corbel"/>
                <w:sz w:val="20"/>
              </w:rPr>
              <w:t xml:space="preserve"> van de S bibliotheek</w:t>
            </w:r>
          </w:p>
        </w:tc>
        <w:tc>
          <w:tcPr>
            <w:tcW w:w="1458" w:type="dxa"/>
            <w:tcBorders>
              <w:left w:val="single" w:sz="1" w:space="0" w:color="000000"/>
              <w:bottom w:val="single" w:sz="1" w:space="0" w:color="000000"/>
              <w:right w:val="single" w:sz="1" w:space="0" w:color="000000"/>
            </w:tcBorders>
            <w:shd w:val="clear" w:color="auto" w:fill="auto"/>
          </w:tcPr>
          <w:p w14:paraId="56825DB6" w14:textId="77777777" w:rsidR="00000000" w:rsidRDefault="007D11F5">
            <w:pPr>
              <w:pStyle w:val="Inhoudtabel"/>
              <w:shd w:val="clear" w:color="auto" w:fill="0084D1"/>
              <w:rPr>
                <w:rFonts w:ascii="Corbel" w:hAnsi="Corbel"/>
                <w:sz w:val="20"/>
              </w:rPr>
            </w:pPr>
          </w:p>
        </w:tc>
      </w:tr>
    </w:tbl>
    <w:p w14:paraId="7BDB8B3E" w14:textId="77777777" w:rsidR="00000000" w:rsidRDefault="007D11F5">
      <w:pPr>
        <w:pStyle w:val="Inhoudtabel"/>
        <w:rPr>
          <w:rFonts w:ascii="Corbel" w:hAnsi="Corbel"/>
          <w:sz w:val="20"/>
          <w:szCs w:val="22"/>
          <w:lang w:val="en-US"/>
        </w:rPr>
      </w:pPr>
      <w:proofErr w:type="spellStart"/>
      <w:r>
        <w:rPr>
          <w:rFonts w:ascii="Corbel" w:hAnsi="Corbel"/>
          <w:sz w:val="20"/>
          <w:szCs w:val="22"/>
          <w:lang w:val="en-US"/>
        </w:rPr>
        <w:t>einde</w:t>
      </w:r>
      <w:proofErr w:type="spellEnd"/>
      <w:r>
        <w:rPr>
          <w:rFonts w:ascii="Corbel" w:hAnsi="Corbel"/>
          <w:sz w:val="20"/>
          <w:szCs w:val="22"/>
          <w:lang w:val="en-US"/>
        </w:rPr>
        <w:t xml:space="preserve"> </w:t>
      </w:r>
      <w:proofErr w:type="spellStart"/>
      <w:r>
        <w:rPr>
          <w:rFonts w:ascii="Corbel" w:hAnsi="Corbel"/>
          <w:sz w:val="20"/>
          <w:szCs w:val="22"/>
          <w:lang w:val="en-US"/>
        </w:rPr>
        <w:t>tabel</w:t>
      </w:r>
      <w:proofErr w:type="spellEnd"/>
    </w:p>
    <w:p w14:paraId="3079B5A5" w14:textId="77777777" w:rsidR="00000000" w:rsidRDefault="007D11F5">
      <w:pPr>
        <w:pStyle w:val="Inhoudtabel"/>
        <w:rPr>
          <w:rFonts w:ascii="Corbel" w:hAnsi="Corbel"/>
          <w:sz w:val="20"/>
          <w:szCs w:val="22"/>
          <w:lang w:val="en-US"/>
        </w:rPr>
      </w:pPr>
    </w:p>
    <w:p w14:paraId="483A58FA" w14:textId="77777777" w:rsidR="00000000" w:rsidRDefault="007D11F5">
      <w:pPr>
        <w:pStyle w:val="Plattetekst"/>
      </w:pPr>
      <w:proofErr w:type="gramStart"/>
      <w:r>
        <w:rPr>
          <w:b/>
          <w:bCs/>
        </w:rPr>
        <w:t>import  WIJZIGEN</w:t>
      </w:r>
      <w:proofErr w:type="gramEnd"/>
      <w:r>
        <w:rPr>
          <w:b/>
          <w:bCs/>
        </w:rPr>
        <w:t xml:space="preserve">:  </w:t>
      </w:r>
    </w:p>
    <w:p w14:paraId="01744717" w14:textId="77777777" w:rsidR="00000000" w:rsidRDefault="007D11F5">
      <w:pPr>
        <w:pStyle w:val="Plattetekst"/>
        <w:rPr>
          <w:b/>
          <w:bCs/>
        </w:rPr>
      </w:pPr>
      <w:proofErr w:type="gramStart"/>
      <w:r>
        <w:t>kolom</w:t>
      </w:r>
      <w:proofErr w:type="gramEnd"/>
      <w:r>
        <w:t xml:space="preserve"> C –  versienummer  NLCS</w:t>
      </w:r>
      <w:r>
        <w:br/>
        <w:t>kolom D –  GEWIJZIGD of VERVALLEN</w:t>
      </w:r>
      <w:r>
        <w:br/>
        <w:t>kolom E – mogelijke aanvullende opmerkingen</w:t>
      </w:r>
    </w:p>
    <w:p w14:paraId="64D7EFC8" w14:textId="77777777" w:rsidR="00000000" w:rsidRDefault="007D11F5">
      <w:pPr>
        <w:pStyle w:val="Plattetekst"/>
        <w:rPr>
          <w:szCs w:val="22"/>
          <w:lang w:val="en-US"/>
        </w:rPr>
      </w:pPr>
      <w:proofErr w:type="gramStart"/>
      <w:r>
        <w:rPr>
          <w:b/>
          <w:bCs/>
        </w:rPr>
        <w:t>import  NIEUW</w:t>
      </w:r>
      <w:proofErr w:type="gramEnd"/>
      <w:r>
        <w:rPr>
          <w:b/>
          <w:bCs/>
        </w:rPr>
        <w:t xml:space="preserve">: </w:t>
      </w:r>
    </w:p>
    <w:p w14:paraId="4B16AEDD" w14:textId="77777777" w:rsidR="00000000" w:rsidRDefault="007D11F5">
      <w:pPr>
        <w:pStyle w:val="Plattetekst"/>
        <w:rPr>
          <w:szCs w:val="22"/>
          <w:lang w:val="en-US"/>
        </w:rPr>
      </w:pPr>
      <w:proofErr w:type="spellStart"/>
      <w:r>
        <w:rPr>
          <w:szCs w:val="22"/>
          <w:lang w:val="en-US"/>
        </w:rPr>
        <w:t>kolom</w:t>
      </w:r>
      <w:proofErr w:type="spellEnd"/>
      <w:r>
        <w:rPr>
          <w:szCs w:val="22"/>
          <w:lang w:val="en-US"/>
        </w:rPr>
        <w:t xml:space="preserve"> C </w:t>
      </w:r>
      <w:proofErr w:type="gramStart"/>
      <w:r>
        <w:rPr>
          <w:szCs w:val="22"/>
          <w:lang w:val="en-US"/>
        </w:rPr>
        <w:t xml:space="preserve">–  </w:t>
      </w:r>
      <w:proofErr w:type="spellStart"/>
      <w:r>
        <w:rPr>
          <w:szCs w:val="22"/>
          <w:lang w:val="en-US"/>
        </w:rPr>
        <w:t>versienummer</w:t>
      </w:r>
      <w:proofErr w:type="spellEnd"/>
      <w:proofErr w:type="gramEnd"/>
      <w:r>
        <w:rPr>
          <w:szCs w:val="22"/>
          <w:lang w:val="en-US"/>
        </w:rPr>
        <w:t xml:space="preserve">  NLCS</w:t>
      </w:r>
      <w:r>
        <w:rPr>
          <w:szCs w:val="22"/>
          <w:lang w:val="en-US"/>
        </w:rPr>
        <w:br/>
      </w:r>
      <w:proofErr w:type="spellStart"/>
      <w:r>
        <w:rPr>
          <w:szCs w:val="22"/>
          <w:lang w:val="en-US"/>
        </w:rPr>
        <w:t>kolom</w:t>
      </w:r>
      <w:proofErr w:type="spellEnd"/>
      <w:r>
        <w:rPr>
          <w:szCs w:val="22"/>
          <w:lang w:val="en-US"/>
        </w:rPr>
        <w:t xml:space="preserve"> D –  NIEUW</w:t>
      </w:r>
      <w:r>
        <w:rPr>
          <w:szCs w:val="22"/>
          <w:lang w:val="en-US"/>
        </w:rPr>
        <w:br/>
      </w:r>
      <w:proofErr w:type="spellStart"/>
      <w:r>
        <w:rPr>
          <w:szCs w:val="22"/>
          <w:lang w:val="en-US"/>
        </w:rPr>
        <w:t>kolom</w:t>
      </w:r>
      <w:proofErr w:type="spellEnd"/>
      <w:r>
        <w:rPr>
          <w:szCs w:val="22"/>
          <w:lang w:val="en-US"/>
        </w:rPr>
        <w:t xml:space="preserve"> E – </w:t>
      </w:r>
      <w:proofErr w:type="spellStart"/>
      <w:r>
        <w:rPr>
          <w:szCs w:val="22"/>
          <w:lang w:val="en-US"/>
        </w:rPr>
        <w:t>mogel</w:t>
      </w:r>
      <w:r>
        <w:rPr>
          <w:szCs w:val="22"/>
          <w:lang w:val="en-US"/>
        </w:rPr>
        <w:t>ijke</w:t>
      </w:r>
      <w:proofErr w:type="spellEnd"/>
      <w:r>
        <w:rPr>
          <w:szCs w:val="22"/>
          <w:lang w:val="en-US"/>
        </w:rPr>
        <w:t xml:space="preserve"> </w:t>
      </w:r>
      <w:proofErr w:type="spellStart"/>
      <w:r>
        <w:rPr>
          <w:szCs w:val="22"/>
          <w:lang w:val="en-US"/>
        </w:rPr>
        <w:t>aanvullende</w:t>
      </w:r>
      <w:proofErr w:type="spellEnd"/>
      <w:r>
        <w:rPr>
          <w:szCs w:val="22"/>
          <w:lang w:val="en-US"/>
        </w:rPr>
        <w:t xml:space="preserve"> </w:t>
      </w:r>
      <w:proofErr w:type="spellStart"/>
      <w:r>
        <w:rPr>
          <w:szCs w:val="22"/>
          <w:lang w:val="en-US"/>
        </w:rPr>
        <w:t>opmerkingen</w:t>
      </w:r>
      <w:proofErr w:type="spellEnd"/>
      <w:r>
        <w:rPr>
          <w:szCs w:val="22"/>
          <w:lang w:val="en-US"/>
        </w:rPr>
        <w:br/>
      </w:r>
      <w:proofErr w:type="spellStart"/>
      <w:r>
        <w:rPr>
          <w:szCs w:val="22"/>
          <w:lang w:val="en-US"/>
        </w:rPr>
        <w:t>kolom</w:t>
      </w:r>
      <w:proofErr w:type="spellEnd"/>
      <w:r>
        <w:rPr>
          <w:szCs w:val="22"/>
          <w:lang w:val="en-US"/>
        </w:rPr>
        <w:t xml:space="preserve"> F – </w:t>
      </w:r>
      <w:proofErr w:type="spellStart"/>
      <w:r>
        <w:rPr>
          <w:szCs w:val="22"/>
          <w:lang w:val="en-US"/>
        </w:rPr>
        <w:t>leeg</w:t>
      </w:r>
      <w:proofErr w:type="spellEnd"/>
    </w:p>
    <w:p w14:paraId="403F261B" w14:textId="77777777" w:rsidR="00000000" w:rsidRDefault="007D11F5">
      <w:pPr>
        <w:pStyle w:val="Plattetekst"/>
        <w:rPr>
          <w:szCs w:val="22"/>
          <w:lang w:val="en-US"/>
        </w:rPr>
      </w:pPr>
    </w:p>
    <w:p w14:paraId="51A5C122" w14:textId="77777777" w:rsidR="00000000" w:rsidRDefault="007D11F5">
      <w:pPr>
        <w:pStyle w:val="Plattetekst"/>
        <w:rPr>
          <w:szCs w:val="22"/>
          <w:lang w:val="en-US"/>
        </w:rPr>
      </w:pPr>
    </w:p>
    <w:p w14:paraId="5EEF21B2" w14:textId="77777777" w:rsidR="00000000" w:rsidRDefault="007D11F5">
      <w:pPr>
        <w:pStyle w:val="Kop2"/>
        <w:pageBreakBefore/>
        <w:rPr>
          <w:bCs/>
          <w:szCs w:val="22"/>
          <w:lang w:val="en-US"/>
        </w:rPr>
      </w:pPr>
      <w:bookmarkStart w:id="68" w:name="__RefHeading__5778_1560394716"/>
      <w:bookmarkEnd w:id="68"/>
      <w:proofErr w:type="spellStart"/>
      <w:r>
        <w:rPr>
          <w:szCs w:val="22"/>
          <w:lang w:val="en-US"/>
        </w:rPr>
        <w:lastRenderedPageBreak/>
        <w:t>Symbolen</w:t>
      </w:r>
      <w:proofErr w:type="spellEnd"/>
    </w:p>
    <w:p w14:paraId="16EC9C88" w14:textId="77777777" w:rsidR="00000000" w:rsidRDefault="007D11F5">
      <w:pPr>
        <w:pStyle w:val="Plattetekst"/>
      </w:pPr>
      <w:r>
        <w:rPr>
          <w:b/>
          <w:bCs/>
          <w:szCs w:val="22"/>
          <w:lang w:val="en-US"/>
        </w:rPr>
        <w:t>WIJZIGEN / NIEUW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13"/>
        <w:gridCol w:w="3397"/>
        <w:gridCol w:w="3975"/>
        <w:gridCol w:w="1458"/>
      </w:tblGrid>
      <w:tr w:rsidR="00000000" w14:paraId="5F0379EC" w14:textId="77777777">
        <w:tc>
          <w:tcPr>
            <w:tcW w:w="813" w:type="dxa"/>
            <w:tcBorders>
              <w:top w:val="single" w:sz="1" w:space="0" w:color="000000"/>
              <w:left w:val="single" w:sz="1" w:space="0" w:color="000000"/>
              <w:bottom w:val="single" w:sz="1" w:space="0" w:color="000000"/>
            </w:tcBorders>
            <w:shd w:val="clear" w:color="auto" w:fill="CCCCCC"/>
          </w:tcPr>
          <w:p w14:paraId="0E3DD258" w14:textId="77777777" w:rsidR="00000000" w:rsidRDefault="007D11F5">
            <w:pPr>
              <w:pStyle w:val="Inhoudtabel"/>
              <w:rPr>
                <w:rFonts w:ascii="Corbel" w:hAnsi="Corbel"/>
                <w:sz w:val="20"/>
              </w:rPr>
            </w:pPr>
            <w:proofErr w:type="gramStart"/>
            <w:r>
              <w:rPr>
                <w:rFonts w:ascii="Corbel" w:hAnsi="Corbel"/>
                <w:sz w:val="20"/>
              </w:rPr>
              <w:t>kolom</w:t>
            </w:r>
            <w:proofErr w:type="gramEnd"/>
          </w:p>
        </w:tc>
        <w:tc>
          <w:tcPr>
            <w:tcW w:w="3397" w:type="dxa"/>
            <w:tcBorders>
              <w:top w:val="single" w:sz="1" w:space="0" w:color="000000"/>
              <w:left w:val="single" w:sz="1" w:space="0" w:color="000000"/>
              <w:bottom w:val="single" w:sz="1" w:space="0" w:color="000000"/>
            </w:tcBorders>
            <w:shd w:val="clear" w:color="auto" w:fill="CCCCCC"/>
          </w:tcPr>
          <w:p w14:paraId="74BB31A3" w14:textId="77777777" w:rsidR="00000000" w:rsidRDefault="007D11F5">
            <w:pPr>
              <w:pStyle w:val="Inhoudtabel"/>
              <w:rPr>
                <w:rFonts w:ascii="Corbel" w:hAnsi="Corbel"/>
                <w:sz w:val="20"/>
              </w:rPr>
            </w:pPr>
            <w:proofErr w:type="gramStart"/>
            <w:r>
              <w:rPr>
                <w:rFonts w:ascii="Corbel" w:hAnsi="Corbel"/>
                <w:sz w:val="20"/>
              </w:rPr>
              <w:t>tekst</w:t>
            </w:r>
            <w:proofErr w:type="gramEnd"/>
          </w:p>
        </w:tc>
        <w:tc>
          <w:tcPr>
            <w:tcW w:w="3975" w:type="dxa"/>
            <w:tcBorders>
              <w:top w:val="single" w:sz="1" w:space="0" w:color="000000"/>
              <w:left w:val="single" w:sz="1" w:space="0" w:color="000000"/>
              <w:bottom w:val="single" w:sz="1" w:space="0" w:color="000000"/>
            </w:tcBorders>
            <w:shd w:val="clear" w:color="auto" w:fill="CCCCCC"/>
          </w:tcPr>
          <w:p w14:paraId="4C6C38D8" w14:textId="77777777" w:rsidR="00000000" w:rsidRDefault="007D11F5">
            <w:pPr>
              <w:pStyle w:val="Inhoudtabel"/>
              <w:rPr>
                <w:rFonts w:ascii="Corbel" w:hAnsi="Corbel"/>
                <w:sz w:val="20"/>
              </w:rPr>
            </w:pPr>
            <w:proofErr w:type="gramStart"/>
            <w:r>
              <w:rPr>
                <w:rFonts w:ascii="Corbel" w:hAnsi="Corbel"/>
                <w:sz w:val="20"/>
              </w:rPr>
              <w:t>extra</w:t>
            </w:r>
            <w:proofErr w:type="gramEnd"/>
            <w:r>
              <w:rPr>
                <w:rFonts w:ascii="Corbel" w:hAnsi="Corbel"/>
                <w:sz w:val="20"/>
              </w:rPr>
              <w:t xml:space="preserve"> informatie</w:t>
            </w:r>
          </w:p>
        </w:tc>
        <w:tc>
          <w:tcPr>
            <w:tcW w:w="1458" w:type="dxa"/>
            <w:tcBorders>
              <w:top w:val="single" w:sz="1" w:space="0" w:color="000000"/>
              <w:left w:val="single" w:sz="1" w:space="0" w:color="000000"/>
              <w:bottom w:val="single" w:sz="1" w:space="0" w:color="000000"/>
              <w:right w:val="single" w:sz="1" w:space="0" w:color="000000"/>
            </w:tcBorders>
            <w:shd w:val="clear" w:color="auto" w:fill="CCCCCC"/>
          </w:tcPr>
          <w:p w14:paraId="6ECD8F68" w14:textId="77777777" w:rsidR="00000000" w:rsidRDefault="007D11F5">
            <w:pPr>
              <w:pStyle w:val="Inhoudtabel"/>
            </w:pPr>
            <w:proofErr w:type="gramStart"/>
            <w:r>
              <w:rPr>
                <w:rFonts w:ascii="Corbel" w:hAnsi="Corbel"/>
                <w:sz w:val="20"/>
              </w:rPr>
              <w:t>kleur</w:t>
            </w:r>
            <w:proofErr w:type="gramEnd"/>
          </w:p>
        </w:tc>
      </w:tr>
      <w:tr w:rsidR="00000000" w14:paraId="3879FCD8" w14:textId="77777777">
        <w:tc>
          <w:tcPr>
            <w:tcW w:w="813" w:type="dxa"/>
            <w:tcBorders>
              <w:left w:val="single" w:sz="1" w:space="0" w:color="000000"/>
              <w:bottom w:val="single" w:sz="1" w:space="0" w:color="000000"/>
            </w:tcBorders>
            <w:shd w:val="clear" w:color="auto" w:fill="auto"/>
          </w:tcPr>
          <w:p w14:paraId="2369375D" w14:textId="77777777" w:rsidR="00000000" w:rsidRDefault="007D11F5">
            <w:pPr>
              <w:pStyle w:val="Inhoudtabel"/>
              <w:rPr>
                <w:rFonts w:ascii="Corbel" w:hAnsi="Corbel"/>
                <w:sz w:val="20"/>
              </w:rPr>
            </w:pPr>
            <w:r>
              <w:rPr>
                <w:rFonts w:ascii="Corbel" w:hAnsi="Corbel"/>
                <w:sz w:val="20"/>
              </w:rPr>
              <w:t>A</w:t>
            </w:r>
          </w:p>
        </w:tc>
        <w:tc>
          <w:tcPr>
            <w:tcW w:w="3397" w:type="dxa"/>
            <w:tcBorders>
              <w:left w:val="single" w:sz="1" w:space="0" w:color="000000"/>
              <w:bottom w:val="single" w:sz="1" w:space="0" w:color="000000"/>
            </w:tcBorders>
            <w:shd w:val="clear" w:color="auto" w:fill="auto"/>
          </w:tcPr>
          <w:p w14:paraId="167DC274" w14:textId="77777777" w:rsidR="00000000" w:rsidRDefault="007D11F5">
            <w:pPr>
              <w:pStyle w:val="Inhoudtabel"/>
              <w:rPr>
                <w:rFonts w:ascii="Corbel" w:hAnsi="Corbel"/>
                <w:sz w:val="20"/>
              </w:rPr>
            </w:pPr>
            <w:proofErr w:type="gramStart"/>
            <w:r>
              <w:rPr>
                <w:rFonts w:ascii="Corbel" w:hAnsi="Corbel"/>
                <w:sz w:val="20"/>
              </w:rPr>
              <w:t>bib</w:t>
            </w:r>
            <w:proofErr w:type="gramEnd"/>
          </w:p>
        </w:tc>
        <w:tc>
          <w:tcPr>
            <w:tcW w:w="3975" w:type="dxa"/>
            <w:tcBorders>
              <w:left w:val="single" w:sz="1" w:space="0" w:color="000000"/>
              <w:bottom w:val="single" w:sz="1" w:space="0" w:color="000000"/>
            </w:tcBorders>
            <w:shd w:val="clear" w:color="auto" w:fill="auto"/>
          </w:tcPr>
          <w:p w14:paraId="7199A38B"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2E240FAC" w14:textId="77777777" w:rsidR="00000000" w:rsidRDefault="007D11F5">
            <w:pPr>
              <w:pStyle w:val="Inhoudtabel"/>
              <w:shd w:val="clear" w:color="auto" w:fill="FF3333"/>
              <w:rPr>
                <w:rFonts w:ascii="Corbel" w:hAnsi="Corbel"/>
                <w:sz w:val="20"/>
              </w:rPr>
            </w:pPr>
          </w:p>
        </w:tc>
      </w:tr>
      <w:tr w:rsidR="00000000" w14:paraId="2A2464EA" w14:textId="77777777">
        <w:tc>
          <w:tcPr>
            <w:tcW w:w="813" w:type="dxa"/>
            <w:tcBorders>
              <w:left w:val="single" w:sz="1" w:space="0" w:color="000000"/>
              <w:bottom w:val="single" w:sz="1" w:space="0" w:color="000000"/>
            </w:tcBorders>
            <w:shd w:val="clear" w:color="auto" w:fill="auto"/>
          </w:tcPr>
          <w:p w14:paraId="3AE5CF9F" w14:textId="77777777" w:rsidR="00000000" w:rsidRDefault="007D11F5">
            <w:pPr>
              <w:pStyle w:val="Inhoudtabel"/>
              <w:rPr>
                <w:rFonts w:ascii="Corbel" w:hAnsi="Corbel"/>
                <w:sz w:val="20"/>
              </w:rPr>
            </w:pPr>
            <w:r>
              <w:rPr>
                <w:rFonts w:ascii="Corbel" w:hAnsi="Corbel"/>
                <w:sz w:val="20"/>
              </w:rPr>
              <w:t>B</w:t>
            </w:r>
          </w:p>
        </w:tc>
        <w:tc>
          <w:tcPr>
            <w:tcW w:w="3397" w:type="dxa"/>
            <w:tcBorders>
              <w:left w:val="single" w:sz="1" w:space="0" w:color="000000"/>
              <w:bottom w:val="single" w:sz="1" w:space="0" w:color="000000"/>
            </w:tcBorders>
            <w:shd w:val="clear" w:color="auto" w:fill="auto"/>
          </w:tcPr>
          <w:p w14:paraId="1D5AE8D8" w14:textId="77777777" w:rsidR="00000000" w:rsidRDefault="007D11F5">
            <w:pPr>
              <w:pStyle w:val="Inhoudtabel"/>
              <w:rPr>
                <w:rFonts w:ascii="Corbel" w:hAnsi="Corbel"/>
                <w:sz w:val="20"/>
              </w:rPr>
            </w:pPr>
            <w:proofErr w:type="gramStart"/>
            <w:r>
              <w:rPr>
                <w:rFonts w:ascii="Corbel" w:hAnsi="Corbel"/>
                <w:sz w:val="20"/>
              </w:rPr>
              <w:t>fase</w:t>
            </w:r>
            <w:proofErr w:type="gramEnd"/>
          </w:p>
        </w:tc>
        <w:tc>
          <w:tcPr>
            <w:tcW w:w="3975" w:type="dxa"/>
            <w:tcBorders>
              <w:left w:val="single" w:sz="1" w:space="0" w:color="000000"/>
              <w:bottom w:val="single" w:sz="1" w:space="0" w:color="000000"/>
            </w:tcBorders>
            <w:shd w:val="clear" w:color="auto" w:fill="auto"/>
          </w:tcPr>
          <w:p w14:paraId="43A37764"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712817C2" w14:textId="77777777" w:rsidR="00000000" w:rsidRDefault="007D11F5">
            <w:pPr>
              <w:pStyle w:val="Inhoudtabel"/>
              <w:shd w:val="clear" w:color="auto" w:fill="FF6600"/>
              <w:rPr>
                <w:rFonts w:ascii="Corbel" w:hAnsi="Corbel"/>
                <w:sz w:val="20"/>
              </w:rPr>
            </w:pPr>
          </w:p>
        </w:tc>
      </w:tr>
      <w:tr w:rsidR="00000000" w14:paraId="526A61C6" w14:textId="77777777">
        <w:tc>
          <w:tcPr>
            <w:tcW w:w="813" w:type="dxa"/>
            <w:tcBorders>
              <w:left w:val="single" w:sz="1" w:space="0" w:color="000000"/>
              <w:bottom w:val="single" w:sz="1" w:space="0" w:color="000000"/>
            </w:tcBorders>
            <w:shd w:val="clear" w:color="auto" w:fill="auto"/>
          </w:tcPr>
          <w:p w14:paraId="51402D2A" w14:textId="77777777" w:rsidR="00000000" w:rsidRDefault="007D11F5">
            <w:pPr>
              <w:pStyle w:val="Inhoudtabel"/>
              <w:rPr>
                <w:rFonts w:ascii="Corbel" w:hAnsi="Corbel"/>
                <w:sz w:val="20"/>
              </w:rPr>
            </w:pPr>
            <w:r>
              <w:rPr>
                <w:rFonts w:ascii="Corbel" w:hAnsi="Corbel"/>
                <w:sz w:val="20"/>
              </w:rPr>
              <w:t>C</w:t>
            </w:r>
          </w:p>
        </w:tc>
        <w:tc>
          <w:tcPr>
            <w:tcW w:w="3397" w:type="dxa"/>
            <w:tcBorders>
              <w:left w:val="single" w:sz="1" w:space="0" w:color="000000"/>
              <w:bottom w:val="single" w:sz="1" w:space="0" w:color="000000"/>
            </w:tcBorders>
            <w:shd w:val="clear" w:color="auto" w:fill="auto"/>
          </w:tcPr>
          <w:p w14:paraId="26117B07" w14:textId="77777777" w:rsidR="00000000" w:rsidRDefault="007D11F5">
            <w:pPr>
              <w:pStyle w:val="Inhoudtabel"/>
              <w:rPr>
                <w:rFonts w:ascii="Corbel" w:hAnsi="Corbel"/>
                <w:sz w:val="20"/>
              </w:rPr>
            </w:pPr>
            <w:proofErr w:type="gramStart"/>
            <w:r>
              <w:rPr>
                <w:rFonts w:ascii="Corbel" w:hAnsi="Corbel"/>
                <w:sz w:val="20"/>
              </w:rPr>
              <w:t>symbool</w:t>
            </w:r>
            <w:proofErr w:type="gramEnd"/>
          </w:p>
        </w:tc>
        <w:tc>
          <w:tcPr>
            <w:tcW w:w="3975" w:type="dxa"/>
            <w:tcBorders>
              <w:left w:val="single" w:sz="1" w:space="0" w:color="000000"/>
              <w:bottom w:val="single" w:sz="1" w:space="0" w:color="000000"/>
            </w:tcBorders>
            <w:shd w:val="clear" w:color="auto" w:fill="auto"/>
          </w:tcPr>
          <w:p w14:paraId="07A97C0F"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C090DFD" w14:textId="77777777" w:rsidR="00000000" w:rsidRDefault="007D11F5">
            <w:pPr>
              <w:pStyle w:val="Inhoudtabel"/>
              <w:shd w:val="clear" w:color="auto" w:fill="FF3333"/>
              <w:rPr>
                <w:rFonts w:ascii="Corbel" w:hAnsi="Corbel"/>
                <w:sz w:val="20"/>
              </w:rPr>
            </w:pPr>
          </w:p>
        </w:tc>
      </w:tr>
      <w:tr w:rsidR="00000000" w14:paraId="18405C70" w14:textId="77777777">
        <w:tc>
          <w:tcPr>
            <w:tcW w:w="813" w:type="dxa"/>
            <w:tcBorders>
              <w:left w:val="single" w:sz="1" w:space="0" w:color="000000"/>
              <w:bottom w:val="single" w:sz="1" w:space="0" w:color="000000"/>
            </w:tcBorders>
            <w:shd w:val="clear" w:color="auto" w:fill="auto"/>
          </w:tcPr>
          <w:p w14:paraId="5635D1FA" w14:textId="77777777" w:rsidR="00000000" w:rsidRDefault="007D11F5">
            <w:pPr>
              <w:pStyle w:val="Inhoudtabel"/>
              <w:rPr>
                <w:rFonts w:ascii="Corbel" w:hAnsi="Corbel"/>
                <w:sz w:val="20"/>
              </w:rPr>
            </w:pPr>
            <w:r>
              <w:rPr>
                <w:rFonts w:ascii="Corbel" w:hAnsi="Corbel"/>
                <w:sz w:val="20"/>
              </w:rPr>
              <w:t>D</w:t>
            </w:r>
          </w:p>
        </w:tc>
        <w:tc>
          <w:tcPr>
            <w:tcW w:w="3397" w:type="dxa"/>
            <w:tcBorders>
              <w:left w:val="single" w:sz="1" w:space="0" w:color="000000"/>
              <w:bottom w:val="single" w:sz="1" w:space="0" w:color="000000"/>
            </w:tcBorders>
            <w:shd w:val="clear" w:color="auto" w:fill="auto"/>
          </w:tcPr>
          <w:p w14:paraId="69C556FC" w14:textId="77777777" w:rsidR="00000000" w:rsidRDefault="007D11F5">
            <w:pPr>
              <w:pStyle w:val="Inhoudtabel"/>
              <w:rPr>
                <w:rFonts w:ascii="Corbel" w:hAnsi="Corbel"/>
                <w:sz w:val="20"/>
              </w:rPr>
            </w:pPr>
            <w:proofErr w:type="spellStart"/>
            <w:proofErr w:type="gramStart"/>
            <w:r>
              <w:rPr>
                <w:rFonts w:ascii="Corbel" w:hAnsi="Corbel"/>
                <w:sz w:val="20"/>
              </w:rPr>
              <w:t>opt</w:t>
            </w:r>
            <w:proofErr w:type="spellEnd"/>
            <w:proofErr w:type="gramEnd"/>
          </w:p>
        </w:tc>
        <w:tc>
          <w:tcPr>
            <w:tcW w:w="3975" w:type="dxa"/>
            <w:tcBorders>
              <w:left w:val="single" w:sz="1" w:space="0" w:color="000000"/>
              <w:bottom w:val="single" w:sz="1" w:space="0" w:color="000000"/>
            </w:tcBorders>
            <w:shd w:val="clear" w:color="auto" w:fill="auto"/>
          </w:tcPr>
          <w:p w14:paraId="52A6E25A"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67468A9B" w14:textId="77777777" w:rsidR="00000000" w:rsidRDefault="007D11F5">
            <w:pPr>
              <w:pStyle w:val="Inhoudtabel"/>
              <w:shd w:val="clear" w:color="auto" w:fill="FF6600"/>
              <w:rPr>
                <w:rFonts w:ascii="Corbel" w:hAnsi="Corbel"/>
                <w:sz w:val="20"/>
              </w:rPr>
            </w:pPr>
          </w:p>
        </w:tc>
      </w:tr>
      <w:tr w:rsidR="00000000" w14:paraId="70858B86" w14:textId="77777777">
        <w:tc>
          <w:tcPr>
            <w:tcW w:w="813" w:type="dxa"/>
            <w:tcBorders>
              <w:left w:val="single" w:sz="1" w:space="0" w:color="000000"/>
              <w:bottom w:val="single" w:sz="1" w:space="0" w:color="000000"/>
            </w:tcBorders>
            <w:shd w:val="clear" w:color="auto" w:fill="auto"/>
          </w:tcPr>
          <w:p w14:paraId="7826FF63" w14:textId="77777777" w:rsidR="00000000" w:rsidRDefault="007D11F5">
            <w:pPr>
              <w:pStyle w:val="Inhoudtabel"/>
              <w:rPr>
                <w:rFonts w:ascii="Corbel" w:hAnsi="Corbel"/>
                <w:sz w:val="20"/>
              </w:rPr>
            </w:pPr>
            <w:r>
              <w:rPr>
                <w:rFonts w:ascii="Corbel" w:hAnsi="Corbel"/>
                <w:sz w:val="20"/>
              </w:rPr>
              <w:t>E</w:t>
            </w:r>
          </w:p>
        </w:tc>
        <w:tc>
          <w:tcPr>
            <w:tcW w:w="3397" w:type="dxa"/>
            <w:tcBorders>
              <w:left w:val="single" w:sz="1" w:space="0" w:color="000000"/>
              <w:bottom w:val="single" w:sz="1" w:space="0" w:color="000000"/>
            </w:tcBorders>
            <w:shd w:val="clear" w:color="auto" w:fill="auto"/>
          </w:tcPr>
          <w:p w14:paraId="0B207CD8" w14:textId="77777777" w:rsidR="00000000" w:rsidRDefault="007D11F5">
            <w:pPr>
              <w:pStyle w:val="Inhoudtabel"/>
              <w:rPr>
                <w:rFonts w:ascii="Corbel" w:hAnsi="Corbel"/>
                <w:sz w:val="20"/>
              </w:rPr>
            </w:pPr>
            <w:proofErr w:type="gramStart"/>
            <w:r>
              <w:rPr>
                <w:rFonts w:ascii="Corbel" w:hAnsi="Corbel"/>
                <w:sz w:val="20"/>
              </w:rPr>
              <w:t>versie</w:t>
            </w:r>
            <w:proofErr w:type="gramEnd"/>
            <w:r>
              <w:rPr>
                <w:rFonts w:ascii="Corbel" w:hAnsi="Corbel"/>
                <w:sz w:val="20"/>
              </w:rPr>
              <w:t xml:space="preserve"> </w:t>
            </w:r>
          </w:p>
        </w:tc>
        <w:tc>
          <w:tcPr>
            <w:tcW w:w="3975" w:type="dxa"/>
            <w:tcBorders>
              <w:left w:val="single" w:sz="1" w:space="0" w:color="000000"/>
              <w:bottom w:val="single" w:sz="1" w:space="0" w:color="000000"/>
            </w:tcBorders>
            <w:shd w:val="clear" w:color="auto" w:fill="auto"/>
          </w:tcPr>
          <w:p w14:paraId="786211F4"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6557B347" w14:textId="77777777" w:rsidR="00000000" w:rsidRDefault="007D11F5">
            <w:pPr>
              <w:pStyle w:val="Inhoudtabel"/>
              <w:shd w:val="clear" w:color="auto" w:fill="FF3333"/>
              <w:rPr>
                <w:rFonts w:ascii="Corbel" w:hAnsi="Corbel"/>
                <w:sz w:val="20"/>
              </w:rPr>
            </w:pPr>
          </w:p>
        </w:tc>
      </w:tr>
      <w:tr w:rsidR="00000000" w14:paraId="69D379C8" w14:textId="77777777">
        <w:tc>
          <w:tcPr>
            <w:tcW w:w="813" w:type="dxa"/>
            <w:tcBorders>
              <w:left w:val="single" w:sz="1" w:space="0" w:color="000000"/>
              <w:bottom w:val="single" w:sz="1" w:space="0" w:color="000000"/>
            </w:tcBorders>
            <w:shd w:val="clear" w:color="auto" w:fill="auto"/>
          </w:tcPr>
          <w:p w14:paraId="4E4680A0" w14:textId="77777777" w:rsidR="00000000" w:rsidRDefault="007D11F5">
            <w:pPr>
              <w:pStyle w:val="Inhoudtabel"/>
              <w:rPr>
                <w:rFonts w:ascii="Corbel" w:hAnsi="Corbel"/>
                <w:sz w:val="20"/>
              </w:rPr>
            </w:pPr>
            <w:r>
              <w:rPr>
                <w:rFonts w:ascii="Corbel" w:hAnsi="Corbel"/>
                <w:sz w:val="20"/>
              </w:rPr>
              <w:t>F</w:t>
            </w:r>
          </w:p>
        </w:tc>
        <w:tc>
          <w:tcPr>
            <w:tcW w:w="3397" w:type="dxa"/>
            <w:tcBorders>
              <w:left w:val="single" w:sz="1" w:space="0" w:color="000000"/>
              <w:bottom w:val="single" w:sz="1" w:space="0" w:color="000000"/>
            </w:tcBorders>
            <w:shd w:val="clear" w:color="auto" w:fill="auto"/>
          </w:tcPr>
          <w:p w14:paraId="01C1582A" w14:textId="77777777" w:rsidR="00000000" w:rsidRDefault="007D11F5">
            <w:pPr>
              <w:pStyle w:val="Inhoudtabel"/>
              <w:rPr>
                <w:rFonts w:ascii="Corbel" w:hAnsi="Corbel"/>
                <w:sz w:val="20"/>
              </w:rPr>
            </w:pPr>
            <w:proofErr w:type="gramStart"/>
            <w:r>
              <w:rPr>
                <w:rFonts w:ascii="Corbel" w:hAnsi="Corbel"/>
                <w:sz w:val="20"/>
              </w:rPr>
              <w:t>status</w:t>
            </w:r>
            <w:proofErr w:type="gramEnd"/>
          </w:p>
        </w:tc>
        <w:tc>
          <w:tcPr>
            <w:tcW w:w="3975" w:type="dxa"/>
            <w:tcBorders>
              <w:left w:val="single" w:sz="1" w:space="0" w:color="000000"/>
              <w:bottom w:val="single" w:sz="1" w:space="0" w:color="000000"/>
            </w:tcBorders>
            <w:shd w:val="clear" w:color="auto" w:fill="auto"/>
          </w:tcPr>
          <w:p w14:paraId="715FF528"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94CFEB1" w14:textId="77777777" w:rsidR="00000000" w:rsidRDefault="007D11F5">
            <w:pPr>
              <w:pStyle w:val="Inhoudtabel"/>
              <w:shd w:val="clear" w:color="auto" w:fill="FF3333"/>
              <w:rPr>
                <w:rFonts w:ascii="Corbel" w:hAnsi="Corbel"/>
                <w:sz w:val="20"/>
              </w:rPr>
            </w:pPr>
          </w:p>
        </w:tc>
      </w:tr>
      <w:tr w:rsidR="00000000" w14:paraId="5692E59C" w14:textId="77777777">
        <w:tc>
          <w:tcPr>
            <w:tcW w:w="813" w:type="dxa"/>
            <w:tcBorders>
              <w:left w:val="single" w:sz="1" w:space="0" w:color="000000"/>
              <w:bottom w:val="single" w:sz="1" w:space="0" w:color="000000"/>
            </w:tcBorders>
            <w:shd w:val="clear" w:color="auto" w:fill="auto"/>
          </w:tcPr>
          <w:p w14:paraId="70F3D14F" w14:textId="77777777" w:rsidR="00000000" w:rsidRDefault="007D11F5">
            <w:pPr>
              <w:pStyle w:val="Inhoudtabel"/>
              <w:rPr>
                <w:rFonts w:ascii="Corbel" w:hAnsi="Corbel"/>
                <w:sz w:val="20"/>
              </w:rPr>
            </w:pPr>
            <w:r>
              <w:rPr>
                <w:rFonts w:ascii="Corbel" w:hAnsi="Corbel"/>
                <w:sz w:val="20"/>
              </w:rPr>
              <w:t>G</w:t>
            </w:r>
          </w:p>
        </w:tc>
        <w:tc>
          <w:tcPr>
            <w:tcW w:w="3397" w:type="dxa"/>
            <w:tcBorders>
              <w:left w:val="single" w:sz="1" w:space="0" w:color="000000"/>
              <w:bottom w:val="single" w:sz="1" w:space="0" w:color="000000"/>
            </w:tcBorders>
            <w:shd w:val="clear" w:color="auto" w:fill="auto"/>
          </w:tcPr>
          <w:p w14:paraId="54B1B3DE" w14:textId="77777777" w:rsidR="00000000" w:rsidRDefault="007D11F5">
            <w:pPr>
              <w:pStyle w:val="Inhoudtabel"/>
              <w:rPr>
                <w:rFonts w:ascii="Corbel" w:hAnsi="Corbel"/>
                <w:sz w:val="20"/>
              </w:rPr>
            </w:pPr>
            <w:proofErr w:type="gramStart"/>
            <w:r>
              <w:rPr>
                <w:rFonts w:ascii="Corbel" w:hAnsi="Corbel"/>
                <w:sz w:val="20"/>
              </w:rPr>
              <w:t>opmerkingen</w:t>
            </w:r>
            <w:proofErr w:type="gramEnd"/>
          </w:p>
        </w:tc>
        <w:tc>
          <w:tcPr>
            <w:tcW w:w="3975" w:type="dxa"/>
            <w:tcBorders>
              <w:left w:val="single" w:sz="1" w:space="0" w:color="000000"/>
              <w:bottom w:val="single" w:sz="1" w:space="0" w:color="000000"/>
            </w:tcBorders>
            <w:shd w:val="clear" w:color="auto" w:fill="auto"/>
          </w:tcPr>
          <w:p w14:paraId="404E2257"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10884384" w14:textId="77777777" w:rsidR="00000000" w:rsidRDefault="007D11F5">
            <w:pPr>
              <w:pStyle w:val="Inhoudtabel"/>
              <w:shd w:val="clear" w:color="auto" w:fill="FF6600"/>
              <w:rPr>
                <w:rFonts w:ascii="Corbel" w:hAnsi="Corbel"/>
                <w:sz w:val="20"/>
              </w:rPr>
            </w:pPr>
          </w:p>
        </w:tc>
      </w:tr>
      <w:tr w:rsidR="00000000" w14:paraId="30D874E4" w14:textId="77777777">
        <w:tc>
          <w:tcPr>
            <w:tcW w:w="813" w:type="dxa"/>
            <w:tcBorders>
              <w:left w:val="single" w:sz="1" w:space="0" w:color="000000"/>
              <w:bottom w:val="single" w:sz="1" w:space="0" w:color="000000"/>
            </w:tcBorders>
            <w:shd w:val="clear" w:color="auto" w:fill="auto"/>
          </w:tcPr>
          <w:p w14:paraId="5C7F7686" w14:textId="77777777" w:rsidR="00000000" w:rsidRDefault="007D11F5">
            <w:pPr>
              <w:pStyle w:val="Inhoudtabel"/>
              <w:rPr>
                <w:rFonts w:ascii="Corbel" w:hAnsi="Corbel"/>
                <w:sz w:val="20"/>
              </w:rPr>
            </w:pPr>
            <w:r>
              <w:rPr>
                <w:rFonts w:ascii="Corbel" w:hAnsi="Corbel"/>
                <w:sz w:val="20"/>
              </w:rPr>
              <w:t>H</w:t>
            </w:r>
          </w:p>
        </w:tc>
        <w:tc>
          <w:tcPr>
            <w:tcW w:w="3397" w:type="dxa"/>
            <w:tcBorders>
              <w:left w:val="single" w:sz="1" w:space="0" w:color="000000"/>
              <w:bottom w:val="single" w:sz="1" w:space="0" w:color="000000"/>
            </w:tcBorders>
            <w:shd w:val="clear" w:color="auto" w:fill="auto"/>
          </w:tcPr>
          <w:p w14:paraId="20F2DF41" w14:textId="77777777" w:rsidR="00000000" w:rsidRDefault="007D11F5">
            <w:pPr>
              <w:pStyle w:val="Inhoudtabel"/>
              <w:rPr>
                <w:rFonts w:ascii="Corbel" w:hAnsi="Corbel"/>
                <w:sz w:val="20"/>
              </w:rPr>
            </w:pPr>
            <w:proofErr w:type="spellStart"/>
            <w:proofErr w:type="gramStart"/>
            <w:r>
              <w:rPr>
                <w:rFonts w:ascii="Corbel" w:hAnsi="Corbel"/>
                <w:sz w:val="20"/>
              </w:rPr>
              <w:t>verkl</w:t>
            </w:r>
            <w:proofErr w:type="spellEnd"/>
            <w:proofErr w:type="gramEnd"/>
            <w:r>
              <w:rPr>
                <w:rFonts w:ascii="Corbel" w:hAnsi="Corbel"/>
                <w:sz w:val="20"/>
              </w:rPr>
              <w:t>-kort</w:t>
            </w:r>
          </w:p>
        </w:tc>
        <w:tc>
          <w:tcPr>
            <w:tcW w:w="3975" w:type="dxa"/>
            <w:tcBorders>
              <w:left w:val="single" w:sz="1" w:space="0" w:color="000000"/>
              <w:bottom w:val="single" w:sz="1" w:space="0" w:color="000000"/>
            </w:tcBorders>
            <w:shd w:val="clear" w:color="auto" w:fill="auto"/>
          </w:tcPr>
          <w:p w14:paraId="206B7BA9"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5673BAF7" w14:textId="77777777" w:rsidR="00000000" w:rsidRDefault="007D11F5">
            <w:pPr>
              <w:pStyle w:val="Inhoudtabel"/>
              <w:shd w:val="clear" w:color="auto" w:fill="FF6600"/>
              <w:rPr>
                <w:rFonts w:ascii="Corbel" w:hAnsi="Corbel"/>
                <w:sz w:val="20"/>
              </w:rPr>
            </w:pPr>
          </w:p>
        </w:tc>
      </w:tr>
      <w:tr w:rsidR="00000000" w14:paraId="03430588" w14:textId="77777777">
        <w:tc>
          <w:tcPr>
            <w:tcW w:w="813" w:type="dxa"/>
            <w:tcBorders>
              <w:left w:val="single" w:sz="1" w:space="0" w:color="000000"/>
              <w:bottom w:val="single" w:sz="1" w:space="0" w:color="000000"/>
            </w:tcBorders>
            <w:shd w:val="clear" w:color="auto" w:fill="auto"/>
          </w:tcPr>
          <w:p w14:paraId="7B091C87" w14:textId="77777777" w:rsidR="00000000" w:rsidRDefault="007D11F5">
            <w:pPr>
              <w:pStyle w:val="Inhoudtabel"/>
              <w:rPr>
                <w:rFonts w:ascii="Corbel" w:hAnsi="Corbel"/>
                <w:sz w:val="20"/>
              </w:rPr>
            </w:pPr>
            <w:r>
              <w:rPr>
                <w:rFonts w:ascii="Corbel" w:hAnsi="Corbel"/>
                <w:sz w:val="20"/>
              </w:rPr>
              <w:t>I</w:t>
            </w:r>
          </w:p>
        </w:tc>
        <w:tc>
          <w:tcPr>
            <w:tcW w:w="3397" w:type="dxa"/>
            <w:tcBorders>
              <w:left w:val="single" w:sz="1" w:space="0" w:color="000000"/>
              <w:bottom w:val="single" w:sz="1" w:space="0" w:color="000000"/>
            </w:tcBorders>
            <w:shd w:val="clear" w:color="auto" w:fill="auto"/>
          </w:tcPr>
          <w:p w14:paraId="27984EBF" w14:textId="77777777" w:rsidR="00000000" w:rsidRDefault="007D11F5">
            <w:pPr>
              <w:pStyle w:val="Inhoudtabel"/>
              <w:rPr>
                <w:rFonts w:ascii="Corbel" w:hAnsi="Corbel"/>
                <w:sz w:val="20"/>
              </w:rPr>
            </w:pPr>
            <w:proofErr w:type="spellStart"/>
            <w:proofErr w:type="gramStart"/>
            <w:r>
              <w:rPr>
                <w:rFonts w:ascii="Corbel" w:hAnsi="Corbel"/>
                <w:sz w:val="20"/>
              </w:rPr>
              <w:t>verkl</w:t>
            </w:r>
            <w:proofErr w:type="spellEnd"/>
            <w:proofErr w:type="gramEnd"/>
            <w:r>
              <w:rPr>
                <w:rFonts w:ascii="Corbel" w:hAnsi="Corbel"/>
                <w:sz w:val="20"/>
              </w:rPr>
              <w:t>-lang</w:t>
            </w:r>
          </w:p>
        </w:tc>
        <w:tc>
          <w:tcPr>
            <w:tcW w:w="3975" w:type="dxa"/>
            <w:tcBorders>
              <w:left w:val="single" w:sz="1" w:space="0" w:color="000000"/>
              <w:bottom w:val="single" w:sz="1" w:space="0" w:color="000000"/>
            </w:tcBorders>
            <w:shd w:val="clear" w:color="auto" w:fill="auto"/>
          </w:tcPr>
          <w:p w14:paraId="1911B7DA"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57C6DE17" w14:textId="77777777" w:rsidR="00000000" w:rsidRDefault="007D11F5">
            <w:pPr>
              <w:pStyle w:val="Inhoudtabel"/>
              <w:shd w:val="clear" w:color="auto" w:fill="FF6600"/>
              <w:rPr>
                <w:rFonts w:ascii="Corbel" w:hAnsi="Corbel"/>
                <w:sz w:val="20"/>
              </w:rPr>
            </w:pPr>
          </w:p>
        </w:tc>
      </w:tr>
      <w:tr w:rsidR="00000000" w14:paraId="11AF4F98" w14:textId="77777777">
        <w:tc>
          <w:tcPr>
            <w:tcW w:w="813" w:type="dxa"/>
            <w:tcBorders>
              <w:left w:val="single" w:sz="1" w:space="0" w:color="000000"/>
              <w:bottom w:val="single" w:sz="1" w:space="0" w:color="000000"/>
            </w:tcBorders>
            <w:shd w:val="clear" w:color="auto" w:fill="auto"/>
          </w:tcPr>
          <w:p w14:paraId="3D37D878" w14:textId="77777777" w:rsidR="00000000" w:rsidRDefault="007D11F5">
            <w:pPr>
              <w:pStyle w:val="Inhoudtabel"/>
              <w:rPr>
                <w:rFonts w:ascii="Corbel" w:hAnsi="Corbel"/>
                <w:sz w:val="20"/>
              </w:rPr>
            </w:pPr>
            <w:r>
              <w:rPr>
                <w:rFonts w:ascii="Corbel" w:hAnsi="Corbel"/>
                <w:sz w:val="20"/>
              </w:rPr>
              <w:t>J</w:t>
            </w:r>
          </w:p>
        </w:tc>
        <w:tc>
          <w:tcPr>
            <w:tcW w:w="3397" w:type="dxa"/>
            <w:tcBorders>
              <w:left w:val="single" w:sz="1" w:space="0" w:color="000000"/>
              <w:bottom w:val="single" w:sz="1" w:space="0" w:color="000000"/>
            </w:tcBorders>
            <w:shd w:val="clear" w:color="auto" w:fill="auto"/>
          </w:tcPr>
          <w:p w14:paraId="227857ED" w14:textId="77777777" w:rsidR="00000000" w:rsidRDefault="007D11F5">
            <w:pPr>
              <w:pStyle w:val="Inhoudtabel"/>
              <w:rPr>
                <w:rFonts w:ascii="Corbel" w:hAnsi="Corbel"/>
                <w:sz w:val="20"/>
              </w:rPr>
            </w:pPr>
            <w:proofErr w:type="spellStart"/>
            <w:proofErr w:type="gramStart"/>
            <w:r>
              <w:rPr>
                <w:rFonts w:ascii="Corbel" w:hAnsi="Corbel"/>
                <w:sz w:val="20"/>
              </w:rPr>
              <w:t>id</w:t>
            </w:r>
            <w:proofErr w:type="spellEnd"/>
            <w:proofErr w:type="gramEnd"/>
          </w:p>
        </w:tc>
        <w:tc>
          <w:tcPr>
            <w:tcW w:w="3975" w:type="dxa"/>
            <w:tcBorders>
              <w:left w:val="single" w:sz="1" w:space="0" w:color="000000"/>
              <w:bottom w:val="single" w:sz="1" w:space="0" w:color="000000"/>
            </w:tcBorders>
            <w:shd w:val="clear" w:color="auto" w:fill="auto"/>
          </w:tcPr>
          <w:p w14:paraId="7DD1F1E4" w14:textId="77777777" w:rsidR="00000000" w:rsidRDefault="007D11F5">
            <w:pPr>
              <w:pStyle w:val="Inhoudtabel"/>
              <w:rPr>
                <w:rFonts w:ascii="Corbel" w:hAnsi="Corbel"/>
                <w:sz w:val="20"/>
              </w:rPr>
            </w:pPr>
            <w:proofErr w:type="spellStart"/>
            <w:proofErr w:type="gramStart"/>
            <w:r>
              <w:rPr>
                <w:rFonts w:ascii="Corbel" w:hAnsi="Corbel"/>
                <w:sz w:val="20"/>
              </w:rPr>
              <w:t>id</w:t>
            </w:r>
            <w:proofErr w:type="spellEnd"/>
            <w:proofErr w:type="gramEnd"/>
            <w:r>
              <w:rPr>
                <w:rFonts w:ascii="Corbel" w:hAnsi="Corbel"/>
                <w:sz w:val="20"/>
              </w:rPr>
              <w:t xml:space="preserve"> van de S bibliotheek</w:t>
            </w:r>
          </w:p>
        </w:tc>
        <w:tc>
          <w:tcPr>
            <w:tcW w:w="1458" w:type="dxa"/>
            <w:tcBorders>
              <w:left w:val="single" w:sz="1" w:space="0" w:color="000000"/>
              <w:bottom w:val="single" w:sz="1" w:space="0" w:color="000000"/>
              <w:right w:val="single" w:sz="1" w:space="0" w:color="000000"/>
            </w:tcBorders>
            <w:shd w:val="clear" w:color="auto" w:fill="auto"/>
          </w:tcPr>
          <w:p w14:paraId="7A39AD03" w14:textId="77777777" w:rsidR="00000000" w:rsidRDefault="007D11F5">
            <w:pPr>
              <w:pStyle w:val="Inhoudtabel"/>
              <w:shd w:val="clear" w:color="auto" w:fill="0084D1"/>
              <w:rPr>
                <w:rFonts w:ascii="Corbel" w:hAnsi="Corbel"/>
                <w:sz w:val="20"/>
              </w:rPr>
            </w:pPr>
          </w:p>
        </w:tc>
      </w:tr>
    </w:tbl>
    <w:p w14:paraId="0D8D254E" w14:textId="77777777" w:rsidR="00000000" w:rsidRDefault="007D11F5">
      <w:pPr>
        <w:pStyle w:val="Inhoudtabel"/>
        <w:rPr>
          <w:rFonts w:ascii="Corbel" w:hAnsi="Corbel"/>
          <w:sz w:val="20"/>
          <w:szCs w:val="22"/>
          <w:lang w:val="en-US"/>
        </w:rPr>
      </w:pPr>
      <w:proofErr w:type="spellStart"/>
      <w:r>
        <w:rPr>
          <w:rFonts w:ascii="Corbel" w:hAnsi="Corbel"/>
          <w:sz w:val="20"/>
          <w:szCs w:val="22"/>
          <w:lang w:val="en-US"/>
        </w:rPr>
        <w:t>ei</w:t>
      </w:r>
      <w:r>
        <w:rPr>
          <w:rFonts w:ascii="Corbel" w:hAnsi="Corbel"/>
          <w:sz w:val="20"/>
          <w:szCs w:val="22"/>
          <w:lang w:val="en-US"/>
        </w:rPr>
        <w:t>nde</w:t>
      </w:r>
      <w:proofErr w:type="spellEnd"/>
      <w:r>
        <w:rPr>
          <w:rFonts w:ascii="Corbel" w:hAnsi="Corbel"/>
          <w:sz w:val="20"/>
          <w:szCs w:val="22"/>
          <w:lang w:val="en-US"/>
        </w:rPr>
        <w:t xml:space="preserve"> </w:t>
      </w:r>
      <w:proofErr w:type="spellStart"/>
      <w:r>
        <w:rPr>
          <w:rFonts w:ascii="Corbel" w:hAnsi="Corbel"/>
          <w:sz w:val="20"/>
          <w:szCs w:val="22"/>
          <w:lang w:val="en-US"/>
        </w:rPr>
        <w:t>tabel</w:t>
      </w:r>
      <w:proofErr w:type="spellEnd"/>
    </w:p>
    <w:p w14:paraId="7ADCE5D1" w14:textId="77777777" w:rsidR="00000000" w:rsidRDefault="007D11F5">
      <w:pPr>
        <w:pStyle w:val="Inhoudtabel"/>
        <w:rPr>
          <w:rFonts w:ascii="Corbel" w:hAnsi="Corbel"/>
          <w:sz w:val="20"/>
          <w:szCs w:val="22"/>
          <w:lang w:val="en-US"/>
        </w:rPr>
      </w:pPr>
    </w:p>
    <w:p w14:paraId="076983E2" w14:textId="77777777" w:rsidR="00000000" w:rsidRDefault="007D11F5">
      <w:pPr>
        <w:pStyle w:val="Plattetekst"/>
      </w:pPr>
      <w:proofErr w:type="gramStart"/>
      <w:r>
        <w:rPr>
          <w:b/>
          <w:bCs/>
        </w:rPr>
        <w:t>import  WIJZIGEN</w:t>
      </w:r>
      <w:proofErr w:type="gramEnd"/>
      <w:r>
        <w:rPr>
          <w:b/>
          <w:bCs/>
        </w:rPr>
        <w:t xml:space="preserve">:  </w:t>
      </w:r>
    </w:p>
    <w:p w14:paraId="75F51970" w14:textId="77777777" w:rsidR="00000000" w:rsidRDefault="007D11F5">
      <w:pPr>
        <w:pStyle w:val="Plattetekst"/>
        <w:rPr>
          <w:b/>
          <w:bCs/>
        </w:rPr>
      </w:pPr>
      <w:proofErr w:type="gramStart"/>
      <w:r>
        <w:t>kolom</w:t>
      </w:r>
      <w:proofErr w:type="gramEnd"/>
      <w:r>
        <w:t xml:space="preserve"> E –  versienummer  NLCS</w:t>
      </w:r>
      <w:r>
        <w:br/>
        <w:t>kolom F –  GEWIJZIGD of VERVALLEN</w:t>
      </w:r>
      <w:r>
        <w:br/>
        <w:t>kolom G – mogelijke aanvullende opmerkingen</w:t>
      </w:r>
    </w:p>
    <w:p w14:paraId="56DDE18F" w14:textId="77777777" w:rsidR="00000000" w:rsidRDefault="007D11F5">
      <w:pPr>
        <w:pStyle w:val="Plattetekst"/>
        <w:rPr>
          <w:szCs w:val="22"/>
          <w:lang w:val="en-US"/>
        </w:rPr>
      </w:pPr>
      <w:proofErr w:type="gramStart"/>
      <w:r>
        <w:rPr>
          <w:b/>
          <w:bCs/>
        </w:rPr>
        <w:t>import  NIEUW</w:t>
      </w:r>
      <w:proofErr w:type="gramEnd"/>
      <w:r>
        <w:rPr>
          <w:b/>
          <w:bCs/>
        </w:rPr>
        <w:t xml:space="preserve">: </w:t>
      </w:r>
    </w:p>
    <w:p w14:paraId="19231F2A" w14:textId="77777777" w:rsidR="00000000" w:rsidRDefault="007D11F5">
      <w:pPr>
        <w:pStyle w:val="Plattetekst"/>
        <w:rPr>
          <w:szCs w:val="22"/>
          <w:lang w:val="en-US"/>
        </w:rPr>
      </w:pPr>
      <w:proofErr w:type="spellStart"/>
      <w:r>
        <w:rPr>
          <w:szCs w:val="22"/>
          <w:lang w:val="en-US"/>
        </w:rPr>
        <w:t>kolom</w:t>
      </w:r>
      <w:proofErr w:type="spellEnd"/>
      <w:r>
        <w:rPr>
          <w:szCs w:val="22"/>
          <w:lang w:val="en-US"/>
        </w:rPr>
        <w:t xml:space="preserve"> E </w:t>
      </w:r>
      <w:proofErr w:type="gramStart"/>
      <w:r>
        <w:rPr>
          <w:szCs w:val="22"/>
          <w:lang w:val="en-US"/>
        </w:rPr>
        <w:t xml:space="preserve">–  </w:t>
      </w:r>
      <w:proofErr w:type="spellStart"/>
      <w:r>
        <w:rPr>
          <w:szCs w:val="22"/>
          <w:lang w:val="en-US"/>
        </w:rPr>
        <w:t>versienummer</w:t>
      </w:r>
      <w:proofErr w:type="spellEnd"/>
      <w:proofErr w:type="gramEnd"/>
      <w:r>
        <w:rPr>
          <w:szCs w:val="22"/>
          <w:lang w:val="en-US"/>
        </w:rPr>
        <w:t xml:space="preserve">  NLCS</w:t>
      </w:r>
      <w:r>
        <w:rPr>
          <w:szCs w:val="22"/>
          <w:lang w:val="en-US"/>
        </w:rPr>
        <w:br/>
      </w:r>
      <w:proofErr w:type="spellStart"/>
      <w:r>
        <w:rPr>
          <w:szCs w:val="22"/>
          <w:lang w:val="en-US"/>
        </w:rPr>
        <w:t>kolom</w:t>
      </w:r>
      <w:proofErr w:type="spellEnd"/>
      <w:r>
        <w:rPr>
          <w:szCs w:val="22"/>
          <w:lang w:val="en-US"/>
        </w:rPr>
        <w:t xml:space="preserve"> F –  NIEUW</w:t>
      </w:r>
      <w:r>
        <w:rPr>
          <w:szCs w:val="22"/>
          <w:lang w:val="en-US"/>
        </w:rPr>
        <w:br/>
      </w:r>
      <w:proofErr w:type="spellStart"/>
      <w:r>
        <w:rPr>
          <w:szCs w:val="22"/>
          <w:lang w:val="en-US"/>
        </w:rPr>
        <w:t>kolom</w:t>
      </w:r>
      <w:proofErr w:type="spellEnd"/>
      <w:r>
        <w:rPr>
          <w:szCs w:val="22"/>
          <w:lang w:val="en-US"/>
        </w:rPr>
        <w:t xml:space="preserve"> G – </w:t>
      </w:r>
      <w:proofErr w:type="spellStart"/>
      <w:r>
        <w:rPr>
          <w:szCs w:val="22"/>
          <w:lang w:val="en-US"/>
        </w:rPr>
        <w:t>mogelijke</w:t>
      </w:r>
      <w:proofErr w:type="spellEnd"/>
      <w:r>
        <w:rPr>
          <w:szCs w:val="22"/>
          <w:lang w:val="en-US"/>
        </w:rPr>
        <w:t xml:space="preserve"> </w:t>
      </w:r>
      <w:proofErr w:type="spellStart"/>
      <w:r>
        <w:rPr>
          <w:szCs w:val="22"/>
          <w:lang w:val="en-US"/>
        </w:rPr>
        <w:t>aanvullende</w:t>
      </w:r>
      <w:proofErr w:type="spellEnd"/>
      <w:r>
        <w:rPr>
          <w:szCs w:val="22"/>
          <w:lang w:val="en-US"/>
        </w:rPr>
        <w:t xml:space="preserve"> </w:t>
      </w:r>
      <w:proofErr w:type="spellStart"/>
      <w:r>
        <w:rPr>
          <w:szCs w:val="22"/>
          <w:lang w:val="en-US"/>
        </w:rPr>
        <w:t>opmerkingen</w:t>
      </w:r>
      <w:proofErr w:type="spellEnd"/>
      <w:r>
        <w:rPr>
          <w:szCs w:val="22"/>
          <w:lang w:val="en-US"/>
        </w:rPr>
        <w:br/>
      </w:r>
      <w:proofErr w:type="spellStart"/>
      <w:r>
        <w:rPr>
          <w:szCs w:val="22"/>
          <w:lang w:val="en-US"/>
        </w:rPr>
        <w:t>kolom</w:t>
      </w:r>
      <w:proofErr w:type="spellEnd"/>
      <w:r>
        <w:rPr>
          <w:szCs w:val="22"/>
          <w:lang w:val="en-US"/>
        </w:rPr>
        <w:t xml:space="preserve"> J – </w:t>
      </w:r>
      <w:proofErr w:type="spellStart"/>
      <w:r>
        <w:rPr>
          <w:szCs w:val="22"/>
          <w:lang w:val="en-US"/>
        </w:rPr>
        <w:t>leeg</w:t>
      </w:r>
      <w:proofErr w:type="spellEnd"/>
    </w:p>
    <w:p w14:paraId="736F5D87" w14:textId="77777777" w:rsidR="00000000" w:rsidRDefault="007D11F5">
      <w:pPr>
        <w:pStyle w:val="Kop2"/>
        <w:rPr>
          <w:bCs/>
          <w:szCs w:val="22"/>
          <w:lang w:val="en-US"/>
        </w:rPr>
      </w:pPr>
      <w:bookmarkStart w:id="69" w:name="__RefHeading__5780_1560394716"/>
      <w:bookmarkEnd w:id="69"/>
      <w:r>
        <w:rPr>
          <w:szCs w:val="22"/>
          <w:lang w:val="en-US"/>
        </w:rPr>
        <w:t xml:space="preserve">A </w:t>
      </w:r>
      <w:proofErr w:type="spellStart"/>
      <w:r>
        <w:rPr>
          <w:szCs w:val="22"/>
          <w:lang w:val="en-US"/>
        </w:rPr>
        <w:t>bibliotheken</w:t>
      </w:r>
      <w:proofErr w:type="spellEnd"/>
    </w:p>
    <w:p w14:paraId="12640AFE" w14:textId="77777777" w:rsidR="00000000" w:rsidRDefault="007D11F5">
      <w:pPr>
        <w:pStyle w:val="Plattetekst"/>
      </w:pPr>
      <w:r>
        <w:rPr>
          <w:b/>
          <w:bCs/>
          <w:szCs w:val="22"/>
          <w:lang w:val="en-US"/>
        </w:rPr>
        <w:t>WIJZIGEN / NIEUW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13"/>
        <w:gridCol w:w="3397"/>
        <w:gridCol w:w="3975"/>
        <w:gridCol w:w="1458"/>
      </w:tblGrid>
      <w:tr w:rsidR="00000000" w14:paraId="33788447" w14:textId="77777777">
        <w:tc>
          <w:tcPr>
            <w:tcW w:w="813" w:type="dxa"/>
            <w:tcBorders>
              <w:top w:val="single" w:sz="1" w:space="0" w:color="000000"/>
              <w:left w:val="single" w:sz="1" w:space="0" w:color="000000"/>
              <w:bottom w:val="single" w:sz="1" w:space="0" w:color="000000"/>
            </w:tcBorders>
            <w:shd w:val="clear" w:color="auto" w:fill="CCCCCC"/>
          </w:tcPr>
          <w:p w14:paraId="23066AFF" w14:textId="77777777" w:rsidR="00000000" w:rsidRDefault="007D11F5">
            <w:pPr>
              <w:pStyle w:val="Inhoudtabel"/>
              <w:rPr>
                <w:rFonts w:ascii="Corbel" w:hAnsi="Corbel"/>
                <w:sz w:val="20"/>
              </w:rPr>
            </w:pPr>
            <w:proofErr w:type="gramStart"/>
            <w:r>
              <w:rPr>
                <w:rFonts w:ascii="Corbel" w:hAnsi="Corbel"/>
                <w:sz w:val="20"/>
              </w:rPr>
              <w:t>kolom</w:t>
            </w:r>
            <w:proofErr w:type="gramEnd"/>
          </w:p>
        </w:tc>
        <w:tc>
          <w:tcPr>
            <w:tcW w:w="3397" w:type="dxa"/>
            <w:tcBorders>
              <w:top w:val="single" w:sz="1" w:space="0" w:color="000000"/>
              <w:left w:val="single" w:sz="1" w:space="0" w:color="000000"/>
              <w:bottom w:val="single" w:sz="1" w:space="0" w:color="000000"/>
            </w:tcBorders>
            <w:shd w:val="clear" w:color="auto" w:fill="CCCCCC"/>
          </w:tcPr>
          <w:p w14:paraId="48437F5E" w14:textId="77777777" w:rsidR="00000000" w:rsidRDefault="007D11F5">
            <w:pPr>
              <w:pStyle w:val="Inhoudtabel"/>
              <w:rPr>
                <w:rFonts w:ascii="Corbel" w:hAnsi="Corbel"/>
                <w:sz w:val="20"/>
              </w:rPr>
            </w:pPr>
            <w:proofErr w:type="gramStart"/>
            <w:r>
              <w:rPr>
                <w:rFonts w:ascii="Corbel" w:hAnsi="Corbel"/>
                <w:sz w:val="20"/>
              </w:rPr>
              <w:t>tekst</w:t>
            </w:r>
            <w:proofErr w:type="gramEnd"/>
          </w:p>
        </w:tc>
        <w:tc>
          <w:tcPr>
            <w:tcW w:w="3975" w:type="dxa"/>
            <w:tcBorders>
              <w:top w:val="single" w:sz="1" w:space="0" w:color="000000"/>
              <w:left w:val="single" w:sz="1" w:space="0" w:color="000000"/>
              <w:bottom w:val="single" w:sz="1" w:space="0" w:color="000000"/>
            </w:tcBorders>
            <w:shd w:val="clear" w:color="auto" w:fill="CCCCCC"/>
          </w:tcPr>
          <w:p w14:paraId="607A24F8" w14:textId="77777777" w:rsidR="00000000" w:rsidRDefault="007D11F5">
            <w:pPr>
              <w:pStyle w:val="Inhoudtabel"/>
              <w:rPr>
                <w:rFonts w:ascii="Corbel" w:hAnsi="Corbel"/>
                <w:sz w:val="20"/>
              </w:rPr>
            </w:pPr>
            <w:proofErr w:type="gramStart"/>
            <w:r>
              <w:rPr>
                <w:rFonts w:ascii="Corbel" w:hAnsi="Corbel"/>
                <w:sz w:val="20"/>
              </w:rPr>
              <w:t>extra</w:t>
            </w:r>
            <w:proofErr w:type="gramEnd"/>
            <w:r>
              <w:rPr>
                <w:rFonts w:ascii="Corbel" w:hAnsi="Corbel"/>
                <w:sz w:val="20"/>
              </w:rPr>
              <w:t xml:space="preserve"> informatie </w:t>
            </w:r>
          </w:p>
        </w:tc>
        <w:tc>
          <w:tcPr>
            <w:tcW w:w="1458" w:type="dxa"/>
            <w:tcBorders>
              <w:top w:val="single" w:sz="1" w:space="0" w:color="000000"/>
              <w:left w:val="single" w:sz="1" w:space="0" w:color="000000"/>
              <w:bottom w:val="single" w:sz="1" w:space="0" w:color="000000"/>
              <w:right w:val="single" w:sz="1" w:space="0" w:color="000000"/>
            </w:tcBorders>
            <w:shd w:val="clear" w:color="auto" w:fill="CCCCCC"/>
          </w:tcPr>
          <w:p w14:paraId="48E9268B" w14:textId="77777777" w:rsidR="00000000" w:rsidRDefault="007D11F5">
            <w:pPr>
              <w:pStyle w:val="Inhoudtabel"/>
            </w:pPr>
            <w:proofErr w:type="gramStart"/>
            <w:r>
              <w:rPr>
                <w:rFonts w:ascii="Corbel" w:hAnsi="Corbel"/>
                <w:sz w:val="20"/>
              </w:rPr>
              <w:t>kleur</w:t>
            </w:r>
            <w:proofErr w:type="gramEnd"/>
          </w:p>
        </w:tc>
      </w:tr>
      <w:tr w:rsidR="00000000" w14:paraId="5201ECB4" w14:textId="77777777">
        <w:tc>
          <w:tcPr>
            <w:tcW w:w="813" w:type="dxa"/>
            <w:tcBorders>
              <w:left w:val="single" w:sz="1" w:space="0" w:color="000000"/>
              <w:bottom w:val="single" w:sz="1" w:space="0" w:color="000000"/>
            </w:tcBorders>
            <w:shd w:val="clear" w:color="auto" w:fill="auto"/>
          </w:tcPr>
          <w:p w14:paraId="31777335" w14:textId="77777777" w:rsidR="00000000" w:rsidRDefault="007D11F5">
            <w:pPr>
              <w:pStyle w:val="Inhoudtabel"/>
              <w:rPr>
                <w:rFonts w:ascii="Corbel" w:hAnsi="Corbel"/>
                <w:sz w:val="20"/>
              </w:rPr>
            </w:pPr>
            <w:r>
              <w:rPr>
                <w:rFonts w:ascii="Corbel" w:hAnsi="Corbel"/>
                <w:sz w:val="20"/>
              </w:rPr>
              <w:t>A</w:t>
            </w:r>
          </w:p>
        </w:tc>
        <w:tc>
          <w:tcPr>
            <w:tcW w:w="3397" w:type="dxa"/>
            <w:tcBorders>
              <w:left w:val="single" w:sz="1" w:space="0" w:color="000000"/>
              <w:bottom w:val="single" w:sz="1" w:space="0" w:color="000000"/>
            </w:tcBorders>
            <w:shd w:val="clear" w:color="auto" w:fill="auto"/>
          </w:tcPr>
          <w:p w14:paraId="4E8B82CF" w14:textId="77777777" w:rsidR="00000000" w:rsidRDefault="007D11F5">
            <w:pPr>
              <w:pStyle w:val="Inhoudtabel"/>
              <w:rPr>
                <w:rFonts w:ascii="Corbel" w:hAnsi="Corbel"/>
                <w:sz w:val="20"/>
              </w:rPr>
            </w:pPr>
            <w:proofErr w:type="gramStart"/>
            <w:r>
              <w:rPr>
                <w:rFonts w:ascii="Corbel" w:hAnsi="Corbel"/>
                <w:sz w:val="20"/>
              </w:rPr>
              <w:t>bibliotheek</w:t>
            </w:r>
            <w:proofErr w:type="gramEnd"/>
            <w:r>
              <w:rPr>
                <w:rFonts w:ascii="Corbel" w:hAnsi="Corbel"/>
                <w:sz w:val="20"/>
              </w:rPr>
              <w:t xml:space="preserve"> </w:t>
            </w:r>
          </w:p>
        </w:tc>
        <w:tc>
          <w:tcPr>
            <w:tcW w:w="3975" w:type="dxa"/>
            <w:tcBorders>
              <w:left w:val="single" w:sz="1" w:space="0" w:color="000000"/>
              <w:bottom w:val="single" w:sz="1" w:space="0" w:color="000000"/>
            </w:tcBorders>
            <w:shd w:val="clear" w:color="auto" w:fill="auto"/>
          </w:tcPr>
          <w:p w14:paraId="59260EC6"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24119806" w14:textId="77777777" w:rsidR="00000000" w:rsidRDefault="007D11F5">
            <w:pPr>
              <w:pStyle w:val="Inhoudtabel"/>
              <w:shd w:val="clear" w:color="auto" w:fill="FF3333"/>
              <w:rPr>
                <w:rFonts w:ascii="Corbel" w:hAnsi="Corbel"/>
                <w:sz w:val="20"/>
              </w:rPr>
            </w:pPr>
          </w:p>
        </w:tc>
      </w:tr>
      <w:tr w:rsidR="00000000" w14:paraId="5F66C6C2" w14:textId="77777777">
        <w:tc>
          <w:tcPr>
            <w:tcW w:w="813" w:type="dxa"/>
            <w:tcBorders>
              <w:left w:val="single" w:sz="1" w:space="0" w:color="000000"/>
              <w:bottom w:val="single" w:sz="1" w:space="0" w:color="000000"/>
            </w:tcBorders>
            <w:shd w:val="clear" w:color="auto" w:fill="auto"/>
          </w:tcPr>
          <w:p w14:paraId="2EE29D05" w14:textId="77777777" w:rsidR="00000000" w:rsidRDefault="007D11F5">
            <w:pPr>
              <w:pStyle w:val="Inhoudtabel"/>
              <w:rPr>
                <w:rFonts w:ascii="Corbel" w:hAnsi="Corbel"/>
                <w:sz w:val="20"/>
              </w:rPr>
            </w:pPr>
            <w:r>
              <w:rPr>
                <w:rFonts w:ascii="Corbel" w:hAnsi="Corbel"/>
                <w:sz w:val="20"/>
              </w:rPr>
              <w:t>B</w:t>
            </w:r>
          </w:p>
        </w:tc>
        <w:tc>
          <w:tcPr>
            <w:tcW w:w="3397" w:type="dxa"/>
            <w:tcBorders>
              <w:left w:val="single" w:sz="1" w:space="0" w:color="000000"/>
              <w:bottom w:val="single" w:sz="1" w:space="0" w:color="000000"/>
            </w:tcBorders>
            <w:shd w:val="clear" w:color="auto" w:fill="auto"/>
          </w:tcPr>
          <w:p w14:paraId="46AE844F" w14:textId="77777777" w:rsidR="00000000" w:rsidRDefault="007D11F5">
            <w:pPr>
              <w:pStyle w:val="Inhoudtabel"/>
              <w:rPr>
                <w:rFonts w:ascii="Corbel" w:hAnsi="Corbel"/>
                <w:sz w:val="20"/>
              </w:rPr>
            </w:pPr>
            <w:proofErr w:type="gramStart"/>
            <w:r>
              <w:rPr>
                <w:rFonts w:ascii="Corbel" w:hAnsi="Corbel"/>
                <w:sz w:val="20"/>
              </w:rPr>
              <w:t>omschrijving</w:t>
            </w:r>
            <w:proofErr w:type="gramEnd"/>
          </w:p>
        </w:tc>
        <w:tc>
          <w:tcPr>
            <w:tcW w:w="3975" w:type="dxa"/>
            <w:tcBorders>
              <w:left w:val="single" w:sz="1" w:space="0" w:color="000000"/>
              <w:bottom w:val="single" w:sz="1" w:space="0" w:color="000000"/>
            </w:tcBorders>
            <w:shd w:val="clear" w:color="auto" w:fill="auto"/>
          </w:tcPr>
          <w:p w14:paraId="3016AD15"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70FAC50F" w14:textId="77777777" w:rsidR="00000000" w:rsidRDefault="007D11F5">
            <w:pPr>
              <w:pStyle w:val="Inhoudtabel"/>
              <w:shd w:val="clear" w:color="auto" w:fill="FF3333"/>
              <w:rPr>
                <w:rFonts w:ascii="Corbel" w:hAnsi="Corbel"/>
                <w:sz w:val="20"/>
              </w:rPr>
            </w:pPr>
          </w:p>
        </w:tc>
      </w:tr>
      <w:tr w:rsidR="00000000" w14:paraId="1B2E1B55" w14:textId="77777777">
        <w:tc>
          <w:tcPr>
            <w:tcW w:w="813" w:type="dxa"/>
            <w:tcBorders>
              <w:left w:val="single" w:sz="1" w:space="0" w:color="000000"/>
              <w:bottom w:val="single" w:sz="1" w:space="0" w:color="000000"/>
            </w:tcBorders>
            <w:shd w:val="clear" w:color="auto" w:fill="auto"/>
          </w:tcPr>
          <w:p w14:paraId="04E3F97D" w14:textId="77777777" w:rsidR="00000000" w:rsidRDefault="007D11F5">
            <w:pPr>
              <w:pStyle w:val="Inhoudtabel"/>
              <w:rPr>
                <w:rFonts w:ascii="Corbel" w:hAnsi="Corbel"/>
                <w:sz w:val="20"/>
              </w:rPr>
            </w:pPr>
            <w:r>
              <w:rPr>
                <w:rFonts w:ascii="Corbel" w:hAnsi="Corbel"/>
                <w:sz w:val="20"/>
              </w:rPr>
              <w:t>C</w:t>
            </w:r>
          </w:p>
        </w:tc>
        <w:tc>
          <w:tcPr>
            <w:tcW w:w="3397" w:type="dxa"/>
            <w:tcBorders>
              <w:left w:val="single" w:sz="1" w:space="0" w:color="000000"/>
              <w:bottom w:val="single" w:sz="1" w:space="0" w:color="000000"/>
            </w:tcBorders>
            <w:shd w:val="clear" w:color="auto" w:fill="auto"/>
          </w:tcPr>
          <w:p w14:paraId="38E6F14C" w14:textId="77777777" w:rsidR="00000000" w:rsidRDefault="007D11F5">
            <w:pPr>
              <w:pStyle w:val="Inhoudtabel"/>
              <w:rPr>
                <w:rFonts w:ascii="Corbel" w:hAnsi="Corbel"/>
                <w:sz w:val="20"/>
              </w:rPr>
            </w:pPr>
            <w:proofErr w:type="gramStart"/>
            <w:r>
              <w:rPr>
                <w:rFonts w:ascii="Corbel" w:hAnsi="Corbel"/>
                <w:sz w:val="20"/>
              </w:rPr>
              <w:t>versie</w:t>
            </w:r>
            <w:proofErr w:type="gramEnd"/>
          </w:p>
        </w:tc>
        <w:tc>
          <w:tcPr>
            <w:tcW w:w="3975" w:type="dxa"/>
            <w:tcBorders>
              <w:left w:val="single" w:sz="1" w:space="0" w:color="000000"/>
              <w:bottom w:val="single" w:sz="1" w:space="0" w:color="000000"/>
            </w:tcBorders>
            <w:shd w:val="clear" w:color="auto" w:fill="auto"/>
          </w:tcPr>
          <w:p w14:paraId="0EC3D5FE"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9F51B89" w14:textId="77777777" w:rsidR="00000000" w:rsidRDefault="007D11F5">
            <w:pPr>
              <w:pStyle w:val="Inhoudtabel"/>
              <w:shd w:val="clear" w:color="auto" w:fill="FF3333"/>
              <w:rPr>
                <w:rFonts w:ascii="Corbel" w:hAnsi="Corbel"/>
                <w:sz w:val="20"/>
              </w:rPr>
            </w:pPr>
          </w:p>
        </w:tc>
      </w:tr>
      <w:tr w:rsidR="00000000" w14:paraId="47674BFF" w14:textId="77777777">
        <w:tc>
          <w:tcPr>
            <w:tcW w:w="813" w:type="dxa"/>
            <w:tcBorders>
              <w:left w:val="single" w:sz="1" w:space="0" w:color="000000"/>
              <w:bottom w:val="single" w:sz="1" w:space="0" w:color="000000"/>
            </w:tcBorders>
            <w:shd w:val="clear" w:color="auto" w:fill="auto"/>
          </w:tcPr>
          <w:p w14:paraId="52DB4712" w14:textId="77777777" w:rsidR="00000000" w:rsidRDefault="007D11F5">
            <w:pPr>
              <w:pStyle w:val="Inhoudtabel"/>
              <w:rPr>
                <w:rFonts w:ascii="Corbel" w:hAnsi="Corbel"/>
                <w:sz w:val="20"/>
              </w:rPr>
            </w:pPr>
            <w:r>
              <w:rPr>
                <w:rFonts w:ascii="Corbel" w:hAnsi="Corbel"/>
                <w:sz w:val="20"/>
              </w:rPr>
              <w:t>D</w:t>
            </w:r>
          </w:p>
        </w:tc>
        <w:tc>
          <w:tcPr>
            <w:tcW w:w="3397" w:type="dxa"/>
            <w:tcBorders>
              <w:left w:val="single" w:sz="1" w:space="0" w:color="000000"/>
              <w:bottom w:val="single" w:sz="1" w:space="0" w:color="000000"/>
            </w:tcBorders>
            <w:shd w:val="clear" w:color="auto" w:fill="auto"/>
          </w:tcPr>
          <w:p w14:paraId="41426A69" w14:textId="77777777" w:rsidR="00000000" w:rsidRDefault="007D11F5">
            <w:pPr>
              <w:pStyle w:val="Inhoudtabel"/>
              <w:rPr>
                <w:rFonts w:ascii="Corbel" w:hAnsi="Corbel"/>
                <w:sz w:val="20"/>
              </w:rPr>
            </w:pPr>
            <w:proofErr w:type="gramStart"/>
            <w:r>
              <w:rPr>
                <w:rFonts w:ascii="Corbel" w:hAnsi="Corbel"/>
                <w:sz w:val="20"/>
              </w:rPr>
              <w:t>status</w:t>
            </w:r>
            <w:proofErr w:type="gramEnd"/>
          </w:p>
        </w:tc>
        <w:tc>
          <w:tcPr>
            <w:tcW w:w="3975" w:type="dxa"/>
            <w:tcBorders>
              <w:left w:val="single" w:sz="1" w:space="0" w:color="000000"/>
              <w:bottom w:val="single" w:sz="1" w:space="0" w:color="000000"/>
            </w:tcBorders>
            <w:shd w:val="clear" w:color="auto" w:fill="auto"/>
          </w:tcPr>
          <w:p w14:paraId="2BF91510"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DA9D544" w14:textId="77777777" w:rsidR="00000000" w:rsidRDefault="007D11F5">
            <w:pPr>
              <w:pStyle w:val="Inhoudtabel"/>
              <w:shd w:val="clear" w:color="auto" w:fill="FF3333"/>
              <w:rPr>
                <w:rFonts w:ascii="Corbel" w:hAnsi="Corbel"/>
                <w:sz w:val="20"/>
              </w:rPr>
            </w:pPr>
          </w:p>
        </w:tc>
      </w:tr>
      <w:tr w:rsidR="00000000" w14:paraId="3E629114" w14:textId="77777777">
        <w:tc>
          <w:tcPr>
            <w:tcW w:w="813" w:type="dxa"/>
            <w:tcBorders>
              <w:left w:val="single" w:sz="1" w:space="0" w:color="000000"/>
              <w:bottom w:val="single" w:sz="1" w:space="0" w:color="000000"/>
            </w:tcBorders>
            <w:shd w:val="clear" w:color="auto" w:fill="auto"/>
          </w:tcPr>
          <w:p w14:paraId="60DB5B9D" w14:textId="77777777" w:rsidR="00000000" w:rsidRDefault="007D11F5">
            <w:pPr>
              <w:pStyle w:val="Inhoudtabel"/>
              <w:rPr>
                <w:rFonts w:ascii="Corbel" w:hAnsi="Corbel"/>
                <w:sz w:val="20"/>
              </w:rPr>
            </w:pPr>
            <w:r>
              <w:rPr>
                <w:rFonts w:ascii="Corbel" w:hAnsi="Corbel"/>
                <w:sz w:val="20"/>
              </w:rPr>
              <w:t>E</w:t>
            </w:r>
          </w:p>
        </w:tc>
        <w:tc>
          <w:tcPr>
            <w:tcW w:w="3397" w:type="dxa"/>
            <w:tcBorders>
              <w:left w:val="single" w:sz="1" w:space="0" w:color="000000"/>
              <w:bottom w:val="single" w:sz="1" w:space="0" w:color="000000"/>
            </w:tcBorders>
            <w:shd w:val="clear" w:color="auto" w:fill="auto"/>
          </w:tcPr>
          <w:p w14:paraId="5A56780A" w14:textId="77777777" w:rsidR="00000000" w:rsidRDefault="007D11F5">
            <w:pPr>
              <w:pStyle w:val="Inhoudtabel"/>
              <w:rPr>
                <w:rFonts w:ascii="Corbel" w:hAnsi="Corbel"/>
                <w:sz w:val="20"/>
              </w:rPr>
            </w:pPr>
            <w:proofErr w:type="gramStart"/>
            <w:r>
              <w:rPr>
                <w:rFonts w:ascii="Corbel" w:hAnsi="Corbel"/>
                <w:sz w:val="20"/>
              </w:rPr>
              <w:t>opmerkingen</w:t>
            </w:r>
            <w:proofErr w:type="gramEnd"/>
          </w:p>
        </w:tc>
        <w:tc>
          <w:tcPr>
            <w:tcW w:w="3975" w:type="dxa"/>
            <w:tcBorders>
              <w:left w:val="single" w:sz="1" w:space="0" w:color="000000"/>
              <w:bottom w:val="single" w:sz="1" w:space="0" w:color="000000"/>
            </w:tcBorders>
            <w:shd w:val="clear" w:color="auto" w:fill="auto"/>
          </w:tcPr>
          <w:p w14:paraId="424807F3"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6065D9D4" w14:textId="77777777" w:rsidR="00000000" w:rsidRDefault="007D11F5">
            <w:pPr>
              <w:pStyle w:val="Inhoudtabel"/>
              <w:shd w:val="clear" w:color="auto" w:fill="FF6600"/>
              <w:rPr>
                <w:rFonts w:ascii="Corbel" w:hAnsi="Corbel"/>
                <w:sz w:val="20"/>
              </w:rPr>
            </w:pPr>
          </w:p>
        </w:tc>
      </w:tr>
      <w:tr w:rsidR="00000000" w14:paraId="1139F844" w14:textId="77777777">
        <w:tc>
          <w:tcPr>
            <w:tcW w:w="813" w:type="dxa"/>
            <w:tcBorders>
              <w:left w:val="single" w:sz="1" w:space="0" w:color="000000"/>
              <w:bottom w:val="single" w:sz="1" w:space="0" w:color="000000"/>
            </w:tcBorders>
            <w:shd w:val="clear" w:color="auto" w:fill="auto"/>
          </w:tcPr>
          <w:p w14:paraId="666477CB" w14:textId="77777777" w:rsidR="00000000" w:rsidRDefault="007D11F5">
            <w:pPr>
              <w:pStyle w:val="Inhoudtabel"/>
              <w:rPr>
                <w:rFonts w:ascii="Corbel" w:hAnsi="Corbel"/>
                <w:sz w:val="20"/>
              </w:rPr>
            </w:pPr>
            <w:r>
              <w:rPr>
                <w:rFonts w:ascii="Corbel" w:hAnsi="Corbel"/>
                <w:sz w:val="20"/>
              </w:rPr>
              <w:t>F</w:t>
            </w:r>
          </w:p>
        </w:tc>
        <w:tc>
          <w:tcPr>
            <w:tcW w:w="3397" w:type="dxa"/>
            <w:tcBorders>
              <w:left w:val="single" w:sz="1" w:space="0" w:color="000000"/>
              <w:bottom w:val="single" w:sz="1" w:space="0" w:color="000000"/>
            </w:tcBorders>
            <w:shd w:val="clear" w:color="auto" w:fill="auto"/>
          </w:tcPr>
          <w:p w14:paraId="3754842F" w14:textId="77777777" w:rsidR="00000000" w:rsidRDefault="007D11F5">
            <w:pPr>
              <w:pStyle w:val="Inhoudtabel"/>
              <w:rPr>
                <w:rFonts w:ascii="Corbel" w:hAnsi="Corbel"/>
                <w:sz w:val="20"/>
              </w:rPr>
            </w:pPr>
            <w:proofErr w:type="spellStart"/>
            <w:proofErr w:type="gramStart"/>
            <w:r>
              <w:rPr>
                <w:rFonts w:ascii="Corbel" w:hAnsi="Corbel"/>
                <w:sz w:val="20"/>
              </w:rPr>
              <w:t>id</w:t>
            </w:r>
            <w:proofErr w:type="spellEnd"/>
            <w:proofErr w:type="gramEnd"/>
          </w:p>
        </w:tc>
        <w:tc>
          <w:tcPr>
            <w:tcW w:w="3975" w:type="dxa"/>
            <w:tcBorders>
              <w:left w:val="single" w:sz="1" w:space="0" w:color="000000"/>
              <w:bottom w:val="single" w:sz="1" w:space="0" w:color="000000"/>
            </w:tcBorders>
            <w:shd w:val="clear" w:color="auto" w:fill="auto"/>
          </w:tcPr>
          <w:p w14:paraId="405FC5F5" w14:textId="77777777" w:rsidR="00000000" w:rsidRDefault="007D11F5">
            <w:pPr>
              <w:pStyle w:val="Inhoudtabel"/>
              <w:rPr>
                <w:rFonts w:ascii="Corbel" w:hAnsi="Corbel"/>
                <w:sz w:val="20"/>
              </w:rPr>
            </w:pPr>
            <w:proofErr w:type="spellStart"/>
            <w:proofErr w:type="gramStart"/>
            <w:r>
              <w:rPr>
                <w:rFonts w:ascii="Corbel" w:hAnsi="Corbel"/>
                <w:sz w:val="20"/>
              </w:rPr>
              <w:t>id</w:t>
            </w:r>
            <w:proofErr w:type="spellEnd"/>
            <w:proofErr w:type="gramEnd"/>
            <w:r>
              <w:rPr>
                <w:rFonts w:ascii="Corbel" w:hAnsi="Corbel"/>
                <w:sz w:val="20"/>
              </w:rPr>
              <w:t xml:space="preserve"> van de A bibliotheek</w:t>
            </w:r>
          </w:p>
        </w:tc>
        <w:tc>
          <w:tcPr>
            <w:tcW w:w="1458" w:type="dxa"/>
            <w:tcBorders>
              <w:left w:val="single" w:sz="1" w:space="0" w:color="000000"/>
              <w:bottom w:val="single" w:sz="1" w:space="0" w:color="000000"/>
              <w:right w:val="single" w:sz="1" w:space="0" w:color="000000"/>
            </w:tcBorders>
            <w:shd w:val="clear" w:color="auto" w:fill="auto"/>
          </w:tcPr>
          <w:p w14:paraId="353A1B66" w14:textId="77777777" w:rsidR="00000000" w:rsidRDefault="007D11F5">
            <w:pPr>
              <w:pStyle w:val="Inhoudtabel"/>
              <w:shd w:val="clear" w:color="auto" w:fill="0084D1"/>
              <w:rPr>
                <w:rFonts w:ascii="Corbel" w:hAnsi="Corbel"/>
                <w:sz w:val="20"/>
              </w:rPr>
            </w:pPr>
          </w:p>
        </w:tc>
      </w:tr>
    </w:tbl>
    <w:p w14:paraId="77F604DE" w14:textId="77777777" w:rsidR="00000000" w:rsidRDefault="007D11F5">
      <w:pPr>
        <w:pStyle w:val="Inhoudtabel"/>
        <w:rPr>
          <w:rFonts w:ascii="Corbel" w:hAnsi="Corbel"/>
          <w:sz w:val="20"/>
          <w:szCs w:val="22"/>
          <w:lang w:val="en-US"/>
        </w:rPr>
      </w:pPr>
      <w:proofErr w:type="spellStart"/>
      <w:r>
        <w:rPr>
          <w:rFonts w:ascii="Corbel" w:hAnsi="Corbel"/>
          <w:sz w:val="20"/>
          <w:szCs w:val="22"/>
          <w:lang w:val="en-US"/>
        </w:rPr>
        <w:t>einde</w:t>
      </w:r>
      <w:proofErr w:type="spellEnd"/>
      <w:r>
        <w:rPr>
          <w:rFonts w:ascii="Corbel" w:hAnsi="Corbel"/>
          <w:sz w:val="20"/>
          <w:szCs w:val="22"/>
          <w:lang w:val="en-US"/>
        </w:rPr>
        <w:t xml:space="preserve"> </w:t>
      </w:r>
      <w:proofErr w:type="spellStart"/>
      <w:r>
        <w:rPr>
          <w:rFonts w:ascii="Corbel" w:hAnsi="Corbel"/>
          <w:sz w:val="20"/>
          <w:szCs w:val="22"/>
          <w:lang w:val="en-US"/>
        </w:rPr>
        <w:t>tabel</w:t>
      </w:r>
      <w:proofErr w:type="spellEnd"/>
    </w:p>
    <w:p w14:paraId="3425B362" w14:textId="77777777" w:rsidR="00000000" w:rsidRDefault="007D11F5">
      <w:pPr>
        <w:pStyle w:val="Inhoudtabel"/>
        <w:rPr>
          <w:rFonts w:ascii="Corbel" w:hAnsi="Corbel"/>
          <w:sz w:val="20"/>
          <w:szCs w:val="22"/>
          <w:lang w:val="en-US"/>
        </w:rPr>
      </w:pPr>
    </w:p>
    <w:p w14:paraId="255F7E76" w14:textId="77777777" w:rsidR="00000000" w:rsidRDefault="007D11F5">
      <w:pPr>
        <w:pStyle w:val="Plattetekst"/>
      </w:pPr>
      <w:proofErr w:type="gramStart"/>
      <w:r>
        <w:rPr>
          <w:b/>
          <w:bCs/>
        </w:rPr>
        <w:t>import  WIJZIGEN</w:t>
      </w:r>
      <w:proofErr w:type="gramEnd"/>
      <w:r>
        <w:rPr>
          <w:b/>
          <w:bCs/>
        </w:rPr>
        <w:t xml:space="preserve">:  </w:t>
      </w:r>
    </w:p>
    <w:p w14:paraId="5B832FC2" w14:textId="77777777" w:rsidR="00000000" w:rsidRDefault="007D11F5">
      <w:pPr>
        <w:pStyle w:val="Plattetekst"/>
        <w:rPr>
          <w:b/>
          <w:bCs/>
        </w:rPr>
      </w:pPr>
      <w:proofErr w:type="gramStart"/>
      <w:r>
        <w:t>kolom</w:t>
      </w:r>
      <w:proofErr w:type="gramEnd"/>
      <w:r>
        <w:t xml:space="preserve"> C –  versienummer  NLCS</w:t>
      </w:r>
      <w:r>
        <w:br/>
        <w:t xml:space="preserve">kolom D –  </w:t>
      </w:r>
      <w:r>
        <w:t>GEWIJZIGD of VERVALLEN</w:t>
      </w:r>
      <w:r>
        <w:br/>
        <w:t>kolom E – mogelijke aanvullende opmerkingen</w:t>
      </w:r>
    </w:p>
    <w:p w14:paraId="52CC1CD6" w14:textId="77777777" w:rsidR="00000000" w:rsidRDefault="007D11F5">
      <w:pPr>
        <w:pStyle w:val="Plattetekst"/>
        <w:rPr>
          <w:szCs w:val="22"/>
          <w:lang w:val="en-US"/>
        </w:rPr>
      </w:pPr>
      <w:proofErr w:type="gramStart"/>
      <w:r>
        <w:rPr>
          <w:b/>
          <w:bCs/>
        </w:rPr>
        <w:t>import  NIEUW</w:t>
      </w:r>
      <w:proofErr w:type="gramEnd"/>
      <w:r>
        <w:rPr>
          <w:b/>
          <w:bCs/>
        </w:rPr>
        <w:t xml:space="preserve">: </w:t>
      </w:r>
    </w:p>
    <w:p w14:paraId="7B7B2524" w14:textId="77777777" w:rsidR="00000000" w:rsidRDefault="007D11F5">
      <w:pPr>
        <w:pStyle w:val="Plattetekst"/>
        <w:rPr>
          <w:szCs w:val="22"/>
          <w:lang w:val="en-US"/>
        </w:rPr>
      </w:pPr>
      <w:proofErr w:type="spellStart"/>
      <w:r>
        <w:rPr>
          <w:szCs w:val="22"/>
          <w:lang w:val="en-US"/>
        </w:rPr>
        <w:t>kolom</w:t>
      </w:r>
      <w:proofErr w:type="spellEnd"/>
      <w:r>
        <w:rPr>
          <w:szCs w:val="22"/>
          <w:lang w:val="en-US"/>
        </w:rPr>
        <w:t xml:space="preserve"> C </w:t>
      </w:r>
      <w:proofErr w:type="gramStart"/>
      <w:r>
        <w:rPr>
          <w:szCs w:val="22"/>
          <w:lang w:val="en-US"/>
        </w:rPr>
        <w:t xml:space="preserve">–  </w:t>
      </w:r>
      <w:proofErr w:type="spellStart"/>
      <w:r>
        <w:rPr>
          <w:szCs w:val="22"/>
          <w:lang w:val="en-US"/>
        </w:rPr>
        <w:t>versienummer</w:t>
      </w:r>
      <w:proofErr w:type="spellEnd"/>
      <w:proofErr w:type="gramEnd"/>
      <w:r>
        <w:rPr>
          <w:szCs w:val="22"/>
          <w:lang w:val="en-US"/>
        </w:rPr>
        <w:t xml:space="preserve">  NLCS</w:t>
      </w:r>
      <w:r>
        <w:rPr>
          <w:szCs w:val="22"/>
          <w:lang w:val="en-US"/>
        </w:rPr>
        <w:br/>
      </w:r>
      <w:proofErr w:type="spellStart"/>
      <w:r>
        <w:rPr>
          <w:szCs w:val="22"/>
          <w:lang w:val="en-US"/>
        </w:rPr>
        <w:lastRenderedPageBreak/>
        <w:t>kolom</w:t>
      </w:r>
      <w:proofErr w:type="spellEnd"/>
      <w:r>
        <w:rPr>
          <w:szCs w:val="22"/>
          <w:lang w:val="en-US"/>
        </w:rPr>
        <w:t xml:space="preserve"> D –  NIEUW</w:t>
      </w:r>
      <w:r>
        <w:rPr>
          <w:szCs w:val="22"/>
          <w:lang w:val="en-US"/>
        </w:rPr>
        <w:br/>
      </w:r>
      <w:proofErr w:type="spellStart"/>
      <w:r>
        <w:rPr>
          <w:szCs w:val="22"/>
          <w:lang w:val="en-US"/>
        </w:rPr>
        <w:t>kolom</w:t>
      </w:r>
      <w:proofErr w:type="spellEnd"/>
      <w:r>
        <w:rPr>
          <w:szCs w:val="22"/>
          <w:lang w:val="en-US"/>
        </w:rPr>
        <w:t xml:space="preserve"> E – </w:t>
      </w:r>
      <w:proofErr w:type="spellStart"/>
      <w:r>
        <w:rPr>
          <w:szCs w:val="22"/>
          <w:lang w:val="en-US"/>
        </w:rPr>
        <w:t>mogelijke</w:t>
      </w:r>
      <w:proofErr w:type="spellEnd"/>
      <w:r>
        <w:rPr>
          <w:szCs w:val="22"/>
          <w:lang w:val="en-US"/>
        </w:rPr>
        <w:t xml:space="preserve"> </w:t>
      </w:r>
      <w:proofErr w:type="spellStart"/>
      <w:r>
        <w:rPr>
          <w:szCs w:val="22"/>
          <w:lang w:val="en-US"/>
        </w:rPr>
        <w:t>aanvullende</w:t>
      </w:r>
      <w:proofErr w:type="spellEnd"/>
      <w:r>
        <w:rPr>
          <w:szCs w:val="22"/>
          <w:lang w:val="en-US"/>
        </w:rPr>
        <w:t xml:space="preserve"> </w:t>
      </w:r>
      <w:proofErr w:type="spellStart"/>
      <w:r>
        <w:rPr>
          <w:szCs w:val="22"/>
          <w:lang w:val="en-US"/>
        </w:rPr>
        <w:t>opmerkingen</w:t>
      </w:r>
      <w:proofErr w:type="spellEnd"/>
      <w:r>
        <w:rPr>
          <w:szCs w:val="22"/>
          <w:lang w:val="en-US"/>
        </w:rPr>
        <w:br/>
      </w:r>
      <w:proofErr w:type="spellStart"/>
      <w:r>
        <w:rPr>
          <w:szCs w:val="22"/>
          <w:lang w:val="en-US"/>
        </w:rPr>
        <w:t>kolom</w:t>
      </w:r>
      <w:proofErr w:type="spellEnd"/>
      <w:r>
        <w:rPr>
          <w:szCs w:val="22"/>
          <w:lang w:val="en-US"/>
        </w:rPr>
        <w:t xml:space="preserve"> F – </w:t>
      </w:r>
      <w:proofErr w:type="spellStart"/>
      <w:r>
        <w:rPr>
          <w:szCs w:val="22"/>
          <w:lang w:val="en-US"/>
        </w:rPr>
        <w:t>leeg</w:t>
      </w:r>
      <w:proofErr w:type="spellEnd"/>
    </w:p>
    <w:p w14:paraId="3E4CC965" w14:textId="77777777" w:rsidR="00000000" w:rsidRDefault="007D11F5">
      <w:pPr>
        <w:pStyle w:val="Kop2"/>
        <w:rPr>
          <w:bCs/>
          <w:szCs w:val="22"/>
          <w:lang w:val="en-US"/>
        </w:rPr>
      </w:pPr>
      <w:bookmarkStart w:id="70" w:name="__RefHeading__5782_1560394716"/>
      <w:bookmarkEnd w:id="70"/>
      <w:proofErr w:type="spellStart"/>
      <w:r>
        <w:rPr>
          <w:szCs w:val="22"/>
          <w:lang w:val="en-US"/>
        </w:rPr>
        <w:t>Arceringen</w:t>
      </w:r>
      <w:proofErr w:type="spellEnd"/>
    </w:p>
    <w:p w14:paraId="22D6F026" w14:textId="77777777" w:rsidR="00000000" w:rsidRDefault="007D11F5">
      <w:pPr>
        <w:pStyle w:val="Plattetekst"/>
      </w:pPr>
      <w:r>
        <w:rPr>
          <w:b/>
          <w:bCs/>
          <w:szCs w:val="22"/>
          <w:lang w:val="en-US"/>
        </w:rPr>
        <w:t>WIJZIGEN / NIEUW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13"/>
        <w:gridCol w:w="3397"/>
        <w:gridCol w:w="3975"/>
        <w:gridCol w:w="1458"/>
      </w:tblGrid>
      <w:tr w:rsidR="00000000" w14:paraId="794B9D9D" w14:textId="77777777">
        <w:tc>
          <w:tcPr>
            <w:tcW w:w="813" w:type="dxa"/>
            <w:tcBorders>
              <w:top w:val="single" w:sz="1" w:space="0" w:color="000000"/>
              <w:left w:val="single" w:sz="1" w:space="0" w:color="000000"/>
              <w:bottom w:val="single" w:sz="1" w:space="0" w:color="000000"/>
            </w:tcBorders>
            <w:shd w:val="clear" w:color="auto" w:fill="CCCCCC"/>
          </w:tcPr>
          <w:p w14:paraId="2AC7AE15" w14:textId="77777777" w:rsidR="00000000" w:rsidRDefault="007D11F5">
            <w:pPr>
              <w:pStyle w:val="Inhoudtabel"/>
              <w:rPr>
                <w:rFonts w:ascii="Corbel" w:hAnsi="Corbel"/>
                <w:sz w:val="20"/>
              </w:rPr>
            </w:pPr>
            <w:proofErr w:type="gramStart"/>
            <w:r>
              <w:rPr>
                <w:rFonts w:ascii="Corbel" w:hAnsi="Corbel"/>
                <w:sz w:val="20"/>
              </w:rPr>
              <w:t>kolom</w:t>
            </w:r>
            <w:proofErr w:type="gramEnd"/>
          </w:p>
        </w:tc>
        <w:tc>
          <w:tcPr>
            <w:tcW w:w="3397" w:type="dxa"/>
            <w:tcBorders>
              <w:top w:val="single" w:sz="1" w:space="0" w:color="000000"/>
              <w:left w:val="single" w:sz="1" w:space="0" w:color="000000"/>
              <w:bottom w:val="single" w:sz="1" w:space="0" w:color="000000"/>
            </w:tcBorders>
            <w:shd w:val="clear" w:color="auto" w:fill="CCCCCC"/>
          </w:tcPr>
          <w:p w14:paraId="496E3205" w14:textId="77777777" w:rsidR="00000000" w:rsidRDefault="007D11F5">
            <w:pPr>
              <w:pStyle w:val="Inhoudtabel"/>
              <w:rPr>
                <w:rFonts w:ascii="Corbel" w:hAnsi="Corbel"/>
                <w:sz w:val="20"/>
              </w:rPr>
            </w:pPr>
            <w:proofErr w:type="gramStart"/>
            <w:r>
              <w:rPr>
                <w:rFonts w:ascii="Corbel" w:hAnsi="Corbel"/>
                <w:sz w:val="20"/>
              </w:rPr>
              <w:t>tekst</w:t>
            </w:r>
            <w:proofErr w:type="gramEnd"/>
          </w:p>
        </w:tc>
        <w:tc>
          <w:tcPr>
            <w:tcW w:w="3975" w:type="dxa"/>
            <w:tcBorders>
              <w:top w:val="single" w:sz="1" w:space="0" w:color="000000"/>
              <w:left w:val="single" w:sz="1" w:space="0" w:color="000000"/>
              <w:bottom w:val="single" w:sz="1" w:space="0" w:color="000000"/>
            </w:tcBorders>
            <w:shd w:val="clear" w:color="auto" w:fill="CCCCCC"/>
          </w:tcPr>
          <w:p w14:paraId="2381D437" w14:textId="77777777" w:rsidR="00000000" w:rsidRDefault="007D11F5">
            <w:pPr>
              <w:pStyle w:val="Inhoudtabel"/>
              <w:rPr>
                <w:rFonts w:ascii="Corbel" w:hAnsi="Corbel"/>
                <w:sz w:val="20"/>
              </w:rPr>
            </w:pPr>
            <w:proofErr w:type="gramStart"/>
            <w:r>
              <w:rPr>
                <w:rFonts w:ascii="Corbel" w:hAnsi="Corbel"/>
                <w:sz w:val="20"/>
              </w:rPr>
              <w:t>extra</w:t>
            </w:r>
            <w:proofErr w:type="gramEnd"/>
            <w:r>
              <w:rPr>
                <w:rFonts w:ascii="Corbel" w:hAnsi="Corbel"/>
                <w:sz w:val="20"/>
              </w:rPr>
              <w:t xml:space="preserve"> informatie</w:t>
            </w:r>
          </w:p>
        </w:tc>
        <w:tc>
          <w:tcPr>
            <w:tcW w:w="1458" w:type="dxa"/>
            <w:tcBorders>
              <w:top w:val="single" w:sz="1" w:space="0" w:color="000000"/>
              <w:left w:val="single" w:sz="1" w:space="0" w:color="000000"/>
              <w:bottom w:val="single" w:sz="1" w:space="0" w:color="000000"/>
              <w:right w:val="single" w:sz="1" w:space="0" w:color="000000"/>
            </w:tcBorders>
            <w:shd w:val="clear" w:color="auto" w:fill="CCCCCC"/>
          </w:tcPr>
          <w:p w14:paraId="46B7191F" w14:textId="77777777" w:rsidR="00000000" w:rsidRDefault="007D11F5">
            <w:pPr>
              <w:pStyle w:val="Inhoudtabel"/>
            </w:pPr>
            <w:proofErr w:type="gramStart"/>
            <w:r>
              <w:rPr>
                <w:rFonts w:ascii="Corbel" w:hAnsi="Corbel"/>
                <w:sz w:val="20"/>
              </w:rPr>
              <w:t>kleur</w:t>
            </w:r>
            <w:proofErr w:type="gramEnd"/>
          </w:p>
        </w:tc>
      </w:tr>
      <w:tr w:rsidR="00000000" w14:paraId="5ACAAA65" w14:textId="77777777">
        <w:tc>
          <w:tcPr>
            <w:tcW w:w="813" w:type="dxa"/>
            <w:tcBorders>
              <w:left w:val="single" w:sz="1" w:space="0" w:color="000000"/>
              <w:bottom w:val="single" w:sz="1" w:space="0" w:color="000000"/>
            </w:tcBorders>
            <w:shd w:val="clear" w:color="auto" w:fill="auto"/>
          </w:tcPr>
          <w:p w14:paraId="64EA8AB1" w14:textId="77777777" w:rsidR="00000000" w:rsidRDefault="007D11F5">
            <w:pPr>
              <w:pStyle w:val="Inhoudtabel"/>
              <w:rPr>
                <w:rFonts w:ascii="Corbel" w:hAnsi="Corbel"/>
                <w:sz w:val="20"/>
              </w:rPr>
            </w:pPr>
            <w:r>
              <w:rPr>
                <w:rFonts w:ascii="Corbel" w:hAnsi="Corbel"/>
                <w:sz w:val="20"/>
              </w:rPr>
              <w:t>A</w:t>
            </w:r>
          </w:p>
        </w:tc>
        <w:tc>
          <w:tcPr>
            <w:tcW w:w="3397" w:type="dxa"/>
            <w:tcBorders>
              <w:left w:val="single" w:sz="1" w:space="0" w:color="000000"/>
              <w:bottom w:val="single" w:sz="1" w:space="0" w:color="000000"/>
            </w:tcBorders>
            <w:shd w:val="clear" w:color="auto" w:fill="auto"/>
          </w:tcPr>
          <w:p w14:paraId="14D78F7B" w14:textId="77777777" w:rsidR="00000000" w:rsidRDefault="007D11F5">
            <w:pPr>
              <w:pStyle w:val="Inhoudtabel"/>
              <w:rPr>
                <w:rFonts w:ascii="Corbel" w:hAnsi="Corbel"/>
                <w:sz w:val="20"/>
              </w:rPr>
            </w:pPr>
            <w:proofErr w:type="gramStart"/>
            <w:r>
              <w:rPr>
                <w:rFonts w:ascii="Corbel" w:hAnsi="Corbel"/>
                <w:sz w:val="20"/>
              </w:rPr>
              <w:t>b</w:t>
            </w:r>
            <w:r>
              <w:rPr>
                <w:rFonts w:ascii="Corbel" w:hAnsi="Corbel"/>
                <w:sz w:val="20"/>
              </w:rPr>
              <w:t>ib</w:t>
            </w:r>
            <w:proofErr w:type="gramEnd"/>
          </w:p>
        </w:tc>
        <w:tc>
          <w:tcPr>
            <w:tcW w:w="3975" w:type="dxa"/>
            <w:tcBorders>
              <w:left w:val="single" w:sz="1" w:space="0" w:color="000000"/>
              <w:bottom w:val="single" w:sz="1" w:space="0" w:color="000000"/>
            </w:tcBorders>
            <w:shd w:val="clear" w:color="auto" w:fill="auto"/>
          </w:tcPr>
          <w:p w14:paraId="2CA819BB"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7EFEFAD" w14:textId="77777777" w:rsidR="00000000" w:rsidRDefault="007D11F5">
            <w:pPr>
              <w:pStyle w:val="Inhoudtabel"/>
              <w:shd w:val="clear" w:color="auto" w:fill="FF3333"/>
              <w:rPr>
                <w:rFonts w:ascii="Corbel" w:hAnsi="Corbel"/>
                <w:sz w:val="20"/>
              </w:rPr>
            </w:pPr>
          </w:p>
        </w:tc>
      </w:tr>
      <w:tr w:rsidR="00000000" w14:paraId="6A7DC513" w14:textId="77777777">
        <w:tc>
          <w:tcPr>
            <w:tcW w:w="813" w:type="dxa"/>
            <w:tcBorders>
              <w:left w:val="single" w:sz="1" w:space="0" w:color="000000"/>
              <w:bottom w:val="single" w:sz="1" w:space="0" w:color="000000"/>
            </w:tcBorders>
            <w:shd w:val="clear" w:color="auto" w:fill="auto"/>
          </w:tcPr>
          <w:p w14:paraId="2BF7C9C5" w14:textId="77777777" w:rsidR="00000000" w:rsidRDefault="007D11F5">
            <w:pPr>
              <w:pStyle w:val="Inhoudtabel"/>
              <w:rPr>
                <w:rFonts w:ascii="Corbel" w:hAnsi="Corbel"/>
                <w:sz w:val="20"/>
              </w:rPr>
            </w:pPr>
            <w:r>
              <w:rPr>
                <w:rFonts w:ascii="Corbel" w:hAnsi="Corbel"/>
                <w:sz w:val="20"/>
              </w:rPr>
              <w:t>B</w:t>
            </w:r>
          </w:p>
        </w:tc>
        <w:tc>
          <w:tcPr>
            <w:tcW w:w="3397" w:type="dxa"/>
            <w:tcBorders>
              <w:left w:val="single" w:sz="1" w:space="0" w:color="000000"/>
              <w:bottom w:val="single" w:sz="1" w:space="0" w:color="000000"/>
            </w:tcBorders>
            <w:shd w:val="clear" w:color="auto" w:fill="auto"/>
          </w:tcPr>
          <w:p w14:paraId="5C0465AE" w14:textId="77777777" w:rsidR="00000000" w:rsidRDefault="007D11F5">
            <w:pPr>
              <w:pStyle w:val="Inhoudtabel"/>
              <w:rPr>
                <w:rFonts w:ascii="Corbel" w:hAnsi="Corbel"/>
                <w:sz w:val="20"/>
              </w:rPr>
            </w:pPr>
            <w:proofErr w:type="gramStart"/>
            <w:r>
              <w:rPr>
                <w:rFonts w:ascii="Corbel" w:hAnsi="Corbel"/>
                <w:sz w:val="20"/>
              </w:rPr>
              <w:t>fase</w:t>
            </w:r>
            <w:proofErr w:type="gramEnd"/>
          </w:p>
        </w:tc>
        <w:tc>
          <w:tcPr>
            <w:tcW w:w="3975" w:type="dxa"/>
            <w:tcBorders>
              <w:left w:val="single" w:sz="1" w:space="0" w:color="000000"/>
              <w:bottom w:val="single" w:sz="1" w:space="0" w:color="000000"/>
            </w:tcBorders>
            <w:shd w:val="clear" w:color="auto" w:fill="auto"/>
          </w:tcPr>
          <w:p w14:paraId="2FBD9942"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17AD32AD" w14:textId="77777777" w:rsidR="00000000" w:rsidRDefault="007D11F5">
            <w:pPr>
              <w:pStyle w:val="Inhoudtabel"/>
              <w:shd w:val="clear" w:color="auto" w:fill="FF6600"/>
              <w:rPr>
                <w:rFonts w:ascii="Corbel" w:hAnsi="Corbel"/>
                <w:sz w:val="20"/>
              </w:rPr>
            </w:pPr>
          </w:p>
        </w:tc>
      </w:tr>
      <w:tr w:rsidR="00000000" w14:paraId="0E1F5670" w14:textId="77777777">
        <w:tc>
          <w:tcPr>
            <w:tcW w:w="813" w:type="dxa"/>
            <w:tcBorders>
              <w:left w:val="single" w:sz="1" w:space="0" w:color="000000"/>
              <w:bottom w:val="single" w:sz="1" w:space="0" w:color="000000"/>
            </w:tcBorders>
            <w:shd w:val="clear" w:color="auto" w:fill="auto"/>
          </w:tcPr>
          <w:p w14:paraId="75FE6CE0" w14:textId="77777777" w:rsidR="00000000" w:rsidRDefault="007D11F5">
            <w:pPr>
              <w:pStyle w:val="Inhoudtabel"/>
              <w:rPr>
                <w:rFonts w:ascii="Corbel" w:hAnsi="Corbel"/>
                <w:sz w:val="20"/>
              </w:rPr>
            </w:pPr>
            <w:r>
              <w:rPr>
                <w:rFonts w:ascii="Corbel" w:hAnsi="Corbel"/>
                <w:sz w:val="20"/>
              </w:rPr>
              <w:t>C</w:t>
            </w:r>
          </w:p>
        </w:tc>
        <w:tc>
          <w:tcPr>
            <w:tcW w:w="3397" w:type="dxa"/>
            <w:tcBorders>
              <w:left w:val="single" w:sz="1" w:space="0" w:color="000000"/>
              <w:bottom w:val="single" w:sz="1" w:space="0" w:color="000000"/>
            </w:tcBorders>
            <w:shd w:val="clear" w:color="auto" w:fill="auto"/>
          </w:tcPr>
          <w:p w14:paraId="3CA3BAB2" w14:textId="77777777" w:rsidR="00000000" w:rsidRDefault="007D11F5">
            <w:pPr>
              <w:pStyle w:val="Inhoudtabel"/>
              <w:rPr>
                <w:rFonts w:ascii="Corbel" w:hAnsi="Corbel"/>
                <w:sz w:val="20"/>
              </w:rPr>
            </w:pPr>
            <w:proofErr w:type="gramStart"/>
            <w:r>
              <w:rPr>
                <w:rFonts w:ascii="Corbel" w:hAnsi="Corbel"/>
                <w:sz w:val="20"/>
              </w:rPr>
              <w:t>arcering</w:t>
            </w:r>
            <w:proofErr w:type="gramEnd"/>
          </w:p>
        </w:tc>
        <w:tc>
          <w:tcPr>
            <w:tcW w:w="3975" w:type="dxa"/>
            <w:tcBorders>
              <w:left w:val="single" w:sz="1" w:space="0" w:color="000000"/>
              <w:bottom w:val="single" w:sz="1" w:space="0" w:color="000000"/>
            </w:tcBorders>
            <w:shd w:val="clear" w:color="auto" w:fill="auto"/>
          </w:tcPr>
          <w:p w14:paraId="703E191A"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1955DD81" w14:textId="77777777" w:rsidR="00000000" w:rsidRDefault="007D11F5">
            <w:pPr>
              <w:pStyle w:val="Inhoudtabel"/>
              <w:shd w:val="clear" w:color="auto" w:fill="FF3333"/>
              <w:rPr>
                <w:rFonts w:ascii="Corbel" w:hAnsi="Corbel"/>
                <w:sz w:val="20"/>
              </w:rPr>
            </w:pPr>
          </w:p>
        </w:tc>
      </w:tr>
      <w:tr w:rsidR="00000000" w14:paraId="0B61EC30" w14:textId="77777777">
        <w:tc>
          <w:tcPr>
            <w:tcW w:w="813" w:type="dxa"/>
            <w:tcBorders>
              <w:left w:val="single" w:sz="1" w:space="0" w:color="000000"/>
              <w:bottom w:val="single" w:sz="1" w:space="0" w:color="000000"/>
            </w:tcBorders>
            <w:shd w:val="clear" w:color="auto" w:fill="auto"/>
          </w:tcPr>
          <w:p w14:paraId="6343BF7B" w14:textId="77777777" w:rsidR="00000000" w:rsidRDefault="007D11F5">
            <w:pPr>
              <w:pStyle w:val="Inhoudtabel"/>
              <w:rPr>
                <w:rFonts w:ascii="Corbel" w:hAnsi="Corbel"/>
                <w:sz w:val="20"/>
              </w:rPr>
            </w:pPr>
            <w:r>
              <w:rPr>
                <w:rFonts w:ascii="Corbel" w:hAnsi="Corbel"/>
                <w:sz w:val="20"/>
              </w:rPr>
              <w:t>D</w:t>
            </w:r>
          </w:p>
        </w:tc>
        <w:tc>
          <w:tcPr>
            <w:tcW w:w="3397" w:type="dxa"/>
            <w:tcBorders>
              <w:left w:val="single" w:sz="1" w:space="0" w:color="000000"/>
              <w:bottom w:val="single" w:sz="1" w:space="0" w:color="000000"/>
            </w:tcBorders>
            <w:shd w:val="clear" w:color="auto" w:fill="auto"/>
          </w:tcPr>
          <w:p w14:paraId="3915C5C0" w14:textId="77777777" w:rsidR="00000000" w:rsidRDefault="007D11F5">
            <w:pPr>
              <w:pStyle w:val="Inhoudtabel"/>
              <w:rPr>
                <w:rFonts w:ascii="Corbel" w:hAnsi="Corbel"/>
                <w:sz w:val="20"/>
              </w:rPr>
            </w:pPr>
            <w:proofErr w:type="spellStart"/>
            <w:proofErr w:type="gramStart"/>
            <w:r>
              <w:rPr>
                <w:rFonts w:ascii="Corbel" w:hAnsi="Corbel"/>
                <w:sz w:val="20"/>
              </w:rPr>
              <w:t>opt</w:t>
            </w:r>
            <w:proofErr w:type="spellEnd"/>
            <w:proofErr w:type="gramEnd"/>
          </w:p>
        </w:tc>
        <w:tc>
          <w:tcPr>
            <w:tcW w:w="3975" w:type="dxa"/>
            <w:tcBorders>
              <w:left w:val="single" w:sz="1" w:space="0" w:color="000000"/>
              <w:bottom w:val="single" w:sz="1" w:space="0" w:color="000000"/>
            </w:tcBorders>
            <w:shd w:val="clear" w:color="auto" w:fill="auto"/>
          </w:tcPr>
          <w:p w14:paraId="13501817"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2B8ECD2" w14:textId="77777777" w:rsidR="00000000" w:rsidRDefault="007D11F5">
            <w:pPr>
              <w:pStyle w:val="Inhoudtabel"/>
              <w:shd w:val="clear" w:color="auto" w:fill="FF6600"/>
              <w:rPr>
                <w:rFonts w:ascii="Corbel" w:hAnsi="Corbel"/>
                <w:sz w:val="20"/>
              </w:rPr>
            </w:pPr>
          </w:p>
        </w:tc>
      </w:tr>
      <w:tr w:rsidR="00000000" w14:paraId="42BD1D74" w14:textId="77777777">
        <w:tc>
          <w:tcPr>
            <w:tcW w:w="813" w:type="dxa"/>
            <w:tcBorders>
              <w:left w:val="single" w:sz="1" w:space="0" w:color="000000"/>
              <w:bottom w:val="single" w:sz="1" w:space="0" w:color="000000"/>
            </w:tcBorders>
            <w:shd w:val="clear" w:color="auto" w:fill="auto"/>
          </w:tcPr>
          <w:p w14:paraId="46AEB43F" w14:textId="77777777" w:rsidR="00000000" w:rsidRDefault="007D11F5">
            <w:pPr>
              <w:pStyle w:val="Inhoudtabel"/>
              <w:rPr>
                <w:rFonts w:ascii="Corbel" w:hAnsi="Corbel"/>
                <w:sz w:val="20"/>
              </w:rPr>
            </w:pPr>
            <w:r>
              <w:rPr>
                <w:rFonts w:ascii="Corbel" w:hAnsi="Corbel"/>
                <w:sz w:val="20"/>
              </w:rPr>
              <w:t>E</w:t>
            </w:r>
          </w:p>
        </w:tc>
        <w:tc>
          <w:tcPr>
            <w:tcW w:w="3397" w:type="dxa"/>
            <w:tcBorders>
              <w:left w:val="single" w:sz="1" w:space="0" w:color="000000"/>
              <w:bottom w:val="single" w:sz="1" w:space="0" w:color="000000"/>
            </w:tcBorders>
            <w:shd w:val="clear" w:color="auto" w:fill="auto"/>
          </w:tcPr>
          <w:p w14:paraId="3745B84F" w14:textId="77777777" w:rsidR="00000000" w:rsidRDefault="007D11F5">
            <w:pPr>
              <w:pStyle w:val="Inhoudtabel"/>
              <w:rPr>
                <w:rFonts w:ascii="Corbel" w:hAnsi="Corbel"/>
                <w:sz w:val="20"/>
              </w:rPr>
            </w:pPr>
            <w:proofErr w:type="gramStart"/>
            <w:r>
              <w:rPr>
                <w:rFonts w:ascii="Corbel" w:hAnsi="Corbel"/>
                <w:sz w:val="20"/>
              </w:rPr>
              <w:t>versie</w:t>
            </w:r>
            <w:proofErr w:type="gramEnd"/>
            <w:r>
              <w:rPr>
                <w:rFonts w:ascii="Corbel" w:hAnsi="Corbel"/>
                <w:sz w:val="20"/>
              </w:rPr>
              <w:t xml:space="preserve"> </w:t>
            </w:r>
          </w:p>
        </w:tc>
        <w:tc>
          <w:tcPr>
            <w:tcW w:w="3975" w:type="dxa"/>
            <w:tcBorders>
              <w:left w:val="single" w:sz="1" w:space="0" w:color="000000"/>
              <w:bottom w:val="single" w:sz="1" w:space="0" w:color="000000"/>
            </w:tcBorders>
            <w:shd w:val="clear" w:color="auto" w:fill="auto"/>
          </w:tcPr>
          <w:p w14:paraId="08BC7AAE"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1BB1FBB" w14:textId="77777777" w:rsidR="00000000" w:rsidRDefault="007D11F5">
            <w:pPr>
              <w:pStyle w:val="Inhoudtabel"/>
              <w:shd w:val="clear" w:color="auto" w:fill="FF3333"/>
              <w:rPr>
                <w:rFonts w:ascii="Corbel" w:hAnsi="Corbel"/>
                <w:sz w:val="20"/>
              </w:rPr>
            </w:pPr>
          </w:p>
        </w:tc>
      </w:tr>
      <w:tr w:rsidR="00000000" w14:paraId="3CC2D3E2" w14:textId="77777777">
        <w:tc>
          <w:tcPr>
            <w:tcW w:w="813" w:type="dxa"/>
            <w:tcBorders>
              <w:left w:val="single" w:sz="1" w:space="0" w:color="000000"/>
              <w:bottom w:val="single" w:sz="1" w:space="0" w:color="000000"/>
            </w:tcBorders>
            <w:shd w:val="clear" w:color="auto" w:fill="auto"/>
          </w:tcPr>
          <w:p w14:paraId="6C1FC0C8" w14:textId="77777777" w:rsidR="00000000" w:rsidRDefault="007D11F5">
            <w:pPr>
              <w:pStyle w:val="Inhoudtabel"/>
              <w:rPr>
                <w:rFonts w:ascii="Corbel" w:hAnsi="Corbel"/>
                <w:sz w:val="20"/>
              </w:rPr>
            </w:pPr>
            <w:r>
              <w:rPr>
                <w:rFonts w:ascii="Corbel" w:hAnsi="Corbel"/>
                <w:sz w:val="20"/>
              </w:rPr>
              <w:t>F</w:t>
            </w:r>
          </w:p>
        </w:tc>
        <w:tc>
          <w:tcPr>
            <w:tcW w:w="3397" w:type="dxa"/>
            <w:tcBorders>
              <w:left w:val="single" w:sz="1" w:space="0" w:color="000000"/>
              <w:bottom w:val="single" w:sz="1" w:space="0" w:color="000000"/>
            </w:tcBorders>
            <w:shd w:val="clear" w:color="auto" w:fill="auto"/>
          </w:tcPr>
          <w:p w14:paraId="1933AA1A" w14:textId="77777777" w:rsidR="00000000" w:rsidRDefault="007D11F5">
            <w:pPr>
              <w:pStyle w:val="Inhoudtabel"/>
              <w:rPr>
                <w:rFonts w:ascii="Corbel" w:hAnsi="Corbel"/>
                <w:sz w:val="20"/>
              </w:rPr>
            </w:pPr>
            <w:proofErr w:type="gramStart"/>
            <w:r>
              <w:rPr>
                <w:rFonts w:ascii="Corbel" w:hAnsi="Corbel"/>
                <w:sz w:val="20"/>
              </w:rPr>
              <w:t>status</w:t>
            </w:r>
            <w:proofErr w:type="gramEnd"/>
          </w:p>
        </w:tc>
        <w:tc>
          <w:tcPr>
            <w:tcW w:w="3975" w:type="dxa"/>
            <w:tcBorders>
              <w:left w:val="single" w:sz="1" w:space="0" w:color="000000"/>
              <w:bottom w:val="single" w:sz="1" w:space="0" w:color="000000"/>
            </w:tcBorders>
            <w:shd w:val="clear" w:color="auto" w:fill="auto"/>
          </w:tcPr>
          <w:p w14:paraId="6E115B38"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2AE560E4" w14:textId="77777777" w:rsidR="00000000" w:rsidRDefault="007D11F5">
            <w:pPr>
              <w:pStyle w:val="Inhoudtabel"/>
              <w:shd w:val="clear" w:color="auto" w:fill="FF3333"/>
              <w:rPr>
                <w:rFonts w:ascii="Corbel" w:hAnsi="Corbel"/>
                <w:sz w:val="20"/>
              </w:rPr>
            </w:pPr>
          </w:p>
        </w:tc>
      </w:tr>
      <w:tr w:rsidR="00000000" w14:paraId="3B76B045" w14:textId="77777777">
        <w:tc>
          <w:tcPr>
            <w:tcW w:w="813" w:type="dxa"/>
            <w:tcBorders>
              <w:left w:val="single" w:sz="1" w:space="0" w:color="000000"/>
              <w:bottom w:val="single" w:sz="1" w:space="0" w:color="000000"/>
            </w:tcBorders>
            <w:shd w:val="clear" w:color="auto" w:fill="auto"/>
          </w:tcPr>
          <w:p w14:paraId="194762C4" w14:textId="77777777" w:rsidR="00000000" w:rsidRDefault="007D11F5">
            <w:pPr>
              <w:pStyle w:val="Inhoudtabel"/>
              <w:rPr>
                <w:rFonts w:ascii="Corbel" w:hAnsi="Corbel"/>
                <w:sz w:val="20"/>
              </w:rPr>
            </w:pPr>
            <w:r>
              <w:rPr>
                <w:rFonts w:ascii="Corbel" w:hAnsi="Corbel"/>
                <w:sz w:val="20"/>
              </w:rPr>
              <w:t>G</w:t>
            </w:r>
          </w:p>
        </w:tc>
        <w:tc>
          <w:tcPr>
            <w:tcW w:w="3397" w:type="dxa"/>
            <w:tcBorders>
              <w:left w:val="single" w:sz="1" w:space="0" w:color="000000"/>
              <w:bottom w:val="single" w:sz="1" w:space="0" w:color="000000"/>
            </w:tcBorders>
            <w:shd w:val="clear" w:color="auto" w:fill="auto"/>
          </w:tcPr>
          <w:p w14:paraId="62A4AEA0" w14:textId="77777777" w:rsidR="00000000" w:rsidRDefault="007D11F5">
            <w:pPr>
              <w:pStyle w:val="Inhoudtabel"/>
              <w:rPr>
                <w:rFonts w:ascii="Corbel" w:hAnsi="Corbel"/>
                <w:sz w:val="20"/>
              </w:rPr>
            </w:pPr>
            <w:proofErr w:type="gramStart"/>
            <w:r>
              <w:rPr>
                <w:rFonts w:ascii="Corbel" w:hAnsi="Corbel"/>
                <w:sz w:val="20"/>
              </w:rPr>
              <w:t>opmerkingen</w:t>
            </w:r>
            <w:proofErr w:type="gramEnd"/>
          </w:p>
        </w:tc>
        <w:tc>
          <w:tcPr>
            <w:tcW w:w="3975" w:type="dxa"/>
            <w:tcBorders>
              <w:left w:val="single" w:sz="1" w:space="0" w:color="000000"/>
              <w:bottom w:val="single" w:sz="1" w:space="0" w:color="000000"/>
            </w:tcBorders>
            <w:shd w:val="clear" w:color="auto" w:fill="auto"/>
          </w:tcPr>
          <w:p w14:paraId="62CC1D85"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B9558A6" w14:textId="77777777" w:rsidR="00000000" w:rsidRDefault="007D11F5">
            <w:pPr>
              <w:pStyle w:val="Inhoudtabel"/>
              <w:shd w:val="clear" w:color="auto" w:fill="FF6600"/>
              <w:rPr>
                <w:rFonts w:ascii="Corbel" w:hAnsi="Corbel"/>
                <w:sz w:val="20"/>
              </w:rPr>
            </w:pPr>
          </w:p>
        </w:tc>
      </w:tr>
      <w:tr w:rsidR="00000000" w14:paraId="7D3B84BE" w14:textId="77777777">
        <w:tc>
          <w:tcPr>
            <w:tcW w:w="813" w:type="dxa"/>
            <w:tcBorders>
              <w:left w:val="single" w:sz="1" w:space="0" w:color="000000"/>
              <w:bottom w:val="single" w:sz="1" w:space="0" w:color="000000"/>
            </w:tcBorders>
            <w:shd w:val="clear" w:color="auto" w:fill="auto"/>
          </w:tcPr>
          <w:p w14:paraId="53552A58" w14:textId="77777777" w:rsidR="00000000" w:rsidRDefault="007D11F5">
            <w:pPr>
              <w:pStyle w:val="Inhoudtabel"/>
              <w:rPr>
                <w:rFonts w:ascii="Corbel" w:hAnsi="Corbel"/>
                <w:sz w:val="20"/>
              </w:rPr>
            </w:pPr>
            <w:r>
              <w:rPr>
                <w:rFonts w:ascii="Corbel" w:hAnsi="Corbel"/>
                <w:sz w:val="20"/>
              </w:rPr>
              <w:t>H</w:t>
            </w:r>
          </w:p>
        </w:tc>
        <w:tc>
          <w:tcPr>
            <w:tcW w:w="3397" w:type="dxa"/>
            <w:tcBorders>
              <w:left w:val="single" w:sz="1" w:space="0" w:color="000000"/>
              <w:bottom w:val="single" w:sz="1" w:space="0" w:color="000000"/>
            </w:tcBorders>
            <w:shd w:val="clear" w:color="auto" w:fill="auto"/>
          </w:tcPr>
          <w:p w14:paraId="054665A9" w14:textId="77777777" w:rsidR="00000000" w:rsidRDefault="007D11F5">
            <w:pPr>
              <w:pStyle w:val="Inhoudtabel"/>
              <w:rPr>
                <w:rFonts w:ascii="Corbel" w:hAnsi="Corbel"/>
                <w:sz w:val="20"/>
              </w:rPr>
            </w:pPr>
            <w:proofErr w:type="spellStart"/>
            <w:proofErr w:type="gramStart"/>
            <w:r>
              <w:rPr>
                <w:rFonts w:ascii="Corbel" w:hAnsi="Corbel"/>
                <w:sz w:val="20"/>
              </w:rPr>
              <w:t>verkl</w:t>
            </w:r>
            <w:proofErr w:type="spellEnd"/>
            <w:proofErr w:type="gramEnd"/>
            <w:r>
              <w:rPr>
                <w:rFonts w:ascii="Corbel" w:hAnsi="Corbel"/>
                <w:sz w:val="20"/>
              </w:rPr>
              <w:t>-kort</w:t>
            </w:r>
          </w:p>
        </w:tc>
        <w:tc>
          <w:tcPr>
            <w:tcW w:w="3975" w:type="dxa"/>
            <w:tcBorders>
              <w:left w:val="single" w:sz="1" w:space="0" w:color="000000"/>
              <w:bottom w:val="single" w:sz="1" w:space="0" w:color="000000"/>
            </w:tcBorders>
            <w:shd w:val="clear" w:color="auto" w:fill="auto"/>
          </w:tcPr>
          <w:p w14:paraId="78B6C940"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175399AF" w14:textId="77777777" w:rsidR="00000000" w:rsidRDefault="007D11F5">
            <w:pPr>
              <w:pStyle w:val="Inhoudtabel"/>
              <w:shd w:val="clear" w:color="auto" w:fill="FF6600"/>
              <w:rPr>
                <w:rFonts w:ascii="Corbel" w:hAnsi="Corbel"/>
                <w:sz w:val="20"/>
              </w:rPr>
            </w:pPr>
          </w:p>
        </w:tc>
      </w:tr>
      <w:tr w:rsidR="00000000" w14:paraId="560B59F8" w14:textId="77777777">
        <w:tc>
          <w:tcPr>
            <w:tcW w:w="813" w:type="dxa"/>
            <w:tcBorders>
              <w:left w:val="single" w:sz="1" w:space="0" w:color="000000"/>
              <w:bottom w:val="single" w:sz="1" w:space="0" w:color="000000"/>
            </w:tcBorders>
            <w:shd w:val="clear" w:color="auto" w:fill="auto"/>
          </w:tcPr>
          <w:p w14:paraId="6F6079BC" w14:textId="77777777" w:rsidR="00000000" w:rsidRDefault="007D11F5">
            <w:pPr>
              <w:pStyle w:val="Inhoudtabel"/>
              <w:rPr>
                <w:rFonts w:ascii="Corbel" w:hAnsi="Corbel"/>
                <w:sz w:val="20"/>
              </w:rPr>
            </w:pPr>
            <w:r>
              <w:rPr>
                <w:rFonts w:ascii="Corbel" w:hAnsi="Corbel"/>
                <w:sz w:val="20"/>
              </w:rPr>
              <w:t>I</w:t>
            </w:r>
          </w:p>
        </w:tc>
        <w:tc>
          <w:tcPr>
            <w:tcW w:w="3397" w:type="dxa"/>
            <w:tcBorders>
              <w:left w:val="single" w:sz="1" w:space="0" w:color="000000"/>
              <w:bottom w:val="single" w:sz="1" w:space="0" w:color="000000"/>
            </w:tcBorders>
            <w:shd w:val="clear" w:color="auto" w:fill="auto"/>
          </w:tcPr>
          <w:p w14:paraId="632B264B" w14:textId="77777777" w:rsidR="00000000" w:rsidRDefault="007D11F5">
            <w:pPr>
              <w:pStyle w:val="Inhoudtabel"/>
              <w:rPr>
                <w:rFonts w:ascii="Corbel" w:hAnsi="Corbel"/>
                <w:sz w:val="20"/>
              </w:rPr>
            </w:pPr>
            <w:proofErr w:type="spellStart"/>
            <w:proofErr w:type="gramStart"/>
            <w:r>
              <w:rPr>
                <w:rFonts w:ascii="Corbel" w:hAnsi="Corbel"/>
                <w:sz w:val="20"/>
              </w:rPr>
              <w:t>verkl</w:t>
            </w:r>
            <w:proofErr w:type="spellEnd"/>
            <w:proofErr w:type="gramEnd"/>
            <w:r>
              <w:rPr>
                <w:rFonts w:ascii="Corbel" w:hAnsi="Corbel"/>
                <w:sz w:val="20"/>
              </w:rPr>
              <w:t>-lang</w:t>
            </w:r>
          </w:p>
        </w:tc>
        <w:tc>
          <w:tcPr>
            <w:tcW w:w="3975" w:type="dxa"/>
            <w:tcBorders>
              <w:left w:val="single" w:sz="1" w:space="0" w:color="000000"/>
              <w:bottom w:val="single" w:sz="1" w:space="0" w:color="000000"/>
            </w:tcBorders>
            <w:shd w:val="clear" w:color="auto" w:fill="auto"/>
          </w:tcPr>
          <w:p w14:paraId="0968F4F9"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1A8AB340" w14:textId="77777777" w:rsidR="00000000" w:rsidRDefault="007D11F5">
            <w:pPr>
              <w:pStyle w:val="Inhoudtabel"/>
              <w:shd w:val="clear" w:color="auto" w:fill="FF6600"/>
              <w:rPr>
                <w:rFonts w:ascii="Corbel" w:hAnsi="Corbel"/>
                <w:sz w:val="20"/>
              </w:rPr>
            </w:pPr>
          </w:p>
        </w:tc>
      </w:tr>
      <w:tr w:rsidR="00000000" w14:paraId="3837F5E9" w14:textId="77777777">
        <w:tc>
          <w:tcPr>
            <w:tcW w:w="813" w:type="dxa"/>
            <w:tcBorders>
              <w:left w:val="single" w:sz="1" w:space="0" w:color="000000"/>
              <w:bottom w:val="single" w:sz="1" w:space="0" w:color="000000"/>
            </w:tcBorders>
            <w:shd w:val="clear" w:color="auto" w:fill="auto"/>
          </w:tcPr>
          <w:p w14:paraId="0C875005" w14:textId="77777777" w:rsidR="00000000" w:rsidRDefault="007D11F5">
            <w:pPr>
              <w:pStyle w:val="Inhoudtabel"/>
              <w:rPr>
                <w:rFonts w:ascii="Corbel" w:hAnsi="Corbel"/>
                <w:sz w:val="20"/>
              </w:rPr>
            </w:pPr>
            <w:r>
              <w:rPr>
                <w:rFonts w:ascii="Corbel" w:hAnsi="Corbel"/>
                <w:sz w:val="20"/>
              </w:rPr>
              <w:t>J</w:t>
            </w:r>
          </w:p>
        </w:tc>
        <w:tc>
          <w:tcPr>
            <w:tcW w:w="3397" w:type="dxa"/>
            <w:tcBorders>
              <w:left w:val="single" w:sz="1" w:space="0" w:color="000000"/>
              <w:bottom w:val="single" w:sz="1" w:space="0" w:color="000000"/>
            </w:tcBorders>
            <w:shd w:val="clear" w:color="auto" w:fill="auto"/>
          </w:tcPr>
          <w:p w14:paraId="3E1589E3" w14:textId="77777777" w:rsidR="00000000" w:rsidRDefault="007D11F5">
            <w:pPr>
              <w:pStyle w:val="Inhoudtabel"/>
              <w:rPr>
                <w:rFonts w:ascii="Corbel" w:hAnsi="Corbel"/>
                <w:sz w:val="20"/>
              </w:rPr>
            </w:pPr>
            <w:proofErr w:type="spellStart"/>
            <w:proofErr w:type="gramStart"/>
            <w:r>
              <w:rPr>
                <w:rFonts w:ascii="Corbel" w:hAnsi="Corbel"/>
                <w:sz w:val="20"/>
              </w:rPr>
              <w:t>id</w:t>
            </w:r>
            <w:proofErr w:type="spellEnd"/>
            <w:proofErr w:type="gramEnd"/>
          </w:p>
        </w:tc>
        <w:tc>
          <w:tcPr>
            <w:tcW w:w="3975" w:type="dxa"/>
            <w:tcBorders>
              <w:left w:val="single" w:sz="1" w:space="0" w:color="000000"/>
              <w:bottom w:val="single" w:sz="1" w:space="0" w:color="000000"/>
            </w:tcBorders>
            <w:shd w:val="clear" w:color="auto" w:fill="auto"/>
          </w:tcPr>
          <w:p w14:paraId="5B579A89" w14:textId="77777777" w:rsidR="00000000" w:rsidRDefault="007D11F5">
            <w:pPr>
              <w:pStyle w:val="Inhoudtabel"/>
              <w:rPr>
                <w:rFonts w:ascii="Corbel" w:hAnsi="Corbel"/>
                <w:sz w:val="20"/>
              </w:rPr>
            </w:pPr>
            <w:proofErr w:type="spellStart"/>
            <w:proofErr w:type="gramStart"/>
            <w:r>
              <w:rPr>
                <w:rFonts w:ascii="Corbel" w:hAnsi="Corbel"/>
                <w:sz w:val="20"/>
              </w:rPr>
              <w:t>id</w:t>
            </w:r>
            <w:proofErr w:type="spellEnd"/>
            <w:proofErr w:type="gramEnd"/>
            <w:r>
              <w:rPr>
                <w:rFonts w:ascii="Corbel" w:hAnsi="Corbel"/>
                <w:sz w:val="20"/>
              </w:rPr>
              <w:t xml:space="preserve"> van de A bibliotheek</w:t>
            </w:r>
          </w:p>
        </w:tc>
        <w:tc>
          <w:tcPr>
            <w:tcW w:w="1458" w:type="dxa"/>
            <w:tcBorders>
              <w:left w:val="single" w:sz="1" w:space="0" w:color="000000"/>
              <w:bottom w:val="single" w:sz="1" w:space="0" w:color="000000"/>
              <w:right w:val="single" w:sz="1" w:space="0" w:color="000000"/>
            </w:tcBorders>
            <w:shd w:val="clear" w:color="auto" w:fill="auto"/>
          </w:tcPr>
          <w:p w14:paraId="4AD06823" w14:textId="77777777" w:rsidR="00000000" w:rsidRDefault="007D11F5">
            <w:pPr>
              <w:pStyle w:val="Inhoudtabel"/>
              <w:shd w:val="clear" w:color="auto" w:fill="0084D1"/>
              <w:rPr>
                <w:rFonts w:ascii="Corbel" w:hAnsi="Corbel"/>
                <w:sz w:val="20"/>
              </w:rPr>
            </w:pPr>
          </w:p>
        </w:tc>
      </w:tr>
    </w:tbl>
    <w:p w14:paraId="55E1B466" w14:textId="77777777" w:rsidR="00000000" w:rsidRDefault="007D11F5">
      <w:pPr>
        <w:pStyle w:val="Inhoudtabel"/>
        <w:rPr>
          <w:rFonts w:ascii="Corbel" w:hAnsi="Corbel"/>
          <w:sz w:val="20"/>
          <w:szCs w:val="22"/>
          <w:lang w:val="en-US"/>
        </w:rPr>
      </w:pPr>
      <w:proofErr w:type="spellStart"/>
      <w:r>
        <w:rPr>
          <w:rFonts w:ascii="Corbel" w:hAnsi="Corbel"/>
          <w:sz w:val="20"/>
          <w:szCs w:val="22"/>
          <w:lang w:val="en-US"/>
        </w:rPr>
        <w:t>einde</w:t>
      </w:r>
      <w:proofErr w:type="spellEnd"/>
      <w:r>
        <w:rPr>
          <w:rFonts w:ascii="Corbel" w:hAnsi="Corbel"/>
          <w:sz w:val="20"/>
          <w:szCs w:val="22"/>
          <w:lang w:val="en-US"/>
        </w:rPr>
        <w:t xml:space="preserve"> </w:t>
      </w:r>
      <w:proofErr w:type="spellStart"/>
      <w:r>
        <w:rPr>
          <w:rFonts w:ascii="Corbel" w:hAnsi="Corbel"/>
          <w:sz w:val="20"/>
          <w:szCs w:val="22"/>
          <w:lang w:val="en-US"/>
        </w:rPr>
        <w:t>tabel</w:t>
      </w:r>
      <w:proofErr w:type="spellEnd"/>
    </w:p>
    <w:p w14:paraId="4ED29534" w14:textId="77777777" w:rsidR="00000000" w:rsidRDefault="007D11F5">
      <w:pPr>
        <w:pStyle w:val="Inhoudtabel"/>
        <w:rPr>
          <w:rFonts w:ascii="Corbel" w:hAnsi="Corbel"/>
          <w:sz w:val="20"/>
          <w:szCs w:val="22"/>
          <w:lang w:val="en-US"/>
        </w:rPr>
      </w:pPr>
    </w:p>
    <w:p w14:paraId="7FB2D829" w14:textId="77777777" w:rsidR="00000000" w:rsidRDefault="007D11F5">
      <w:pPr>
        <w:pStyle w:val="Plattetekst"/>
      </w:pPr>
      <w:proofErr w:type="gramStart"/>
      <w:r>
        <w:rPr>
          <w:b/>
          <w:bCs/>
        </w:rPr>
        <w:t>import  WIJZIGEN</w:t>
      </w:r>
      <w:proofErr w:type="gramEnd"/>
      <w:r>
        <w:rPr>
          <w:b/>
          <w:bCs/>
        </w:rPr>
        <w:t xml:space="preserve">:  </w:t>
      </w:r>
    </w:p>
    <w:p w14:paraId="0B1B88CB" w14:textId="77777777" w:rsidR="00000000" w:rsidRDefault="007D11F5">
      <w:pPr>
        <w:pStyle w:val="Plattetekst"/>
        <w:rPr>
          <w:b/>
          <w:bCs/>
        </w:rPr>
      </w:pPr>
      <w:proofErr w:type="gramStart"/>
      <w:r>
        <w:t>kolom</w:t>
      </w:r>
      <w:proofErr w:type="gramEnd"/>
      <w:r>
        <w:t xml:space="preserve"> E –  versienummer  NLCS</w:t>
      </w:r>
      <w:r>
        <w:br/>
        <w:t>kolom F –  GEWIJZIGD of VERVALLEN</w:t>
      </w:r>
      <w:r>
        <w:br/>
        <w:t>kolom G – mogel</w:t>
      </w:r>
      <w:r>
        <w:t>ijke aanvullende opmerkingen</w:t>
      </w:r>
    </w:p>
    <w:p w14:paraId="3A5B9CCD" w14:textId="77777777" w:rsidR="00000000" w:rsidRDefault="007D11F5">
      <w:pPr>
        <w:pStyle w:val="Plattetekst"/>
        <w:rPr>
          <w:szCs w:val="22"/>
          <w:lang w:val="en-US"/>
        </w:rPr>
      </w:pPr>
      <w:proofErr w:type="gramStart"/>
      <w:r>
        <w:rPr>
          <w:b/>
          <w:bCs/>
        </w:rPr>
        <w:t>import  NIEUW</w:t>
      </w:r>
      <w:proofErr w:type="gramEnd"/>
      <w:r>
        <w:rPr>
          <w:b/>
          <w:bCs/>
        </w:rPr>
        <w:t xml:space="preserve">: </w:t>
      </w:r>
    </w:p>
    <w:p w14:paraId="679B4222" w14:textId="77777777" w:rsidR="00000000" w:rsidRDefault="007D11F5">
      <w:pPr>
        <w:pStyle w:val="Plattetekst"/>
        <w:rPr>
          <w:szCs w:val="22"/>
          <w:lang w:val="en-US"/>
        </w:rPr>
      </w:pPr>
      <w:proofErr w:type="spellStart"/>
      <w:r>
        <w:rPr>
          <w:szCs w:val="22"/>
          <w:lang w:val="en-US"/>
        </w:rPr>
        <w:t>kolom</w:t>
      </w:r>
      <w:proofErr w:type="spellEnd"/>
      <w:r>
        <w:rPr>
          <w:szCs w:val="22"/>
          <w:lang w:val="en-US"/>
        </w:rPr>
        <w:t xml:space="preserve"> E </w:t>
      </w:r>
      <w:proofErr w:type="gramStart"/>
      <w:r>
        <w:rPr>
          <w:szCs w:val="22"/>
          <w:lang w:val="en-US"/>
        </w:rPr>
        <w:t xml:space="preserve">–  </w:t>
      </w:r>
      <w:proofErr w:type="spellStart"/>
      <w:r>
        <w:rPr>
          <w:szCs w:val="22"/>
          <w:lang w:val="en-US"/>
        </w:rPr>
        <w:t>versienummer</w:t>
      </w:r>
      <w:proofErr w:type="spellEnd"/>
      <w:proofErr w:type="gramEnd"/>
      <w:r>
        <w:rPr>
          <w:szCs w:val="22"/>
          <w:lang w:val="en-US"/>
        </w:rPr>
        <w:t xml:space="preserve">  NLCS</w:t>
      </w:r>
      <w:r>
        <w:rPr>
          <w:szCs w:val="22"/>
          <w:lang w:val="en-US"/>
        </w:rPr>
        <w:br/>
      </w:r>
      <w:proofErr w:type="spellStart"/>
      <w:r>
        <w:rPr>
          <w:szCs w:val="22"/>
          <w:lang w:val="en-US"/>
        </w:rPr>
        <w:t>kolom</w:t>
      </w:r>
      <w:proofErr w:type="spellEnd"/>
      <w:r>
        <w:rPr>
          <w:szCs w:val="22"/>
          <w:lang w:val="en-US"/>
        </w:rPr>
        <w:t xml:space="preserve"> F –  NIEUW</w:t>
      </w:r>
      <w:r>
        <w:rPr>
          <w:szCs w:val="22"/>
          <w:lang w:val="en-US"/>
        </w:rPr>
        <w:br/>
      </w:r>
      <w:proofErr w:type="spellStart"/>
      <w:r>
        <w:rPr>
          <w:szCs w:val="22"/>
          <w:lang w:val="en-US"/>
        </w:rPr>
        <w:t>kolom</w:t>
      </w:r>
      <w:proofErr w:type="spellEnd"/>
      <w:r>
        <w:rPr>
          <w:szCs w:val="22"/>
          <w:lang w:val="en-US"/>
        </w:rPr>
        <w:t xml:space="preserve"> G – </w:t>
      </w:r>
      <w:proofErr w:type="spellStart"/>
      <w:r>
        <w:rPr>
          <w:szCs w:val="22"/>
          <w:lang w:val="en-US"/>
        </w:rPr>
        <w:t>mogelijke</w:t>
      </w:r>
      <w:proofErr w:type="spellEnd"/>
      <w:r>
        <w:rPr>
          <w:szCs w:val="22"/>
          <w:lang w:val="en-US"/>
        </w:rPr>
        <w:t xml:space="preserve"> </w:t>
      </w:r>
      <w:proofErr w:type="spellStart"/>
      <w:r>
        <w:rPr>
          <w:szCs w:val="22"/>
          <w:lang w:val="en-US"/>
        </w:rPr>
        <w:t>aanvullende</w:t>
      </w:r>
      <w:proofErr w:type="spellEnd"/>
      <w:r>
        <w:rPr>
          <w:szCs w:val="22"/>
          <w:lang w:val="en-US"/>
        </w:rPr>
        <w:t xml:space="preserve"> </w:t>
      </w:r>
      <w:proofErr w:type="spellStart"/>
      <w:r>
        <w:rPr>
          <w:szCs w:val="22"/>
          <w:lang w:val="en-US"/>
        </w:rPr>
        <w:t>opmerkingen</w:t>
      </w:r>
      <w:proofErr w:type="spellEnd"/>
      <w:r>
        <w:rPr>
          <w:szCs w:val="22"/>
          <w:lang w:val="en-US"/>
        </w:rPr>
        <w:br/>
      </w:r>
      <w:proofErr w:type="spellStart"/>
      <w:r>
        <w:rPr>
          <w:szCs w:val="22"/>
          <w:lang w:val="en-US"/>
        </w:rPr>
        <w:t>kolom</w:t>
      </w:r>
      <w:proofErr w:type="spellEnd"/>
      <w:r>
        <w:rPr>
          <w:szCs w:val="22"/>
          <w:lang w:val="en-US"/>
        </w:rPr>
        <w:t xml:space="preserve"> J – </w:t>
      </w:r>
      <w:proofErr w:type="spellStart"/>
      <w:r>
        <w:rPr>
          <w:szCs w:val="22"/>
          <w:lang w:val="en-US"/>
        </w:rPr>
        <w:t>leeg</w:t>
      </w:r>
      <w:proofErr w:type="spellEnd"/>
    </w:p>
    <w:p w14:paraId="4A44EE23" w14:textId="77777777" w:rsidR="00000000" w:rsidRDefault="007D11F5">
      <w:pPr>
        <w:pStyle w:val="Kop2"/>
        <w:rPr>
          <w:bCs/>
          <w:szCs w:val="22"/>
          <w:lang w:val="en-US"/>
        </w:rPr>
      </w:pPr>
      <w:bookmarkStart w:id="71" w:name="__RefHeading__5784_1560394716"/>
      <w:bookmarkEnd w:id="71"/>
      <w:proofErr w:type="spellStart"/>
      <w:r>
        <w:rPr>
          <w:szCs w:val="22"/>
          <w:lang w:val="en-US"/>
        </w:rPr>
        <w:t>Lijntypen</w:t>
      </w:r>
      <w:proofErr w:type="spellEnd"/>
    </w:p>
    <w:p w14:paraId="5170A21C" w14:textId="77777777" w:rsidR="00000000" w:rsidRDefault="007D11F5">
      <w:pPr>
        <w:pStyle w:val="Plattetekst"/>
      </w:pPr>
      <w:r>
        <w:rPr>
          <w:b/>
          <w:bCs/>
          <w:szCs w:val="22"/>
          <w:lang w:val="en-US"/>
        </w:rPr>
        <w:t>WIJZIGEN / NIEUW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13"/>
        <w:gridCol w:w="3397"/>
        <w:gridCol w:w="3975"/>
        <w:gridCol w:w="1458"/>
      </w:tblGrid>
      <w:tr w:rsidR="00000000" w14:paraId="2E094CEB" w14:textId="77777777">
        <w:tc>
          <w:tcPr>
            <w:tcW w:w="813" w:type="dxa"/>
            <w:tcBorders>
              <w:top w:val="single" w:sz="1" w:space="0" w:color="000000"/>
              <w:left w:val="single" w:sz="1" w:space="0" w:color="000000"/>
              <w:bottom w:val="single" w:sz="1" w:space="0" w:color="000000"/>
            </w:tcBorders>
            <w:shd w:val="clear" w:color="auto" w:fill="CCCCCC"/>
          </w:tcPr>
          <w:p w14:paraId="6907ED80" w14:textId="77777777" w:rsidR="00000000" w:rsidRDefault="007D11F5">
            <w:pPr>
              <w:pStyle w:val="Inhoudtabel"/>
              <w:rPr>
                <w:rFonts w:ascii="Corbel" w:hAnsi="Corbel"/>
                <w:sz w:val="20"/>
              </w:rPr>
            </w:pPr>
            <w:proofErr w:type="gramStart"/>
            <w:r>
              <w:rPr>
                <w:rFonts w:ascii="Corbel" w:hAnsi="Corbel"/>
                <w:sz w:val="20"/>
              </w:rPr>
              <w:t>kolom</w:t>
            </w:r>
            <w:proofErr w:type="gramEnd"/>
          </w:p>
        </w:tc>
        <w:tc>
          <w:tcPr>
            <w:tcW w:w="3397" w:type="dxa"/>
            <w:tcBorders>
              <w:top w:val="single" w:sz="1" w:space="0" w:color="000000"/>
              <w:left w:val="single" w:sz="1" w:space="0" w:color="000000"/>
              <w:bottom w:val="single" w:sz="1" w:space="0" w:color="000000"/>
            </w:tcBorders>
            <w:shd w:val="clear" w:color="auto" w:fill="CCCCCC"/>
          </w:tcPr>
          <w:p w14:paraId="702F45D4" w14:textId="77777777" w:rsidR="00000000" w:rsidRDefault="007D11F5">
            <w:pPr>
              <w:pStyle w:val="Inhoudtabel"/>
              <w:rPr>
                <w:rFonts w:ascii="Corbel" w:hAnsi="Corbel"/>
                <w:sz w:val="20"/>
              </w:rPr>
            </w:pPr>
            <w:proofErr w:type="gramStart"/>
            <w:r>
              <w:rPr>
                <w:rFonts w:ascii="Corbel" w:hAnsi="Corbel"/>
                <w:sz w:val="20"/>
              </w:rPr>
              <w:t>tekst</w:t>
            </w:r>
            <w:proofErr w:type="gramEnd"/>
          </w:p>
        </w:tc>
        <w:tc>
          <w:tcPr>
            <w:tcW w:w="3975" w:type="dxa"/>
            <w:tcBorders>
              <w:top w:val="single" w:sz="1" w:space="0" w:color="000000"/>
              <w:left w:val="single" w:sz="1" w:space="0" w:color="000000"/>
              <w:bottom w:val="single" w:sz="1" w:space="0" w:color="000000"/>
            </w:tcBorders>
            <w:shd w:val="clear" w:color="auto" w:fill="CCCCCC"/>
          </w:tcPr>
          <w:p w14:paraId="6096B94B" w14:textId="77777777" w:rsidR="00000000" w:rsidRDefault="007D11F5">
            <w:pPr>
              <w:pStyle w:val="Inhoudtabel"/>
              <w:rPr>
                <w:rFonts w:ascii="Corbel" w:hAnsi="Corbel"/>
                <w:sz w:val="20"/>
              </w:rPr>
            </w:pPr>
            <w:proofErr w:type="gramStart"/>
            <w:r>
              <w:rPr>
                <w:rFonts w:ascii="Corbel" w:hAnsi="Corbel"/>
                <w:sz w:val="20"/>
              </w:rPr>
              <w:t>extra</w:t>
            </w:r>
            <w:proofErr w:type="gramEnd"/>
            <w:r>
              <w:rPr>
                <w:rFonts w:ascii="Corbel" w:hAnsi="Corbel"/>
                <w:sz w:val="20"/>
              </w:rPr>
              <w:t xml:space="preserve"> informatie</w:t>
            </w:r>
          </w:p>
        </w:tc>
        <w:tc>
          <w:tcPr>
            <w:tcW w:w="1458" w:type="dxa"/>
            <w:tcBorders>
              <w:top w:val="single" w:sz="1" w:space="0" w:color="000000"/>
              <w:left w:val="single" w:sz="1" w:space="0" w:color="000000"/>
              <w:bottom w:val="single" w:sz="1" w:space="0" w:color="000000"/>
              <w:right w:val="single" w:sz="1" w:space="0" w:color="000000"/>
            </w:tcBorders>
            <w:shd w:val="clear" w:color="auto" w:fill="CCCCCC"/>
          </w:tcPr>
          <w:p w14:paraId="114F6603" w14:textId="77777777" w:rsidR="00000000" w:rsidRDefault="007D11F5">
            <w:pPr>
              <w:pStyle w:val="Inhoudtabel"/>
            </w:pPr>
            <w:proofErr w:type="gramStart"/>
            <w:r>
              <w:rPr>
                <w:rFonts w:ascii="Corbel" w:hAnsi="Corbel"/>
                <w:sz w:val="20"/>
              </w:rPr>
              <w:t>kleur</w:t>
            </w:r>
            <w:proofErr w:type="gramEnd"/>
          </w:p>
        </w:tc>
      </w:tr>
      <w:tr w:rsidR="00000000" w14:paraId="33DD0BD6" w14:textId="77777777">
        <w:tc>
          <w:tcPr>
            <w:tcW w:w="813" w:type="dxa"/>
            <w:tcBorders>
              <w:left w:val="single" w:sz="1" w:space="0" w:color="000000"/>
              <w:bottom w:val="single" w:sz="1" w:space="0" w:color="000000"/>
            </w:tcBorders>
            <w:shd w:val="clear" w:color="auto" w:fill="auto"/>
          </w:tcPr>
          <w:p w14:paraId="35D8A651" w14:textId="77777777" w:rsidR="00000000" w:rsidRDefault="007D11F5">
            <w:pPr>
              <w:pStyle w:val="Inhoudtabel"/>
              <w:rPr>
                <w:rFonts w:ascii="Corbel" w:hAnsi="Corbel"/>
                <w:sz w:val="20"/>
              </w:rPr>
            </w:pPr>
            <w:r>
              <w:rPr>
                <w:rFonts w:ascii="Corbel" w:hAnsi="Corbel"/>
                <w:sz w:val="20"/>
              </w:rPr>
              <w:t>A</w:t>
            </w:r>
          </w:p>
        </w:tc>
        <w:tc>
          <w:tcPr>
            <w:tcW w:w="3397" w:type="dxa"/>
            <w:tcBorders>
              <w:left w:val="single" w:sz="1" w:space="0" w:color="000000"/>
              <w:bottom w:val="single" w:sz="1" w:space="0" w:color="000000"/>
            </w:tcBorders>
            <w:shd w:val="clear" w:color="auto" w:fill="auto"/>
          </w:tcPr>
          <w:p w14:paraId="53714E30" w14:textId="77777777" w:rsidR="00000000" w:rsidRDefault="007D11F5">
            <w:pPr>
              <w:pStyle w:val="Inhoudtabel"/>
              <w:rPr>
                <w:rFonts w:ascii="Corbel" w:hAnsi="Corbel"/>
                <w:sz w:val="20"/>
              </w:rPr>
            </w:pPr>
            <w:proofErr w:type="gramStart"/>
            <w:r>
              <w:rPr>
                <w:rFonts w:ascii="Corbel" w:hAnsi="Corbel"/>
                <w:sz w:val="20"/>
              </w:rPr>
              <w:t>hoofdgroep</w:t>
            </w:r>
            <w:proofErr w:type="gramEnd"/>
          </w:p>
        </w:tc>
        <w:tc>
          <w:tcPr>
            <w:tcW w:w="3975" w:type="dxa"/>
            <w:tcBorders>
              <w:left w:val="single" w:sz="1" w:space="0" w:color="000000"/>
              <w:bottom w:val="single" w:sz="1" w:space="0" w:color="000000"/>
            </w:tcBorders>
            <w:shd w:val="clear" w:color="auto" w:fill="auto"/>
          </w:tcPr>
          <w:p w14:paraId="3CD15C55"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6CFFB00" w14:textId="77777777" w:rsidR="00000000" w:rsidRDefault="007D11F5">
            <w:pPr>
              <w:pStyle w:val="Inhoudtabel"/>
              <w:shd w:val="clear" w:color="auto" w:fill="FF3333"/>
              <w:rPr>
                <w:rFonts w:ascii="Corbel" w:hAnsi="Corbel"/>
                <w:sz w:val="20"/>
              </w:rPr>
            </w:pPr>
          </w:p>
        </w:tc>
      </w:tr>
      <w:tr w:rsidR="00000000" w14:paraId="1C977C4F" w14:textId="77777777">
        <w:tc>
          <w:tcPr>
            <w:tcW w:w="813" w:type="dxa"/>
            <w:tcBorders>
              <w:left w:val="single" w:sz="1" w:space="0" w:color="000000"/>
              <w:bottom w:val="single" w:sz="1" w:space="0" w:color="000000"/>
            </w:tcBorders>
            <w:shd w:val="clear" w:color="auto" w:fill="auto"/>
          </w:tcPr>
          <w:p w14:paraId="421BEC9B" w14:textId="77777777" w:rsidR="00000000" w:rsidRDefault="007D11F5">
            <w:pPr>
              <w:pStyle w:val="Inhoudtabel"/>
              <w:rPr>
                <w:rFonts w:ascii="Corbel" w:hAnsi="Corbel"/>
                <w:sz w:val="20"/>
              </w:rPr>
            </w:pPr>
            <w:r>
              <w:rPr>
                <w:rFonts w:ascii="Corbel" w:hAnsi="Corbel"/>
                <w:sz w:val="20"/>
              </w:rPr>
              <w:t>B</w:t>
            </w:r>
          </w:p>
        </w:tc>
        <w:tc>
          <w:tcPr>
            <w:tcW w:w="3397" w:type="dxa"/>
            <w:tcBorders>
              <w:left w:val="single" w:sz="1" w:space="0" w:color="000000"/>
              <w:bottom w:val="single" w:sz="1" w:space="0" w:color="000000"/>
            </w:tcBorders>
            <w:shd w:val="clear" w:color="auto" w:fill="auto"/>
          </w:tcPr>
          <w:p w14:paraId="4450C44F" w14:textId="77777777" w:rsidR="00000000" w:rsidRDefault="007D11F5">
            <w:pPr>
              <w:pStyle w:val="Inhoudtabel"/>
              <w:rPr>
                <w:rFonts w:ascii="Corbel" w:hAnsi="Corbel"/>
                <w:sz w:val="20"/>
              </w:rPr>
            </w:pPr>
            <w:proofErr w:type="gramStart"/>
            <w:r>
              <w:rPr>
                <w:rFonts w:ascii="Corbel" w:hAnsi="Corbel"/>
                <w:sz w:val="20"/>
              </w:rPr>
              <w:t>lijntype</w:t>
            </w:r>
            <w:proofErr w:type="gramEnd"/>
          </w:p>
        </w:tc>
        <w:tc>
          <w:tcPr>
            <w:tcW w:w="3975" w:type="dxa"/>
            <w:tcBorders>
              <w:left w:val="single" w:sz="1" w:space="0" w:color="000000"/>
              <w:bottom w:val="single" w:sz="1" w:space="0" w:color="000000"/>
            </w:tcBorders>
            <w:shd w:val="clear" w:color="auto" w:fill="auto"/>
          </w:tcPr>
          <w:p w14:paraId="6987E7E8"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1DD8ADFD" w14:textId="77777777" w:rsidR="00000000" w:rsidRDefault="007D11F5">
            <w:pPr>
              <w:pStyle w:val="Inhoudtabel"/>
              <w:shd w:val="clear" w:color="auto" w:fill="FF6600"/>
              <w:rPr>
                <w:rFonts w:ascii="Corbel" w:hAnsi="Corbel"/>
                <w:sz w:val="20"/>
              </w:rPr>
            </w:pPr>
          </w:p>
        </w:tc>
      </w:tr>
      <w:tr w:rsidR="00000000" w14:paraId="025DE86B" w14:textId="77777777">
        <w:tc>
          <w:tcPr>
            <w:tcW w:w="813" w:type="dxa"/>
            <w:tcBorders>
              <w:left w:val="single" w:sz="1" w:space="0" w:color="000000"/>
              <w:bottom w:val="single" w:sz="1" w:space="0" w:color="000000"/>
            </w:tcBorders>
            <w:shd w:val="clear" w:color="auto" w:fill="auto"/>
          </w:tcPr>
          <w:p w14:paraId="7A889B6B" w14:textId="77777777" w:rsidR="00000000" w:rsidRDefault="007D11F5">
            <w:pPr>
              <w:pStyle w:val="Inhoudtabel"/>
              <w:rPr>
                <w:rFonts w:ascii="Corbel" w:hAnsi="Corbel"/>
                <w:sz w:val="20"/>
              </w:rPr>
            </w:pPr>
            <w:r>
              <w:rPr>
                <w:rFonts w:ascii="Corbel" w:hAnsi="Corbel"/>
                <w:sz w:val="20"/>
              </w:rPr>
              <w:t>C</w:t>
            </w:r>
          </w:p>
        </w:tc>
        <w:tc>
          <w:tcPr>
            <w:tcW w:w="3397" w:type="dxa"/>
            <w:tcBorders>
              <w:left w:val="single" w:sz="1" w:space="0" w:color="000000"/>
              <w:bottom w:val="single" w:sz="1" w:space="0" w:color="000000"/>
            </w:tcBorders>
            <w:shd w:val="clear" w:color="auto" w:fill="auto"/>
          </w:tcPr>
          <w:p w14:paraId="65BF44F7" w14:textId="77777777" w:rsidR="00000000" w:rsidRDefault="007D11F5">
            <w:pPr>
              <w:pStyle w:val="Inhoudtabel"/>
              <w:rPr>
                <w:rFonts w:ascii="Corbel" w:hAnsi="Corbel"/>
                <w:sz w:val="20"/>
              </w:rPr>
            </w:pPr>
            <w:proofErr w:type="gramStart"/>
            <w:r>
              <w:rPr>
                <w:rFonts w:ascii="Corbel" w:hAnsi="Corbel"/>
                <w:sz w:val="20"/>
              </w:rPr>
              <w:t>fase</w:t>
            </w:r>
            <w:proofErr w:type="gramEnd"/>
          </w:p>
        </w:tc>
        <w:tc>
          <w:tcPr>
            <w:tcW w:w="3975" w:type="dxa"/>
            <w:tcBorders>
              <w:left w:val="single" w:sz="1" w:space="0" w:color="000000"/>
              <w:bottom w:val="single" w:sz="1" w:space="0" w:color="000000"/>
            </w:tcBorders>
            <w:shd w:val="clear" w:color="auto" w:fill="auto"/>
          </w:tcPr>
          <w:p w14:paraId="75C5A38D"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3A2040AC" w14:textId="77777777" w:rsidR="00000000" w:rsidRDefault="007D11F5">
            <w:pPr>
              <w:pStyle w:val="Inhoudtabel"/>
              <w:shd w:val="clear" w:color="auto" w:fill="FF3333"/>
              <w:rPr>
                <w:rFonts w:ascii="Corbel" w:hAnsi="Corbel"/>
                <w:sz w:val="20"/>
              </w:rPr>
            </w:pPr>
          </w:p>
        </w:tc>
      </w:tr>
      <w:tr w:rsidR="00000000" w14:paraId="5400E32D" w14:textId="77777777">
        <w:tc>
          <w:tcPr>
            <w:tcW w:w="813" w:type="dxa"/>
            <w:tcBorders>
              <w:left w:val="single" w:sz="1" w:space="0" w:color="000000"/>
              <w:bottom w:val="single" w:sz="1" w:space="0" w:color="000000"/>
            </w:tcBorders>
            <w:shd w:val="clear" w:color="auto" w:fill="auto"/>
          </w:tcPr>
          <w:p w14:paraId="67AA13DB" w14:textId="77777777" w:rsidR="00000000" w:rsidRDefault="007D11F5">
            <w:pPr>
              <w:pStyle w:val="Inhoudtabel"/>
              <w:rPr>
                <w:rFonts w:ascii="Corbel" w:hAnsi="Corbel"/>
                <w:sz w:val="20"/>
              </w:rPr>
            </w:pPr>
            <w:r>
              <w:rPr>
                <w:rFonts w:ascii="Corbel" w:hAnsi="Corbel"/>
                <w:sz w:val="20"/>
              </w:rPr>
              <w:t>D</w:t>
            </w:r>
          </w:p>
        </w:tc>
        <w:tc>
          <w:tcPr>
            <w:tcW w:w="3397" w:type="dxa"/>
            <w:tcBorders>
              <w:left w:val="single" w:sz="1" w:space="0" w:color="000000"/>
              <w:bottom w:val="single" w:sz="1" w:space="0" w:color="000000"/>
            </w:tcBorders>
            <w:shd w:val="clear" w:color="auto" w:fill="auto"/>
          </w:tcPr>
          <w:p w14:paraId="02C8A13D" w14:textId="77777777" w:rsidR="00000000" w:rsidRDefault="007D11F5">
            <w:pPr>
              <w:pStyle w:val="Inhoudtabel"/>
              <w:rPr>
                <w:rFonts w:ascii="Corbel" w:hAnsi="Corbel"/>
                <w:sz w:val="20"/>
              </w:rPr>
            </w:pPr>
            <w:proofErr w:type="gramStart"/>
            <w:r>
              <w:rPr>
                <w:rFonts w:ascii="Corbel" w:hAnsi="Corbel"/>
                <w:sz w:val="20"/>
              </w:rPr>
              <w:t>optie</w:t>
            </w:r>
            <w:proofErr w:type="gramEnd"/>
          </w:p>
        </w:tc>
        <w:tc>
          <w:tcPr>
            <w:tcW w:w="3975" w:type="dxa"/>
            <w:tcBorders>
              <w:left w:val="single" w:sz="1" w:space="0" w:color="000000"/>
              <w:bottom w:val="single" w:sz="1" w:space="0" w:color="000000"/>
            </w:tcBorders>
            <w:shd w:val="clear" w:color="auto" w:fill="auto"/>
          </w:tcPr>
          <w:p w14:paraId="65DE621F"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1F672B9D" w14:textId="77777777" w:rsidR="00000000" w:rsidRDefault="007D11F5">
            <w:pPr>
              <w:pStyle w:val="Inhoudtabel"/>
              <w:shd w:val="clear" w:color="auto" w:fill="FF6600"/>
              <w:rPr>
                <w:rFonts w:ascii="Corbel" w:hAnsi="Corbel"/>
                <w:sz w:val="20"/>
              </w:rPr>
            </w:pPr>
          </w:p>
        </w:tc>
      </w:tr>
      <w:tr w:rsidR="00000000" w14:paraId="57733E36" w14:textId="77777777">
        <w:tc>
          <w:tcPr>
            <w:tcW w:w="813" w:type="dxa"/>
            <w:tcBorders>
              <w:left w:val="single" w:sz="1" w:space="0" w:color="000000"/>
              <w:bottom w:val="single" w:sz="1" w:space="0" w:color="000000"/>
            </w:tcBorders>
            <w:shd w:val="clear" w:color="auto" w:fill="auto"/>
          </w:tcPr>
          <w:p w14:paraId="41181794" w14:textId="77777777" w:rsidR="00000000" w:rsidRDefault="007D11F5">
            <w:pPr>
              <w:pStyle w:val="Inhoudtabel"/>
              <w:rPr>
                <w:rFonts w:ascii="Corbel" w:hAnsi="Corbel"/>
                <w:sz w:val="20"/>
              </w:rPr>
            </w:pPr>
            <w:r>
              <w:rPr>
                <w:rFonts w:ascii="Corbel" w:hAnsi="Corbel"/>
                <w:sz w:val="20"/>
              </w:rPr>
              <w:t>E</w:t>
            </w:r>
          </w:p>
        </w:tc>
        <w:tc>
          <w:tcPr>
            <w:tcW w:w="3397" w:type="dxa"/>
            <w:tcBorders>
              <w:left w:val="single" w:sz="1" w:space="0" w:color="000000"/>
              <w:bottom w:val="single" w:sz="1" w:space="0" w:color="000000"/>
            </w:tcBorders>
            <w:shd w:val="clear" w:color="auto" w:fill="auto"/>
          </w:tcPr>
          <w:p w14:paraId="544D67A0" w14:textId="77777777" w:rsidR="00000000" w:rsidRDefault="007D11F5">
            <w:pPr>
              <w:pStyle w:val="Inhoudtabel"/>
              <w:rPr>
                <w:rFonts w:ascii="Corbel" w:hAnsi="Corbel"/>
                <w:sz w:val="20"/>
              </w:rPr>
            </w:pPr>
            <w:proofErr w:type="gramStart"/>
            <w:r>
              <w:rPr>
                <w:rFonts w:ascii="Corbel" w:hAnsi="Corbel"/>
                <w:sz w:val="20"/>
              </w:rPr>
              <w:t>definitie</w:t>
            </w:r>
            <w:proofErr w:type="gramEnd"/>
            <w:r>
              <w:rPr>
                <w:rFonts w:ascii="Corbel" w:hAnsi="Corbel"/>
                <w:sz w:val="20"/>
              </w:rPr>
              <w:t xml:space="preserve"> </w:t>
            </w:r>
          </w:p>
        </w:tc>
        <w:tc>
          <w:tcPr>
            <w:tcW w:w="3975" w:type="dxa"/>
            <w:tcBorders>
              <w:left w:val="single" w:sz="1" w:space="0" w:color="000000"/>
              <w:bottom w:val="single" w:sz="1" w:space="0" w:color="000000"/>
            </w:tcBorders>
            <w:shd w:val="clear" w:color="auto" w:fill="auto"/>
          </w:tcPr>
          <w:p w14:paraId="388D3D51"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1D761E40" w14:textId="77777777" w:rsidR="00000000" w:rsidRDefault="007D11F5">
            <w:pPr>
              <w:pStyle w:val="Inhoudtabel"/>
              <w:shd w:val="clear" w:color="auto" w:fill="FF3333"/>
              <w:rPr>
                <w:rFonts w:ascii="Corbel" w:hAnsi="Corbel"/>
                <w:sz w:val="20"/>
              </w:rPr>
            </w:pPr>
          </w:p>
        </w:tc>
      </w:tr>
      <w:tr w:rsidR="00000000" w14:paraId="19621E41" w14:textId="77777777">
        <w:tc>
          <w:tcPr>
            <w:tcW w:w="813" w:type="dxa"/>
            <w:tcBorders>
              <w:left w:val="single" w:sz="1" w:space="0" w:color="000000"/>
              <w:bottom w:val="single" w:sz="1" w:space="0" w:color="000000"/>
            </w:tcBorders>
            <w:shd w:val="clear" w:color="auto" w:fill="auto"/>
          </w:tcPr>
          <w:p w14:paraId="7B2689F6" w14:textId="77777777" w:rsidR="00000000" w:rsidRDefault="007D11F5">
            <w:pPr>
              <w:pStyle w:val="Inhoudtabel"/>
              <w:rPr>
                <w:rFonts w:ascii="Corbel" w:hAnsi="Corbel"/>
                <w:sz w:val="20"/>
              </w:rPr>
            </w:pPr>
            <w:r>
              <w:rPr>
                <w:rFonts w:ascii="Corbel" w:hAnsi="Corbel"/>
                <w:sz w:val="20"/>
              </w:rPr>
              <w:t>F</w:t>
            </w:r>
          </w:p>
        </w:tc>
        <w:tc>
          <w:tcPr>
            <w:tcW w:w="3397" w:type="dxa"/>
            <w:tcBorders>
              <w:left w:val="single" w:sz="1" w:space="0" w:color="000000"/>
              <w:bottom w:val="single" w:sz="1" w:space="0" w:color="000000"/>
            </w:tcBorders>
            <w:shd w:val="clear" w:color="auto" w:fill="auto"/>
          </w:tcPr>
          <w:p w14:paraId="1087953C" w14:textId="77777777" w:rsidR="00000000" w:rsidRDefault="007D11F5">
            <w:pPr>
              <w:pStyle w:val="Inhoudtabel"/>
              <w:rPr>
                <w:rFonts w:ascii="Corbel" w:hAnsi="Corbel"/>
                <w:sz w:val="20"/>
              </w:rPr>
            </w:pPr>
            <w:proofErr w:type="gramStart"/>
            <w:r>
              <w:rPr>
                <w:rFonts w:ascii="Corbel" w:hAnsi="Corbel"/>
                <w:sz w:val="20"/>
              </w:rPr>
              <w:t>versie</w:t>
            </w:r>
            <w:proofErr w:type="gramEnd"/>
            <w:r>
              <w:rPr>
                <w:rFonts w:ascii="Corbel" w:hAnsi="Corbel"/>
                <w:sz w:val="20"/>
              </w:rPr>
              <w:t xml:space="preserve"> </w:t>
            </w:r>
          </w:p>
        </w:tc>
        <w:tc>
          <w:tcPr>
            <w:tcW w:w="3975" w:type="dxa"/>
            <w:tcBorders>
              <w:left w:val="single" w:sz="1" w:space="0" w:color="000000"/>
              <w:bottom w:val="single" w:sz="1" w:space="0" w:color="000000"/>
            </w:tcBorders>
            <w:shd w:val="clear" w:color="auto" w:fill="auto"/>
          </w:tcPr>
          <w:p w14:paraId="3C74E3CE"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6B543AD6" w14:textId="77777777" w:rsidR="00000000" w:rsidRDefault="007D11F5">
            <w:pPr>
              <w:pStyle w:val="Inhoudtabel"/>
              <w:shd w:val="clear" w:color="auto" w:fill="FF3333"/>
              <w:rPr>
                <w:rFonts w:ascii="Corbel" w:hAnsi="Corbel"/>
                <w:sz w:val="20"/>
              </w:rPr>
            </w:pPr>
          </w:p>
        </w:tc>
      </w:tr>
      <w:tr w:rsidR="00000000" w14:paraId="585DEE86" w14:textId="77777777">
        <w:tc>
          <w:tcPr>
            <w:tcW w:w="813" w:type="dxa"/>
            <w:tcBorders>
              <w:left w:val="single" w:sz="1" w:space="0" w:color="000000"/>
              <w:bottom w:val="single" w:sz="1" w:space="0" w:color="000000"/>
            </w:tcBorders>
            <w:shd w:val="clear" w:color="auto" w:fill="auto"/>
          </w:tcPr>
          <w:p w14:paraId="642F567D" w14:textId="77777777" w:rsidR="00000000" w:rsidRDefault="007D11F5">
            <w:pPr>
              <w:pStyle w:val="Inhoudtabel"/>
              <w:rPr>
                <w:rFonts w:ascii="Corbel" w:hAnsi="Corbel"/>
                <w:sz w:val="20"/>
              </w:rPr>
            </w:pPr>
            <w:r>
              <w:rPr>
                <w:rFonts w:ascii="Corbel" w:hAnsi="Corbel"/>
                <w:sz w:val="20"/>
              </w:rPr>
              <w:t>G</w:t>
            </w:r>
          </w:p>
        </w:tc>
        <w:tc>
          <w:tcPr>
            <w:tcW w:w="3397" w:type="dxa"/>
            <w:tcBorders>
              <w:left w:val="single" w:sz="1" w:space="0" w:color="000000"/>
              <w:bottom w:val="single" w:sz="1" w:space="0" w:color="000000"/>
            </w:tcBorders>
            <w:shd w:val="clear" w:color="auto" w:fill="auto"/>
          </w:tcPr>
          <w:p w14:paraId="0715E011" w14:textId="77777777" w:rsidR="00000000" w:rsidRDefault="007D11F5">
            <w:pPr>
              <w:pStyle w:val="Inhoudtabel"/>
              <w:rPr>
                <w:rFonts w:ascii="Corbel" w:hAnsi="Corbel"/>
                <w:sz w:val="20"/>
              </w:rPr>
            </w:pPr>
            <w:proofErr w:type="gramStart"/>
            <w:r>
              <w:rPr>
                <w:rFonts w:ascii="Corbel" w:hAnsi="Corbel"/>
                <w:sz w:val="20"/>
              </w:rPr>
              <w:t>status</w:t>
            </w:r>
            <w:proofErr w:type="gramEnd"/>
          </w:p>
        </w:tc>
        <w:tc>
          <w:tcPr>
            <w:tcW w:w="3975" w:type="dxa"/>
            <w:tcBorders>
              <w:left w:val="single" w:sz="1" w:space="0" w:color="000000"/>
              <w:bottom w:val="single" w:sz="1" w:space="0" w:color="000000"/>
            </w:tcBorders>
            <w:shd w:val="clear" w:color="auto" w:fill="auto"/>
          </w:tcPr>
          <w:p w14:paraId="6D4199CE"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8B6656E" w14:textId="77777777" w:rsidR="00000000" w:rsidRDefault="007D11F5">
            <w:pPr>
              <w:pStyle w:val="Inhoudtabel"/>
              <w:shd w:val="clear" w:color="auto" w:fill="FF3333"/>
              <w:rPr>
                <w:rFonts w:ascii="Corbel" w:hAnsi="Corbel"/>
                <w:sz w:val="20"/>
              </w:rPr>
            </w:pPr>
          </w:p>
        </w:tc>
      </w:tr>
      <w:tr w:rsidR="00000000" w14:paraId="44501F1A" w14:textId="77777777">
        <w:tc>
          <w:tcPr>
            <w:tcW w:w="813" w:type="dxa"/>
            <w:tcBorders>
              <w:left w:val="single" w:sz="1" w:space="0" w:color="000000"/>
              <w:bottom w:val="single" w:sz="1" w:space="0" w:color="000000"/>
            </w:tcBorders>
            <w:shd w:val="clear" w:color="auto" w:fill="auto"/>
          </w:tcPr>
          <w:p w14:paraId="2694620C" w14:textId="77777777" w:rsidR="00000000" w:rsidRDefault="007D11F5">
            <w:pPr>
              <w:pStyle w:val="Inhoudtabel"/>
              <w:rPr>
                <w:rFonts w:ascii="Corbel" w:hAnsi="Corbel"/>
                <w:sz w:val="20"/>
              </w:rPr>
            </w:pPr>
            <w:r>
              <w:rPr>
                <w:rFonts w:ascii="Corbel" w:hAnsi="Corbel"/>
                <w:sz w:val="20"/>
              </w:rPr>
              <w:t>H</w:t>
            </w:r>
          </w:p>
        </w:tc>
        <w:tc>
          <w:tcPr>
            <w:tcW w:w="3397" w:type="dxa"/>
            <w:tcBorders>
              <w:left w:val="single" w:sz="1" w:space="0" w:color="000000"/>
              <w:bottom w:val="single" w:sz="1" w:space="0" w:color="000000"/>
            </w:tcBorders>
            <w:shd w:val="clear" w:color="auto" w:fill="auto"/>
          </w:tcPr>
          <w:p w14:paraId="25823842" w14:textId="77777777" w:rsidR="00000000" w:rsidRDefault="007D11F5">
            <w:pPr>
              <w:pStyle w:val="Inhoudtabel"/>
              <w:rPr>
                <w:rFonts w:ascii="Corbel" w:hAnsi="Corbel"/>
                <w:sz w:val="20"/>
              </w:rPr>
            </w:pPr>
            <w:proofErr w:type="gramStart"/>
            <w:r>
              <w:rPr>
                <w:rFonts w:ascii="Corbel" w:hAnsi="Corbel"/>
                <w:sz w:val="20"/>
              </w:rPr>
              <w:t>opmerkingen</w:t>
            </w:r>
            <w:proofErr w:type="gramEnd"/>
          </w:p>
        </w:tc>
        <w:tc>
          <w:tcPr>
            <w:tcW w:w="3975" w:type="dxa"/>
            <w:tcBorders>
              <w:left w:val="single" w:sz="1" w:space="0" w:color="000000"/>
              <w:bottom w:val="single" w:sz="1" w:space="0" w:color="000000"/>
            </w:tcBorders>
            <w:shd w:val="clear" w:color="auto" w:fill="auto"/>
          </w:tcPr>
          <w:p w14:paraId="0FB503E9"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2E63C382" w14:textId="77777777" w:rsidR="00000000" w:rsidRDefault="007D11F5">
            <w:pPr>
              <w:pStyle w:val="Inhoudtabel"/>
              <w:shd w:val="clear" w:color="auto" w:fill="FF6600"/>
              <w:rPr>
                <w:rFonts w:ascii="Corbel" w:hAnsi="Corbel"/>
                <w:sz w:val="20"/>
              </w:rPr>
            </w:pPr>
          </w:p>
        </w:tc>
      </w:tr>
      <w:tr w:rsidR="00000000" w14:paraId="536405EE" w14:textId="77777777">
        <w:tc>
          <w:tcPr>
            <w:tcW w:w="813" w:type="dxa"/>
            <w:tcBorders>
              <w:left w:val="single" w:sz="1" w:space="0" w:color="000000"/>
              <w:bottom w:val="single" w:sz="1" w:space="0" w:color="000000"/>
            </w:tcBorders>
            <w:shd w:val="clear" w:color="auto" w:fill="auto"/>
          </w:tcPr>
          <w:p w14:paraId="50C61038" w14:textId="77777777" w:rsidR="00000000" w:rsidRDefault="007D11F5">
            <w:pPr>
              <w:pStyle w:val="Inhoudtabel"/>
              <w:rPr>
                <w:rFonts w:ascii="Corbel" w:hAnsi="Corbel"/>
                <w:sz w:val="20"/>
              </w:rPr>
            </w:pPr>
            <w:r>
              <w:rPr>
                <w:rFonts w:ascii="Corbel" w:hAnsi="Corbel"/>
                <w:sz w:val="20"/>
              </w:rPr>
              <w:t>I</w:t>
            </w:r>
          </w:p>
        </w:tc>
        <w:tc>
          <w:tcPr>
            <w:tcW w:w="3397" w:type="dxa"/>
            <w:tcBorders>
              <w:left w:val="single" w:sz="1" w:space="0" w:color="000000"/>
              <w:bottom w:val="single" w:sz="1" w:space="0" w:color="000000"/>
            </w:tcBorders>
            <w:shd w:val="clear" w:color="auto" w:fill="auto"/>
          </w:tcPr>
          <w:p w14:paraId="59692423" w14:textId="77777777" w:rsidR="00000000" w:rsidRDefault="007D11F5">
            <w:pPr>
              <w:pStyle w:val="Inhoudtabel"/>
              <w:rPr>
                <w:rFonts w:ascii="Corbel" w:hAnsi="Corbel"/>
                <w:sz w:val="20"/>
              </w:rPr>
            </w:pPr>
            <w:proofErr w:type="spellStart"/>
            <w:proofErr w:type="gramStart"/>
            <w:r>
              <w:rPr>
                <w:rFonts w:ascii="Corbel" w:hAnsi="Corbel"/>
                <w:sz w:val="20"/>
              </w:rPr>
              <w:t>id</w:t>
            </w:r>
            <w:proofErr w:type="spellEnd"/>
            <w:proofErr w:type="gramEnd"/>
          </w:p>
        </w:tc>
        <w:tc>
          <w:tcPr>
            <w:tcW w:w="3975" w:type="dxa"/>
            <w:tcBorders>
              <w:left w:val="single" w:sz="1" w:space="0" w:color="000000"/>
              <w:bottom w:val="single" w:sz="1" w:space="0" w:color="000000"/>
            </w:tcBorders>
            <w:shd w:val="clear" w:color="auto" w:fill="auto"/>
          </w:tcPr>
          <w:p w14:paraId="319C2CDB"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F7194BD" w14:textId="77777777" w:rsidR="00000000" w:rsidRDefault="007D11F5">
            <w:pPr>
              <w:pStyle w:val="Inhoudtabel"/>
              <w:shd w:val="clear" w:color="auto" w:fill="0084D1"/>
              <w:rPr>
                <w:rFonts w:ascii="Corbel" w:hAnsi="Corbel"/>
                <w:sz w:val="20"/>
              </w:rPr>
            </w:pPr>
          </w:p>
        </w:tc>
      </w:tr>
    </w:tbl>
    <w:p w14:paraId="3F444B2F" w14:textId="77777777" w:rsidR="00000000" w:rsidRDefault="007D11F5">
      <w:pPr>
        <w:pStyle w:val="Inhoudtabel"/>
        <w:rPr>
          <w:rFonts w:ascii="Corbel" w:hAnsi="Corbel"/>
          <w:sz w:val="20"/>
          <w:szCs w:val="22"/>
          <w:lang w:val="en-US"/>
        </w:rPr>
      </w:pPr>
      <w:proofErr w:type="spellStart"/>
      <w:r>
        <w:rPr>
          <w:rFonts w:ascii="Corbel" w:hAnsi="Corbel"/>
          <w:sz w:val="20"/>
          <w:szCs w:val="22"/>
          <w:lang w:val="en-US"/>
        </w:rPr>
        <w:t>einde</w:t>
      </w:r>
      <w:proofErr w:type="spellEnd"/>
      <w:r>
        <w:rPr>
          <w:rFonts w:ascii="Corbel" w:hAnsi="Corbel"/>
          <w:sz w:val="20"/>
          <w:szCs w:val="22"/>
          <w:lang w:val="en-US"/>
        </w:rPr>
        <w:t xml:space="preserve"> </w:t>
      </w:r>
      <w:proofErr w:type="spellStart"/>
      <w:r>
        <w:rPr>
          <w:rFonts w:ascii="Corbel" w:hAnsi="Corbel"/>
          <w:sz w:val="20"/>
          <w:szCs w:val="22"/>
          <w:lang w:val="en-US"/>
        </w:rPr>
        <w:t>tabel</w:t>
      </w:r>
      <w:proofErr w:type="spellEnd"/>
    </w:p>
    <w:p w14:paraId="3A052E1B" w14:textId="77777777" w:rsidR="00000000" w:rsidRDefault="007D11F5">
      <w:pPr>
        <w:pStyle w:val="Inhoudtabel"/>
        <w:rPr>
          <w:rFonts w:ascii="Corbel" w:hAnsi="Corbel"/>
          <w:sz w:val="20"/>
          <w:szCs w:val="22"/>
          <w:lang w:val="en-US"/>
        </w:rPr>
      </w:pPr>
    </w:p>
    <w:p w14:paraId="73C68817" w14:textId="77777777" w:rsidR="00000000" w:rsidRDefault="007D11F5">
      <w:pPr>
        <w:pStyle w:val="Plattetekst"/>
      </w:pPr>
      <w:proofErr w:type="gramStart"/>
      <w:r>
        <w:rPr>
          <w:b/>
          <w:bCs/>
        </w:rPr>
        <w:lastRenderedPageBreak/>
        <w:t>import  WIJZIGEN</w:t>
      </w:r>
      <w:proofErr w:type="gramEnd"/>
      <w:r>
        <w:rPr>
          <w:b/>
          <w:bCs/>
        </w:rPr>
        <w:t xml:space="preserve">:  </w:t>
      </w:r>
    </w:p>
    <w:p w14:paraId="225FC2BC" w14:textId="77777777" w:rsidR="00000000" w:rsidRDefault="007D11F5">
      <w:pPr>
        <w:pStyle w:val="Plattetekst"/>
        <w:rPr>
          <w:b/>
          <w:bCs/>
        </w:rPr>
      </w:pPr>
      <w:proofErr w:type="gramStart"/>
      <w:r>
        <w:t>kolom</w:t>
      </w:r>
      <w:proofErr w:type="gramEnd"/>
      <w:r>
        <w:t xml:space="preserve"> F –  versienummer  NLCS</w:t>
      </w:r>
      <w:r>
        <w:br/>
        <w:t>kolom G –  GEWIJZIGD of VERVALLEN</w:t>
      </w:r>
      <w:r>
        <w:br/>
        <w:t>kolom H – mogelijke aanvullende opmerkingen</w:t>
      </w:r>
    </w:p>
    <w:p w14:paraId="4EBE5AD2" w14:textId="77777777" w:rsidR="00000000" w:rsidRDefault="007D11F5">
      <w:pPr>
        <w:pStyle w:val="Plattetekst"/>
        <w:rPr>
          <w:szCs w:val="22"/>
          <w:lang w:val="en-US"/>
        </w:rPr>
      </w:pPr>
      <w:proofErr w:type="gramStart"/>
      <w:r>
        <w:rPr>
          <w:b/>
          <w:bCs/>
        </w:rPr>
        <w:t>import  NIEUW</w:t>
      </w:r>
      <w:proofErr w:type="gramEnd"/>
      <w:r>
        <w:rPr>
          <w:b/>
          <w:bCs/>
        </w:rPr>
        <w:t xml:space="preserve">: </w:t>
      </w:r>
    </w:p>
    <w:p w14:paraId="77AF10CA" w14:textId="77777777" w:rsidR="00000000" w:rsidRDefault="007D11F5">
      <w:pPr>
        <w:pStyle w:val="Plattetekst"/>
        <w:rPr>
          <w:szCs w:val="22"/>
          <w:lang w:val="en-US"/>
        </w:rPr>
      </w:pPr>
      <w:proofErr w:type="spellStart"/>
      <w:r>
        <w:rPr>
          <w:szCs w:val="22"/>
          <w:lang w:val="en-US"/>
        </w:rPr>
        <w:t>kolom</w:t>
      </w:r>
      <w:proofErr w:type="spellEnd"/>
      <w:r>
        <w:rPr>
          <w:szCs w:val="22"/>
          <w:lang w:val="en-US"/>
        </w:rPr>
        <w:t xml:space="preserve"> F </w:t>
      </w:r>
      <w:proofErr w:type="gramStart"/>
      <w:r>
        <w:rPr>
          <w:szCs w:val="22"/>
          <w:lang w:val="en-US"/>
        </w:rPr>
        <w:t xml:space="preserve">–  </w:t>
      </w:r>
      <w:proofErr w:type="spellStart"/>
      <w:r>
        <w:rPr>
          <w:szCs w:val="22"/>
          <w:lang w:val="en-US"/>
        </w:rPr>
        <w:t>versienummer</w:t>
      </w:r>
      <w:proofErr w:type="spellEnd"/>
      <w:proofErr w:type="gramEnd"/>
      <w:r>
        <w:rPr>
          <w:szCs w:val="22"/>
          <w:lang w:val="en-US"/>
        </w:rPr>
        <w:t xml:space="preserve"> </w:t>
      </w:r>
      <w:r>
        <w:rPr>
          <w:szCs w:val="22"/>
          <w:lang w:val="en-US"/>
        </w:rPr>
        <w:t xml:space="preserve"> NLCS</w:t>
      </w:r>
      <w:r>
        <w:rPr>
          <w:szCs w:val="22"/>
          <w:lang w:val="en-US"/>
        </w:rPr>
        <w:br/>
      </w:r>
      <w:proofErr w:type="spellStart"/>
      <w:r>
        <w:rPr>
          <w:szCs w:val="22"/>
          <w:lang w:val="en-US"/>
        </w:rPr>
        <w:t>kolom</w:t>
      </w:r>
      <w:proofErr w:type="spellEnd"/>
      <w:r>
        <w:rPr>
          <w:szCs w:val="22"/>
          <w:lang w:val="en-US"/>
        </w:rPr>
        <w:t xml:space="preserve"> G  –  NIEUW</w:t>
      </w:r>
      <w:r>
        <w:rPr>
          <w:szCs w:val="22"/>
          <w:lang w:val="en-US"/>
        </w:rPr>
        <w:br/>
      </w:r>
      <w:proofErr w:type="spellStart"/>
      <w:r>
        <w:rPr>
          <w:szCs w:val="22"/>
          <w:lang w:val="en-US"/>
        </w:rPr>
        <w:t>kolom</w:t>
      </w:r>
      <w:proofErr w:type="spellEnd"/>
      <w:r>
        <w:rPr>
          <w:szCs w:val="22"/>
          <w:lang w:val="en-US"/>
        </w:rPr>
        <w:t xml:space="preserve"> H – </w:t>
      </w:r>
      <w:proofErr w:type="spellStart"/>
      <w:r>
        <w:rPr>
          <w:szCs w:val="22"/>
          <w:lang w:val="en-US"/>
        </w:rPr>
        <w:t>mogelijke</w:t>
      </w:r>
      <w:proofErr w:type="spellEnd"/>
      <w:r>
        <w:rPr>
          <w:szCs w:val="22"/>
          <w:lang w:val="en-US"/>
        </w:rPr>
        <w:t xml:space="preserve"> </w:t>
      </w:r>
      <w:proofErr w:type="spellStart"/>
      <w:r>
        <w:rPr>
          <w:szCs w:val="22"/>
          <w:lang w:val="en-US"/>
        </w:rPr>
        <w:t>aanvullende</w:t>
      </w:r>
      <w:proofErr w:type="spellEnd"/>
      <w:r>
        <w:rPr>
          <w:szCs w:val="22"/>
          <w:lang w:val="en-US"/>
        </w:rPr>
        <w:t xml:space="preserve"> </w:t>
      </w:r>
      <w:proofErr w:type="spellStart"/>
      <w:r>
        <w:rPr>
          <w:szCs w:val="22"/>
          <w:lang w:val="en-US"/>
        </w:rPr>
        <w:t>opmerkingen</w:t>
      </w:r>
      <w:proofErr w:type="spellEnd"/>
      <w:r>
        <w:rPr>
          <w:szCs w:val="22"/>
          <w:lang w:val="en-US"/>
        </w:rPr>
        <w:br/>
      </w:r>
      <w:proofErr w:type="spellStart"/>
      <w:r>
        <w:rPr>
          <w:szCs w:val="22"/>
          <w:lang w:val="en-US"/>
        </w:rPr>
        <w:t>kolom</w:t>
      </w:r>
      <w:proofErr w:type="spellEnd"/>
      <w:r>
        <w:rPr>
          <w:szCs w:val="22"/>
          <w:lang w:val="en-US"/>
        </w:rPr>
        <w:t xml:space="preserve"> I  – </w:t>
      </w:r>
      <w:proofErr w:type="spellStart"/>
      <w:r>
        <w:rPr>
          <w:szCs w:val="22"/>
          <w:lang w:val="en-US"/>
        </w:rPr>
        <w:t>leeg</w:t>
      </w:r>
      <w:proofErr w:type="spellEnd"/>
    </w:p>
    <w:p w14:paraId="122401CF" w14:textId="77777777" w:rsidR="00000000" w:rsidRDefault="007D11F5">
      <w:pPr>
        <w:pStyle w:val="Kop2"/>
        <w:rPr>
          <w:bCs/>
          <w:szCs w:val="22"/>
          <w:lang w:val="en-US"/>
        </w:rPr>
      </w:pPr>
      <w:bookmarkStart w:id="72" w:name="__RefHeading__5786_1560394716"/>
      <w:bookmarkEnd w:id="72"/>
      <w:r>
        <w:rPr>
          <w:szCs w:val="22"/>
          <w:lang w:val="en-US"/>
        </w:rPr>
        <w:t>BGT</w:t>
      </w:r>
    </w:p>
    <w:p w14:paraId="0A660F62" w14:textId="77777777" w:rsidR="00000000" w:rsidRDefault="007D11F5">
      <w:pPr>
        <w:pStyle w:val="Plattetekst"/>
      </w:pPr>
      <w:r>
        <w:rPr>
          <w:b/>
          <w:bCs/>
          <w:szCs w:val="22"/>
          <w:lang w:val="en-US"/>
        </w:rPr>
        <w:t>WIJZIGEN / NIEUW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13"/>
        <w:gridCol w:w="4511"/>
        <w:gridCol w:w="2861"/>
        <w:gridCol w:w="1458"/>
      </w:tblGrid>
      <w:tr w:rsidR="00000000" w14:paraId="5CD11E06" w14:textId="77777777">
        <w:tc>
          <w:tcPr>
            <w:tcW w:w="813" w:type="dxa"/>
            <w:tcBorders>
              <w:top w:val="single" w:sz="1" w:space="0" w:color="000000"/>
              <w:left w:val="single" w:sz="1" w:space="0" w:color="000000"/>
              <w:bottom w:val="single" w:sz="1" w:space="0" w:color="000000"/>
            </w:tcBorders>
            <w:shd w:val="clear" w:color="auto" w:fill="CCCCCC"/>
          </w:tcPr>
          <w:p w14:paraId="0868EA63" w14:textId="77777777" w:rsidR="00000000" w:rsidRDefault="007D11F5">
            <w:pPr>
              <w:pStyle w:val="Inhoudtabel"/>
              <w:rPr>
                <w:rFonts w:ascii="Corbel" w:hAnsi="Corbel"/>
                <w:sz w:val="20"/>
              </w:rPr>
            </w:pPr>
            <w:proofErr w:type="gramStart"/>
            <w:r>
              <w:rPr>
                <w:rFonts w:ascii="Corbel" w:hAnsi="Corbel"/>
                <w:sz w:val="20"/>
              </w:rPr>
              <w:t>kolom</w:t>
            </w:r>
            <w:proofErr w:type="gramEnd"/>
          </w:p>
        </w:tc>
        <w:tc>
          <w:tcPr>
            <w:tcW w:w="4511" w:type="dxa"/>
            <w:tcBorders>
              <w:top w:val="single" w:sz="1" w:space="0" w:color="000000"/>
              <w:left w:val="single" w:sz="1" w:space="0" w:color="000000"/>
              <w:bottom w:val="single" w:sz="1" w:space="0" w:color="000000"/>
            </w:tcBorders>
            <w:shd w:val="clear" w:color="auto" w:fill="CCCCCC"/>
          </w:tcPr>
          <w:p w14:paraId="3BF48BE4" w14:textId="77777777" w:rsidR="00000000" w:rsidRDefault="007D11F5">
            <w:pPr>
              <w:pStyle w:val="Inhoudtabel"/>
              <w:rPr>
                <w:rFonts w:ascii="Corbel" w:hAnsi="Corbel"/>
                <w:sz w:val="20"/>
              </w:rPr>
            </w:pPr>
            <w:proofErr w:type="gramStart"/>
            <w:r>
              <w:rPr>
                <w:rFonts w:ascii="Corbel" w:hAnsi="Corbel"/>
                <w:sz w:val="20"/>
              </w:rPr>
              <w:t>tekst</w:t>
            </w:r>
            <w:proofErr w:type="gramEnd"/>
          </w:p>
        </w:tc>
        <w:tc>
          <w:tcPr>
            <w:tcW w:w="2861" w:type="dxa"/>
            <w:tcBorders>
              <w:top w:val="single" w:sz="1" w:space="0" w:color="000000"/>
              <w:left w:val="single" w:sz="1" w:space="0" w:color="000000"/>
              <w:bottom w:val="single" w:sz="1" w:space="0" w:color="000000"/>
            </w:tcBorders>
            <w:shd w:val="clear" w:color="auto" w:fill="CCCCCC"/>
          </w:tcPr>
          <w:p w14:paraId="2FA77EF3" w14:textId="77777777" w:rsidR="00000000" w:rsidRDefault="007D11F5">
            <w:pPr>
              <w:pStyle w:val="Inhoudtabel"/>
              <w:rPr>
                <w:rFonts w:ascii="Corbel" w:hAnsi="Corbel"/>
                <w:sz w:val="20"/>
              </w:rPr>
            </w:pPr>
            <w:proofErr w:type="gramStart"/>
            <w:r>
              <w:rPr>
                <w:rFonts w:ascii="Corbel" w:hAnsi="Corbel"/>
                <w:sz w:val="20"/>
              </w:rPr>
              <w:t>extra</w:t>
            </w:r>
            <w:proofErr w:type="gramEnd"/>
            <w:r>
              <w:rPr>
                <w:rFonts w:ascii="Corbel" w:hAnsi="Corbel"/>
                <w:sz w:val="20"/>
              </w:rPr>
              <w:t xml:space="preserve"> informatie</w:t>
            </w:r>
          </w:p>
        </w:tc>
        <w:tc>
          <w:tcPr>
            <w:tcW w:w="1458" w:type="dxa"/>
            <w:tcBorders>
              <w:top w:val="single" w:sz="1" w:space="0" w:color="000000"/>
              <w:left w:val="single" w:sz="1" w:space="0" w:color="000000"/>
              <w:bottom w:val="single" w:sz="1" w:space="0" w:color="000000"/>
              <w:right w:val="single" w:sz="1" w:space="0" w:color="000000"/>
            </w:tcBorders>
            <w:shd w:val="clear" w:color="auto" w:fill="CCCCCC"/>
          </w:tcPr>
          <w:p w14:paraId="47BDF0F1" w14:textId="77777777" w:rsidR="00000000" w:rsidRDefault="007D11F5">
            <w:pPr>
              <w:pStyle w:val="Inhoudtabel"/>
            </w:pPr>
            <w:proofErr w:type="gramStart"/>
            <w:r>
              <w:rPr>
                <w:rFonts w:ascii="Corbel" w:hAnsi="Corbel"/>
                <w:sz w:val="20"/>
              </w:rPr>
              <w:t>kleur</w:t>
            </w:r>
            <w:proofErr w:type="gramEnd"/>
          </w:p>
        </w:tc>
      </w:tr>
      <w:tr w:rsidR="00000000" w14:paraId="33F43147" w14:textId="77777777">
        <w:tc>
          <w:tcPr>
            <w:tcW w:w="813" w:type="dxa"/>
            <w:tcBorders>
              <w:left w:val="single" w:sz="1" w:space="0" w:color="000000"/>
              <w:bottom w:val="single" w:sz="1" w:space="0" w:color="000000"/>
            </w:tcBorders>
            <w:shd w:val="clear" w:color="auto" w:fill="auto"/>
          </w:tcPr>
          <w:p w14:paraId="5D79A92A" w14:textId="77777777" w:rsidR="00000000" w:rsidRDefault="007D11F5">
            <w:pPr>
              <w:pStyle w:val="Inhoudtabel"/>
              <w:rPr>
                <w:rFonts w:ascii="Corbel" w:hAnsi="Corbel"/>
                <w:sz w:val="20"/>
              </w:rPr>
            </w:pPr>
            <w:r>
              <w:rPr>
                <w:rFonts w:ascii="Corbel" w:hAnsi="Corbel"/>
                <w:sz w:val="20"/>
              </w:rPr>
              <w:t>A</w:t>
            </w:r>
          </w:p>
        </w:tc>
        <w:tc>
          <w:tcPr>
            <w:tcW w:w="4511" w:type="dxa"/>
            <w:tcBorders>
              <w:left w:val="single" w:sz="1" w:space="0" w:color="000000"/>
              <w:bottom w:val="single" w:sz="1" w:space="0" w:color="000000"/>
            </w:tcBorders>
            <w:shd w:val="clear" w:color="auto" w:fill="auto"/>
          </w:tcPr>
          <w:p w14:paraId="1F5B9A0F" w14:textId="77777777" w:rsidR="00000000" w:rsidRDefault="007D11F5">
            <w:pPr>
              <w:pStyle w:val="Inhoudtabel"/>
              <w:rPr>
                <w:rFonts w:ascii="Corbel" w:hAnsi="Corbel"/>
                <w:sz w:val="20"/>
              </w:rPr>
            </w:pPr>
            <w:proofErr w:type="gramStart"/>
            <w:r>
              <w:rPr>
                <w:rFonts w:ascii="Corbel" w:hAnsi="Corbel"/>
                <w:sz w:val="20"/>
              </w:rPr>
              <w:t>hoofdgroep</w:t>
            </w:r>
            <w:proofErr w:type="gramEnd"/>
          </w:p>
        </w:tc>
        <w:tc>
          <w:tcPr>
            <w:tcW w:w="2861" w:type="dxa"/>
            <w:tcBorders>
              <w:left w:val="single" w:sz="1" w:space="0" w:color="000000"/>
              <w:bottom w:val="single" w:sz="1" w:space="0" w:color="000000"/>
            </w:tcBorders>
            <w:shd w:val="clear" w:color="auto" w:fill="auto"/>
          </w:tcPr>
          <w:p w14:paraId="1831F736"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FE58A37" w14:textId="77777777" w:rsidR="00000000" w:rsidRDefault="007D11F5">
            <w:pPr>
              <w:pStyle w:val="Inhoudtabel"/>
              <w:shd w:val="clear" w:color="auto" w:fill="33FF99"/>
              <w:rPr>
                <w:rFonts w:ascii="Corbel" w:hAnsi="Corbel"/>
                <w:sz w:val="20"/>
              </w:rPr>
            </w:pPr>
          </w:p>
        </w:tc>
      </w:tr>
      <w:tr w:rsidR="00000000" w14:paraId="321DE916" w14:textId="77777777">
        <w:tc>
          <w:tcPr>
            <w:tcW w:w="813" w:type="dxa"/>
            <w:tcBorders>
              <w:left w:val="single" w:sz="1" w:space="0" w:color="000000"/>
              <w:bottom w:val="single" w:sz="1" w:space="0" w:color="000000"/>
            </w:tcBorders>
            <w:shd w:val="clear" w:color="auto" w:fill="auto"/>
          </w:tcPr>
          <w:p w14:paraId="3A134DB4" w14:textId="77777777" w:rsidR="00000000" w:rsidRDefault="007D11F5">
            <w:pPr>
              <w:pStyle w:val="Inhoudtabel"/>
              <w:rPr>
                <w:rFonts w:ascii="Corbel" w:eastAsia="Calibri" w:hAnsi="Corbel" w:cs="Calibri"/>
                <w:color w:val="000000"/>
                <w:sz w:val="20"/>
                <w:szCs w:val="22"/>
              </w:rPr>
            </w:pPr>
            <w:r>
              <w:rPr>
                <w:rFonts w:ascii="Corbel" w:hAnsi="Corbel"/>
                <w:sz w:val="20"/>
              </w:rPr>
              <w:t>B</w:t>
            </w:r>
          </w:p>
        </w:tc>
        <w:tc>
          <w:tcPr>
            <w:tcW w:w="4511" w:type="dxa"/>
            <w:tcBorders>
              <w:left w:val="single" w:sz="1" w:space="0" w:color="000000"/>
              <w:bottom w:val="single" w:sz="1" w:space="0" w:color="000000"/>
            </w:tcBorders>
            <w:shd w:val="clear" w:color="auto" w:fill="auto"/>
          </w:tcPr>
          <w:p w14:paraId="1198D539" w14:textId="77777777" w:rsidR="00000000" w:rsidRDefault="007D11F5">
            <w:pPr>
              <w:pStyle w:val="Inhoudtabel"/>
              <w:rPr>
                <w:rFonts w:ascii="Corbel" w:hAnsi="Corbel"/>
                <w:sz w:val="20"/>
              </w:rPr>
            </w:pPr>
            <w:proofErr w:type="gramStart"/>
            <w:r>
              <w:rPr>
                <w:rFonts w:ascii="Corbel" w:eastAsia="Calibri" w:hAnsi="Corbel" w:cs="Calibri"/>
                <w:color w:val="000000"/>
                <w:sz w:val="20"/>
                <w:szCs w:val="22"/>
              </w:rPr>
              <w:t>object</w:t>
            </w:r>
            <w:proofErr w:type="gramEnd"/>
          </w:p>
        </w:tc>
        <w:tc>
          <w:tcPr>
            <w:tcW w:w="2861" w:type="dxa"/>
            <w:tcBorders>
              <w:left w:val="single" w:sz="1" w:space="0" w:color="000000"/>
              <w:bottom w:val="single" w:sz="1" w:space="0" w:color="000000"/>
            </w:tcBorders>
            <w:shd w:val="clear" w:color="auto" w:fill="auto"/>
          </w:tcPr>
          <w:p w14:paraId="2F38B596"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2D9B1914" w14:textId="77777777" w:rsidR="00000000" w:rsidRDefault="007D11F5">
            <w:pPr>
              <w:pStyle w:val="Inhoudtabel"/>
              <w:shd w:val="clear" w:color="auto" w:fill="33FF99"/>
              <w:rPr>
                <w:rFonts w:ascii="Corbel" w:hAnsi="Corbel"/>
                <w:sz w:val="20"/>
              </w:rPr>
            </w:pPr>
          </w:p>
        </w:tc>
      </w:tr>
      <w:tr w:rsidR="00000000" w14:paraId="7C83B544" w14:textId="77777777">
        <w:tc>
          <w:tcPr>
            <w:tcW w:w="813" w:type="dxa"/>
            <w:tcBorders>
              <w:left w:val="single" w:sz="1" w:space="0" w:color="000000"/>
              <w:bottom w:val="single" w:sz="1" w:space="0" w:color="000000"/>
            </w:tcBorders>
            <w:shd w:val="clear" w:color="auto" w:fill="auto"/>
          </w:tcPr>
          <w:p w14:paraId="4083BC25" w14:textId="77777777" w:rsidR="00000000" w:rsidRDefault="007D11F5">
            <w:pPr>
              <w:pStyle w:val="Inhoudtabel"/>
              <w:rPr>
                <w:rFonts w:ascii="Corbel" w:hAnsi="Corbel"/>
                <w:sz w:val="20"/>
              </w:rPr>
            </w:pPr>
            <w:r>
              <w:rPr>
                <w:rFonts w:ascii="Corbel" w:hAnsi="Corbel"/>
                <w:sz w:val="20"/>
              </w:rPr>
              <w:t>C</w:t>
            </w:r>
          </w:p>
        </w:tc>
        <w:tc>
          <w:tcPr>
            <w:tcW w:w="4511" w:type="dxa"/>
            <w:tcBorders>
              <w:left w:val="single" w:sz="1" w:space="0" w:color="000000"/>
              <w:bottom w:val="single" w:sz="1" w:space="0" w:color="000000"/>
            </w:tcBorders>
            <w:shd w:val="clear" w:color="auto" w:fill="auto"/>
          </w:tcPr>
          <w:p w14:paraId="18D5B867" w14:textId="77777777" w:rsidR="00000000" w:rsidRDefault="007D11F5">
            <w:pPr>
              <w:pStyle w:val="Inhoudtabel"/>
              <w:rPr>
                <w:rFonts w:ascii="Corbel" w:hAnsi="Corbel"/>
                <w:sz w:val="20"/>
              </w:rPr>
            </w:pPr>
            <w:proofErr w:type="spellStart"/>
            <w:proofErr w:type="gramStart"/>
            <w:r>
              <w:rPr>
                <w:rFonts w:ascii="Corbel" w:hAnsi="Corbel"/>
                <w:sz w:val="20"/>
              </w:rPr>
              <w:t>bgt</w:t>
            </w:r>
            <w:proofErr w:type="spellEnd"/>
            <w:proofErr w:type="gramEnd"/>
            <w:r>
              <w:rPr>
                <w:rFonts w:ascii="Corbel" w:hAnsi="Corbel"/>
                <w:sz w:val="20"/>
              </w:rPr>
              <w:t>-type</w:t>
            </w:r>
          </w:p>
        </w:tc>
        <w:tc>
          <w:tcPr>
            <w:tcW w:w="2861" w:type="dxa"/>
            <w:tcBorders>
              <w:left w:val="single" w:sz="1" w:space="0" w:color="000000"/>
              <w:bottom w:val="single" w:sz="1" w:space="0" w:color="000000"/>
            </w:tcBorders>
            <w:shd w:val="clear" w:color="auto" w:fill="auto"/>
          </w:tcPr>
          <w:p w14:paraId="5A0FFC8A"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32583205" w14:textId="77777777" w:rsidR="00000000" w:rsidRDefault="007D11F5">
            <w:pPr>
              <w:pStyle w:val="Inhoudtabel"/>
              <w:shd w:val="clear" w:color="auto" w:fill="33FF99"/>
              <w:rPr>
                <w:rFonts w:ascii="Corbel" w:hAnsi="Corbel"/>
                <w:sz w:val="20"/>
              </w:rPr>
            </w:pPr>
          </w:p>
        </w:tc>
      </w:tr>
      <w:tr w:rsidR="00000000" w14:paraId="4523A9A5" w14:textId="77777777">
        <w:tc>
          <w:tcPr>
            <w:tcW w:w="813" w:type="dxa"/>
            <w:tcBorders>
              <w:left w:val="single" w:sz="1" w:space="0" w:color="000000"/>
              <w:bottom w:val="single" w:sz="1" w:space="0" w:color="000000"/>
            </w:tcBorders>
            <w:shd w:val="clear" w:color="auto" w:fill="auto"/>
          </w:tcPr>
          <w:p w14:paraId="63CDEE88" w14:textId="77777777" w:rsidR="00000000" w:rsidRDefault="007D11F5">
            <w:pPr>
              <w:pStyle w:val="Inhoudtabel"/>
              <w:rPr>
                <w:rFonts w:ascii="Corbel" w:hAnsi="Corbel"/>
                <w:sz w:val="20"/>
              </w:rPr>
            </w:pPr>
            <w:r>
              <w:rPr>
                <w:rFonts w:ascii="Corbel" w:hAnsi="Corbel"/>
                <w:sz w:val="20"/>
              </w:rPr>
              <w:t>D</w:t>
            </w:r>
          </w:p>
        </w:tc>
        <w:tc>
          <w:tcPr>
            <w:tcW w:w="4511" w:type="dxa"/>
            <w:tcBorders>
              <w:left w:val="single" w:sz="1" w:space="0" w:color="000000"/>
              <w:bottom w:val="single" w:sz="1" w:space="0" w:color="000000"/>
            </w:tcBorders>
            <w:shd w:val="clear" w:color="auto" w:fill="auto"/>
          </w:tcPr>
          <w:p w14:paraId="6E44C8EC" w14:textId="77777777" w:rsidR="00000000" w:rsidRDefault="007D11F5">
            <w:pPr>
              <w:pStyle w:val="Inhoudtabel"/>
              <w:rPr>
                <w:rFonts w:ascii="Corbel" w:hAnsi="Corbel"/>
                <w:sz w:val="20"/>
              </w:rPr>
            </w:pPr>
            <w:proofErr w:type="gramStart"/>
            <w:r>
              <w:rPr>
                <w:rFonts w:ascii="Corbel" w:hAnsi="Corbel"/>
                <w:sz w:val="20"/>
              </w:rPr>
              <w:t>class</w:t>
            </w:r>
            <w:proofErr w:type="gramEnd"/>
          </w:p>
        </w:tc>
        <w:tc>
          <w:tcPr>
            <w:tcW w:w="2861" w:type="dxa"/>
            <w:tcBorders>
              <w:left w:val="single" w:sz="1" w:space="0" w:color="000000"/>
              <w:bottom w:val="single" w:sz="1" w:space="0" w:color="000000"/>
            </w:tcBorders>
            <w:shd w:val="clear" w:color="auto" w:fill="auto"/>
          </w:tcPr>
          <w:p w14:paraId="5FDCE6B1"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388AEFF0" w14:textId="77777777" w:rsidR="00000000" w:rsidRDefault="007D11F5">
            <w:pPr>
              <w:pStyle w:val="Inhoudtabel"/>
              <w:shd w:val="clear" w:color="auto" w:fill="33FF99"/>
              <w:rPr>
                <w:rFonts w:ascii="Corbel" w:hAnsi="Corbel"/>
                <w:sz w:val="20"/>
              </w:rPr>
            </w:pPr>
          </w:p>
        </w:tc>
      </w:tr>
      <w:tr w:rsidR="00000000" w14:paraId="05878D79" w14:textId="77777777">
        <w:tc>
          <w:tcPr>
            <w:tcW w:w="813" w:type="dxa"/>
            <w:tcBorders>
              <w:left w:val="single" w:sz="1" w:space="0" w:color="000000"/>
              <w:bottom w:val="single" w:sz="1" w:space="0" w:color="000000"/>
            </w:tcBorders>
            <w:shd w:val="clear" w:color="auto" w:fill="auto"/>
          </w:tcPr>
          <w:p w14:paraId="04300885" w14:textId="77777777" w:rsidR="00000000" w:rsidRDefault="007D11F5">
            <w:pPr>
              <w:pStyle w:val="Inhoudtabel"/>
              <w:rPr>
                <w:rFonts w:ascii="Corbel" w:hAnsi="Corbel"/>
                <w:sz w:val="20"/>
              </w:rPr>
            </w:pPr>
            <w:r>
              <w:rPr>
                <w:rFonts w:ascii="Corbel" w:hAnsi="Corbel"/>
                <w:sz w:val="20"/>
              </w:rPr>
              <w:t>E</w:t>
            </w:r>
          </w:p>
        </w:tc>
        <w:tc>
          <w:tcPr>
            <w:tcW w:w="4511" w:type="dxa"/>
            <w:tcBorders>
              <w:left w:val="single" w:sz="1" w:space="0" w:color="000000"/>
              <w:bottom w:val="single" w:sz="1" w:space="0" w:color="000000"/>
            </w:tcBorders>
            <w:shd w:val="clear" w:color="auto" w:fill="auto"/>
          </w:tcPr>
          <w:p w14:paraId="41C3872B" w14:textId="77777777" w:rsidR="00000000" w:rsidRDefault="007D11F5">
            <w:pPr>
              <w:pStyle w:val="Inhoudtabel"/>
              <w:rPr>
                <w:rFonts w:ascii="Corbel" w:hAnsi="Corbel"/>
                <w:sz w:val="20"/>
              </w:rPr>
            </w:pPr>
            <w:proofErr w:type="gramStart"/>
            <w:r>
              <w:rPr>
                <w:rFonts w:ascii="Corbel" w:hAnsi="Corbel"/>
                <w:sz w:val="20"/>
              </w:rPr>
              <w:t>plus</w:t>
            </w:r>
            <w:proofErr w:type="gramEnd"/>
            <w:r>
              <w:rPr>
                <w:rFonts w:ascii="Corbel" w:hAnsi="Corbel"/>
                <w:sz w:val="20"/>
              </w:rPr>
              <w:t>-type</w:t>
            </w:r>
          </w:p>
        </w:tc>
        <w:tc>
          <w:tcPr>
            <w:tcW w:w="2861" w:type="dxa"/>
            <w:tcBorders>
              <w:left w:val="single" w:sz="1" w:space="0" w:color="000000"/>
              <w:bottom w:val="single" w:sz="1" w:space="0" w:color="000000"/>
            </w:tcBorders>
            <w:shd w:val="clear" w:color="auto" w:fill="auto"/>
          </w:tcPr>
          <w:p w14:paraId="052566F3"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6EB2217" w14:textId="77777777" w:rsidR="00000000" w:rsidRDefault="007D11F5">
            <w:pPr>
              <w:pStyle w:val="Inhoudtabel"/>
              <w:shd w:val="clear" w:color="auto" w:fill="33FF99"/>
              <w:rPr>
                <w:rFonts w:ascii="Corbel" w:hAnsi="Corbel"/>
                <w:sz w:val="20"/>
              </w:rPr>
            </w:pPr>
          </w:p>
        </w:tc>
      </w:tr>
      <w:tr w:rsidR="00000000" w14:paraId="6E274A3E" w14:textId="77777777">
        <w:tc>
          <w:tcPr>
            <w:tcW w:w="813" w:type="dxa"/>
            <w:tcBorders>
              <w:left w:val="single" w:sz="1" w:space="0" w:color="000000"/>
              <w:bottom w:val="single" w:sz="1" w:space="0" w:color="000000"/>
            </w:tcBorders>
            <w:shd w:val="clear" w:color="auto" w:fill="auto"/>
          </w:tcPr>
          <w:p w14:paraId="3C4B0884" w14:textId="77777777" w:rsidR="00000000" w:rsidRDefault="007D11F5">
            <w:pPr>
              <w:pStyle w:val="Inhoudtabel"/>
              <w:rPr>
                <w:rFonts w:ascii="Corbel" w:eastAsia="Calibri" w:hAnsi="Corbel" w:cs="Calibri"/>
                <w:color w:val="000000"/>
                <w:sz w:val="20"/>
                <w:szCs w:val="22"/>
              </w:rPr>
            </w:pPr>
            <w:r>
              <w:rPr>
                <w:rFonts w:ascii="Corbel" w:hAnsi="Corbel"/>
                <w:sz w:val="20"/>
              </w:rPr>
              <w:t>F</w:t>
            </w:r>
          </w:p>
        </w:tc>
        <w:tc>
          <w:tcPr>
            <w:tcW w:w="4511" w:type="dxa"/>
            <w:tcBorders>
              <w:left w:val="single" w:sz="1" w:space="0" w:color="000000"/>
              <w:bottom w:val="single" w:sz="1" w:space="0" w:color="000000"/>
            </w:tcBorders>
            <w:shd w:val="clear" w:color="auto" w:fill="auto"/>
          </w:tcPr>
          <w:p w14:paraId="25927437" w14:textId="77777777" w:rsidR="00000000" w:rsidRDefault="007D11F5">
            <w:pPr>
              <w:pStyle w:val="Inhoudtabel"/>
              <w:rPr>
                <w:rFonts w:ascii="Corbel" w:hAnsi="Corbel"/>
                <w:sz w:val="20"/>
              </w:rPr>
            </w:pPr>
            <w:proofErr w:type="spellStart"/>
            <w:proofErr w:type="gramStart"/>
            <w:r>
              <w:rPr>
                <w:rFonts w:ascii="Corbel" w:eastAsia="Calibri" w:hAnsi="Corbel" w:cs="Calibri"/>
                <w:color w:val="000000"/>
                <w:sz w:val="20"/>
                <w:szCs w:val="22"/>
              </w:rPr>
              <w:t>plusfunctieWegdeel</w:t>
            </w:r>
            <w:proofErr w:type="spellEnd"/>
            <w:proofErr w:type="gramEnd"/>
          </w:p>
        </w:tc>
        <w:tc>
          <w:tcPr>
            <w:tcW w:w="2861" w:type="dxa"/>
            <w:tcBorders>
              <w:left w:val="single" w:sz="1" w:space="0" w:color="000000"/>
              <w:bottom w:val="single" w:sz="1" w:space="0" w:color="000000"/>
            </w:tcBorders>
            <w:shd w:val="clear" w:color="auto" w:fill="auto"/>
          </w:tcPr>
          <w:p w14:paraId="7E8127A9"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3BDB7BC0" w14:textId="77777777" w:rsidR="00000000" w:rsidRDefault="007D11F5">
            <w:pPr>
              <w:pStyle w:val="Inhoudtabel"/>
              <w:shd w:val="clear" w:color="auto" w:fill="33FF99"/>
              <w:rPr>
                <w:rFonts w:ascii="Corbel" w:hAnsi="Corbel"/>
                <w:sz w:val="20"/>
              </w:rPr>
            </w:pPr>
          </w:p>
        </w:tc>
      </w:tr>
      <w:tr w:rsidR="00000000" w14:paraId="7E36BBFB" w14:textId="77777777">
        <w:tc>
          <w:tcPr>
            <w:tcW w:w="813" w:type="dxa"/>
            <w:tcBorders>
              <w:left w:val="single" w:sz="1" w:space="0" w:color="000000"/>
              <w:bottom w:val="single" w:sz="1" w:space="0" w:color="000000"/>
            </w:tcBorders>
            <w:shd w:val="clear" w:color="auto" w:fill="auto"/>
          </w:tcPr>
          <w:p w14:paraId="74581006" w14:textId="77777777" w:rsidR="00000000" w:rsidRDefault="007D11F5">
            <w:pPr>
              <w:pStyle w:val="Inhoudtabel"/>
              <w:rPr>
                <w:rFonts w:ascii="Corbel" w:eastAsia="Calibri" w:hAnsi="Corbel" w:cs="Calibri"/>
                <w:color w:val="000000"/>
                <w:sz w:val="20"/>
                <w:szCs w:val="22"/>
              </w:rPr>
            </w:pPr>
            <w:r>
              <w:rPr>
                <w:rFonts w:ascii="Corbel" w:hAnsi="Corbel"/>
                <w:sz w:val="20"/>
              </w:rPr>
              <w:t>G</w:t>
            </w:r>
          </w:p>
        </w:tc>
        <w:tc>
          <w:tcPr>
            <w:tcW w:w="4511" w:type="dxa"/>
            <w:tcBorders>
              <w:left w:val="single" w:sz="1" w:space="0" w:color="000000"/>
              <w:bottom w:val="single" w:sz="1" w:space="0" w:color="000000"/>
            </w:tcBorders>
            <w:shd w:val="clear" w:color="auto" w:fill="auto"/>
          </w:tcPr>
          <w:p w14:paraId="716BBEC5" w14:textId="77777777" w:rsidR="00000000" w:rsidRDefault="007D11F5">
            <w:pPr>
              <w:pStyle w:val="Inhoudtabel"/>
              <w:rPr>
                <w:rFonts w:ascii="Corbel" w:hAnsi="Corbel"/>
                <w:sz w:val="20"/>
              </w:rPr>
            </w:pPr>
            <w:proofErr w:type="spellStart"/>
            <w:proofErr w:type="gramStart"/>
            <w:r>
              <w:rPr>
                <w:rFonts w:ascii="Corbel" w:eastAsia="Calibri" w:hAnsi="Corbel" w:cs="Calibri"/>
                <w:color w:val="000000"/>
                <w:sz w:val="20"/>
                <w:szCs w:val="22"/>
              </w:rPr>
              <w:t>plusfunctieSpoor</w:t>
            </w:r>
            <w:proofErr w:type="spellEnd"/>
            <w:proofErr w:type="gramEnd"/>
          </w:p>
        </w:tc>
        <w:tc>
          <w:tcPr>
            <w:tcW w:w="2861" w:type="dxa"/>
            <w:tcBorders>
              <w:left w:val="single" w:sz="1" w:space="0" w:color="000000"/>
              <w:bottom w:val="single" w:sz="1" w:space="0" w:color="000000"/>
            </w:tcBorders>
            <w:shd w:val="clear" w:color="auto" w:fill="auto"/>
          </w:tcPr>
          <w:p w14:paraId="4D8290DD"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24FC4D85" w14:textId="77777777" w:rsidR="00000000" w:rsidRDefault="007D11F5">
            <w:pPr>
              <w:pStyle w:val="Inhoudtabel"/>
              <w:shd w:val="clear" w:color="auto" w:fill="33FF99"/>
              <w:rPr>
                <w:rFonts w:ascii="Corbel" w:hAnsi="Corbel"/>
                <w:sz w:val="20"/>
              </w:rPr>
            </w:pPr>
          </w:p>
        </w:tc>
      </w:tr>
      <w:tr w:rsidR="00000000" w14:paraId="5CD26EB1" w14:textId="77777777">
        <w:tc>
          <w:tcPr>
            <w:tcW w:w="813" w:type="dxa"/>
            <w:tcBorders>
              <w:left w:val="single" w:sz="1" w:space="0" w:color="000000"/>
              <w:bottom w:val="single" w:sz="1" w:space="0" w:color="000000"/>
            </w:tcBorders>
            <w:shd w:val="clear" w:color="auto" w:fill="auto"/>
          </w:tcPr>
          <w:p w14:paraId="14D69621" w14:textId="77777777" w:rsidR="00000000" w:rsidRDefault="007D11F5">
            <w:pPr>
              <w:pStyle w:val="Inhoudtabel"/>
              <w:rPr>
                <w:rFonts w:ascii="Corbel" w:eastAsia="Calibri" w:hAnsi="Corbel" w:cs="Calibri"/>
                <w:color w:val="000000"/>
                <w:sz w:val="20"/>
                <w:szCs w:val="22"/>
              </w:rPr>
            </w:pPr>
            <w:r>
              <w:rPr>
                <w:rFonts w:ascii="Corbel" w:hAnsi="Corbel"/>
                <w:sz w:val="20"/>
              </w:rPr>
              <w:t>H</w:t>
            </w:r>
          </w:p>
        </w:tc>
        <w:tc>
          <w:tcPr>
            <w:tcW w:w="4511" w:type="dxa"/>
            <w:tcBorders>
              <w:left w:val="single" w:sz="1" w:space="0" w:color="000000"/>
              <w:bottom w:val="single" w:sz="1" w:space="0" w:color="000000"/>
            </w:tcBorders>
            <w:shd w:val="clear" w:color="auto" w:fill="auto"/>
          </w:tcPr>
          <w:p w14:paraId="074A32E7" w14:textId="77777777" w:rsidR="00000000" w:rsidRDefault="007D11F5">
            <w:pPr>
              <w:pStyle w:val="Inhoudtabel"/>
              <w:rPr>
                <w:rFonts w:ascii="Corbel" w:hAnsi="Corbel"/>
                <w:sz w:val="20"/>
              </w:rPr>
            </w:pPr>
            <w:proofErr w:type="spellStart"/>
            <w:proofErr w:type="gramStart"/>
            <w:r>
              <w:rPr>
                <w:rFonts w:ascii="Corbel" w:eastAsia="Calibri" w:hAnsi="Corbel" w:cs="Calibri"/>
                <w:color w:val="000000"/>
                <w:sz w:val="20"/>
                <w:szCs w:val="22"/>
              </w:rPr>
              <w:t>surfaceMaterial</w:t>
            </w:r>
            <w:proofErr w:type="spellEnd"/>
            <w:proofErr w:type="gramEnd"/>
          </w:p>
        </w:tc>
        <w:tc>
          <w:tcPr>
            <w:tcW w:w="2861" w:type="dxa"/>
            <w:tcBorders>
              <w:left w:val="single" w:sz="1" w:space="0" w:color="000000"/>
              <w:bottom w:val="single" w:sz="1" w:space="0" w:color="000000"/>
            </w:tcBorders>
            <w:shd w:val="clear" w:color="auto" w:fill="auto"/>
          </w:tcPr>
          <w:p w14:paraId="448F8343"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50AB75C9" w14:textId="77777777" w:rsidR="00000000" w:rsidRDefault="007D11F5">
            <w:pPr>
              <w:pStyle w:val="Inhoudtabel"/>
              <w:shd w:val="clear" w:color="auto" w:fill="33FF99"/>
              <w:rPr>
                <w:rFonts w:ascii="Corbel" w:hAnsi="Corbel"/>
                <w:sz w:val="20"/>
              </w:rPr>
            </w:pPr>
          </w:p>
        </w:tc>
      </w:tr>
      <w:tr w:rsidR="00000000" w14:paraId="69B7649D" w14:textId="77777777">
        <w:tc>
          <w:tcPr>
            <w:tcW w:w="813" w:type="dxa"/>
            <w:tcBorders>
              <w:left w:val="single" w:sz="1" w:space="0" w:color="000000"/>
              <w:bottom w:val="single" w:sz="1" w:space="0" w:color="000000"/>
            </w:tcBorders>
            <w:shd w:val="clear" w:color="auto" w:fill="auto"/>
          </w:tcPr>
          <w:p w14:paraId="0FED71DE" w14:textId="77777777" w:rsidR="00000000" w:rsidRDefault="007D11F5">
            <w:pPr>
              <w:pStyle w:val="Inhoudtabel"/>
              <w:rPr>
                <w:rFonts w:ascii="Corbel" w:eastAsia="Calibri" w:hAnsi="Corbel" w:cs="Calibri"/>
                <w:color w:val="000000"/>
                <w:sz w:val="20"/>
                <w:szCs w:val="22"/>
              </w:rPr>
            </w:pPr>
            <w:r>
              <w:rPr>
                <w:rFonts w:ascii="Corbel" w:hAnsi="Corbel"/>
                <w:sz w:val="20"/>
              </w:rPr>
              <w:t>I</w:t>
            </w:r>
          </w:p>
        </w:tc>
        <w:tc>
          <w:tcPr>
            <w:tcW w:w="4511" w:type="dxa"/>
            <w:tcBorders>
              <w:left w:val="single" w:sz="1" w:space="0" w:color="000000"/>
              <w:bottom w:val="single" w:sz="1" w:space="0" w:color="000000"/>
            </w:tcBorders>
            <w:shd w:val="clear" w:color="auto" w:fill="auto"/>
          </w:tcPr>
          <w:p w14:paraId="233604E7" w14:textId="77777777" w:rsidR="00000000" w:rsidRDefault="007D11F5">
            <w:pPr>
              <w:pStyle w:val="Inhoudtabel"/>
              <w:rPr>
                <w:rFonts w:ascii="Corbel" w:hAnsi="Corbel"/>
                <w:sz w:val="20"/>
              </w:rPr>
            </w:pPr>
            <w:proofErr w:type="spellStart"/>
            <w:proofErr w:type="gramStart"/>
            <w:r>
              <w:rPr>
                <w:rFonts w:ascii="Corbel" w:eastAsia="Calibri" w:hAnsi="Corbel" w:cs="Calibri"/>
                <w:color w:val="000000"/>
                <w:sz w:val="20"/>
                <w:szCs w:val="22"/>
              </w:rPr>
              <w:t>bgt</w:t>
            </w:r>
            <w:proofErr w:type="gramEnd"/>
            <w:r>
              <w:rPr>
                <w:rFonts w:ascii="Corbel" w:eastAsia="Calibri" w:hAnsi="Corbel" w:cs="Calibri"/>
                <w:color w:val="000000"/>
                <w:sz w:val="20"/>
                <w:szCs w:val="22"/>
              </w:rPr>
              <w:t>-fysiekVoorkomen</w:t>
            </w:r>
            <w:proofErr w:type="spellEnd"/>
          </w:p>
        </w:tc>
        <w:tc>
          <w:tcPr>
            <w:tcW w:w="2861" w:type="dxa"/>
            <w:tcBorders>
              <w:left w:val="single" w:sz="1" w:space="0" w:color="000000"/>
              <w:bottom w:val="single" w:sz="1" w:space="0" w:color="000000"/>
            </w:tcBorders>
            <w:shd w:val="clear" w:color="auto" w:fill="auto"/>
          </w:tcPr>
          <w:p w14:paraId="6A66CEAF"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513F555" w14:textId="77777777" w:rsidR="00000000" w:rsidRDefault="007D11F5">
            <w:pPr>
              <w:pStyle w:val="Inhoudtabel"/>
              <w:shd w:val="clear" w:color="auto" w:fill="33FF99"/>
              <w:rPr>
                <w:rFonts w:ascii="Corbel" w:hAnsi="Corbel"/>
                <w:sz w:val="20"/>
              </w:rPr>
            </w:pPr>
          </w:p>
        </w:tc>
      </w:tr>
      <w:tr w:rsidR="00000000" w14:paraId="06604C29" w14:textId="77777777">
        <w:tc>
          <w:tcPr>
            <w:tcW w:w="813" w:type="dxa"/>
            <w:tcBorders>
              <w:left w:val="single" w:sz="1" w:space="0" w:color="000000"/>
              <w:bottom w:val="single" w:sz="1" w:space="0" w:color="000000"/>
            </w:tcBorders>
            <w:shd w:val="clear" w:color="auto" w:fill="auto"/>
          </w:tcPr>
          <w:p w14:paraId="3B9BD7B7" w14:textId="77777777" w:rsidR="00000000" w:rsidRDefault="007D11F5">
            <w:pPr>
              <w:pStyle w:val="Inhoudtabel"/>
              <w:rPr>
                <w:rFonts w:ascii="Corbel" w:eastAsia="Calibri" w:hAnsi="Corbel" w:cs="Calibri"/>
                <w:color w:val="000000"/>
                <w:sz w:val="20"/>
                <w:szCs w:val="22"/>
              </w:rPr>
            </w:pPr>
            <w:r>
              <w:rPr>
                <w:rFonts w:ascii="Corbel" w:hAnsi="Corbel"/>
                <w:sz w:val="20"/>
              </w:rPr>
              <w:t>J</w:t>
            </w:r>
          </w:p>
        </w:tc>
        <w:tc>
          <w:tcPr>
            <w:tcW w:w="4511" w:type="dxa"/>
            <w:tcBorders>
              <w:left w:val="single" w:sz="1" w:space="0" w:color="000000"/>
              <w:bottom w:val="single" w:sz="1" w:space="0" w:color="000000"/>
            </w:tcBorders>
            <w:shd w:val="clear" w:color="auto" w:fill="auto"/>
          </w:tcPr>
          <w:p w14:paraId="64AF6AE9" w14:textId="77777777" w:rsidR="00000000" w:rsidRDefault="007D11F5">
            <w:pPr>
              <w:pStyle w:val="Inhoudtabel"/>
              <w:rPr>
                <w:rFonts w:ascii="Corbel" w:hAnsi="Corbel"/>
                <w:sz w:val="20"/>
              </w:rPr>
            </w:pPr>
            <w:proofErr w:type="gramStart"/>
            <w:r>
              <w:rPr>
                <w:rFonts w:ascii="Corbel" w:eastAsia="Calibri" w:hAnsi="Corbel" w:cs="Calibri"/>
                <w:color w:val="000000"/>
                <w:sz w:val="20"/>
                <w:szCs w:val="22"/>
              </w:rPr>
              <w:t>plus</w:t>
            </w:r>
            <w:proofErr w:type="gramEnd"/>
            <w:r>
              <w:rPr>
                <w:rFonts w:ascii="Corbel" w:eastAsia="Calibri" w:hAnsi="Corbel" w:cs="Calibri"/>
                <w:color w:val="000000"/>
                <w:sz w:val="20"/>
                <w:szCs w:val="22"/>
              </w:rPr>
              <w:t>-</w:t>
            </w:r>
            <w:proofErr w:type="spellStart"/>
            <w:r>
              <w:rPr>
                <w:rFonts w:ascii="Corbel" w:eastAsia="Calibri" w:hAnsi="Corbel" w:cs="Calibri"/>
                <w:color w:val="000000"/>
                <w:sz w:val="20"/>
                <w:szCs w:val="22"/>
              </w:rPr>
              <w:t>typeGebouwInstallatie</w:t>
            </w:r>
            <w:proofErr w:type="spellEnd"/>
          </w:p>
        </w:tc>
        <w:tc>
          <w:tcPr>
            <w:tcW w:w="2861" w:type="dxa"/>
            <w:tcBorders>
              <w:left w:val="single" w:sz="1" w:space="0" w:color="000000"/>
              <w:bottom w:val="single" w:sz="1" w:space="0" w:color="000000"/>
            </w:tcBorders>
            <w:shd w:val="clear" w:color="auto" w:fill="auto"/>
          </w:tcPr>
          <w:p w14:paraId="38A547E8"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37C47243" w14:textId="77777777" w:rsidR="00000000" w:rsidRDefault="007D11F5">
            <w:pPr>
              <w:pStyle w:val="Inhoudtabel"/>
              <w:shd w:val="clear" w:color="auto" w:fill="33FF99"/>
              <w:rPr>
                <w:rFonts w:ascii="Corbel" w:hAnsi="Corbel"/>
                <w:sz w:val="20"/>
              </w:rPr>
            </w:pPr>
          </w:p>
        </w:tc>
      </w:tr>
      <w:tr w:rsidR="00000000" w14:paraId="2C690F1E" w14:textId="77777777">
        <w:tc>
          <w:tcPr>
            <w:tcW w:w="813" w:type="dxa"/>
            <w:tcBorders>
              <w:left w:val="single" w:sz="1" w:space="0" w:color="000000"/>
              <w:bottom w:val="single" w:sz="1" w:space="0" w:color="000000"/>
            </w:tcBorders>
            <w:shd w:val="clear" w:color="auto" w:fill="auto"/>
          </w:tcPr>
          <w:p w14:paraId="37566FE0" w14:textId="77777777" w:rsidR="00000000" w:rsidRDefault="007D11F5">
            <w:pPr>
              <w:pStyle w:val="Inhoudtabel"/>
              <w:rPr>
                <w:rFonts w:ascii="Corbel" w:eastAsia="Calibri" w:hAnsi="Corbel" w:cs="Calibri"/>
                <w:color w:val="000000"/>
                <w:sz w:val="20"/>
                <w:szCs w:val="22"/>
              </w:rPr>
            </w:pPr>
            <w:r>
              <w:rPr>
                <w:rFonts w:ascii="Corbel" w:hAnsi="Corbel"/>
                <w:sz w:val="20"/>
              </w:rPr>
              <w:t>K</w:t>
            </w:r>
          </w:p>
        </w:tc>
        <w:tc>
          <w:tcPr>
            <w:tcW w:w="4511" w:type="dxa"/>
            <w:tcBorders>
              <w:left w:val="single" w:sz="1" w:space="0" w:color="000000"/>
              <w:bottom w:val="single" w:sz="1" w:space="0" w:color="000000"/>
            </w:tcBorders>
            <w:shd w:val="clear" w:color="auto" w:fill="auto"/>
          </w:tcPr>
          <w:p w14:paraId="0A0EB9F2" w14:textId="77777777" w:rsidR="00000000" w:rsidRDefault="007D11F5">
            <w:pPr>
              <w:pStyle w:val="Inhoudtabel"/>
              <w:rPr>
                <w:rFonts w:ascii="Corbel" w:hAnsi="Corbel"/>
                <w:sz w:val="20"/>
              </w:rPr>
            </w:pPr>
            <w:proofErr w:type="gramStart"/>
            <w:r>
              <w:rPr>
                <w:rFonts w:ascii="Corbel" w:eastAsia="Calibri" w:hAnsi="Corbel" w:cs="Calibri"/>
                <w:color w:val="000000"/>
                <w:sz w:val="20"/>
                <w:szCs w:val="22"/>
              </w:rPr>
              <w:t>plus</w:t>
            </w:r>
            <w:proofErr w:type="gramEnd"/>
            <w:r>
              <w:rPr>
                <w:rFonts w:ascii="Corbel" w:eastAsia="Calibri" w:hAnsi="Corbel" w:cs="Calibri"/>
                <w:color w:val="000000"/>
                <w:sz w:val="20"/>
                <w:szCs w:val="22"/>
              </w:rPr>
              <w:t>-</w:t>
            </w:r>
            <w:proofErr w:type="spellStart"/>
            <w:r>
              <w:rPr>
                <w:rFonts w:ascii="Corbel" w:eastAsia="Calibri" w:hAnsi="Corbel" w:cs="Calibri"/>
                <w:color w:val="000000"/>
                <w:sz w:val="20"/>
                <w:szCs w:val="22"/>
              </w:rPr>
              <w:t>fysiekVoorkomen</w:t>
            </w:r>
            <w:proofErr w:type="spellEnd"/>
          </w:p>
        </w:tc>
        <w:tc>
          <w:tcPr>
            <w:tcW w:w="2861" w:type="dxa"/>
            <w:tcBorders>
              <w:left w:val="single" w:sz="1" w:space="0" w:color="000000"/>
              <w:bottom w:val="single" w:sz="1" w:space="0" w:color="000000"/>
            </w:tcBorders>
            <w:shd w:val="clear" w:color="auto" w:fill="auto"/>
          </w:tcPr>
          <w:p w14:paraId="72003D05"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E31ED4B" w14:textId="77777777" w:rsidR="00000000" w:rsidRDefault="007D11F5">
            <w:pPr>
              <w:pStyle w:val="Inhoudtabel"/>
              <w:shd w:val="clear" w:color="auto" w:fill="33FF99"/>
              <w:rPr>
                <w:rFonts w:ascii="Corbel" w:hAnsi="Corbel"/>
                <w:sz w:val="20"/>
              </w:rPr>
            </w:pPr>
          </w:p>
        </w:tc>
      </w:tr>
      <w:tr w:rsidR="00000000" w14:paraId="0F3EA28B" w14:textId="77777777">
        <w:tc>
          <w:tcPr>
            <w:tcW w:w="813" w:type="dxa"/>
            <w:tcBorders>
              <w:left w:val="single" w:sz="1" w:space="0" w:color="000000"/>
              <w:bottom w:val="single" w:sz="1" w:space="0" w:color="000000"/>
            </w:tcBorders>
            <w:shd w:val="clear" w:color="auto" w:fill="auto"/>
          </w:tcPr>
          <w:p w14:paraId="5575C691" w14:textId="77777777" w:rsidR="00000000" w:rsidRDefault="007D11F5">
            <w:pPr>
              <w:pStyle w:val="Inhoudtabel"/>
              <w:rPr>
                <w:rFonts w:ascii="Corbel" w:eastAsia="Calibri" w:hAnsi="Corbel" w:cs="Calibri"/>
                <w:color w:val="000000"/>
                <w:sz w:val="20"/>
                <w:szCs w:val="22"/>
              </w:rPr>
            </w:pPr>
            <w:r>
              <w:rPr>
                <w:rFonts w:ascii="Corbel" w:hAnsi="Corbel"/>
                <w:sz w:val="20"/>
              </w:rPr>
              <w:t>L</w:t>
            </w:r>
          </w:p>
        </w:tc>
        <w:tc>
          <w:tcPr>
            <w:tcW w:w="4511" w:type="dxa"/>
            <w:tcBorders>
              <w:left w:val="single" w:sz="1" w:space="0" w:color="000000"/>
              <w:bottom w:val="single" w:sz="1" w:space="0" w:color="000000"/>
            </w:tcBorders>
            <w:shd w:val="clear" w:color="auto" w:fill="auto"/>
          </w:tcPr>
          <w:p w14:paraId="224F8C42" w14:textId="77777777" w:rsidR="00000000" w:rsidRDefault="007D11F5">
            <w:pPr>
              <w:pStyle w:val="Inhoudtabel"/>
              <w:rPr>
                <w:rFonts w:ascii="Corbel" w:hAnsi="Corbel"/>
                <w:sz w:val="20"/>
              </w:rPr>
            </w:pPr>
            <w:proofErr w:type="gramStart"/>
            <w:r>
              <w:rPr>
                <w:rFonts w:ascii="Corbel" w:eastAsia="Calibri" w:hAnsi="Corbel" w:cs="Calibri"/>
                <w:color w:val="000000"/>
                <w:sz w:val="20"/>
                <w:szCs w:val="22"/>
              </w:rPr>
              <w:t>plus</w:t>
            </w:r>
            <w:proofErr w:type="gramEnd"/>
            <w:r>
              <w:rPr>
                <w:rFonts w:ascii="Corbel" w:eastAsia="Calibri" w:hAnsi="Corbel" w:cs="Calibri"/>
                <w:color w:val="000000"/>
                <w:sz w:val="20"/>
                <w:szCs w:val="22"/>
              </w:rPr>
              <w:t>-</w:t>
            </w:r>
            <w:proofErr w:type="spellStart"/>
            <w:r>
              <w:rPr>
                <w:rFonts w:ascii="Corbel" w:eastAsia="Calibri" w:hAnsi="Corbel" w:cs="Calibri"/>
                <w:color w:val="000000"/>
                <w:sz w:val="20"/>
                <w:szCs w:val="22"/>
              </w:rPr>
              <w:t>fysiekVoorkomenWegdeel</w:t>
            </w:r>
            <w:proofErr w:type="spellEnd"/>
          </w:p>
        </w:tc>
        <w:tc>
          <w:tcPr>
            <w:tcW w:w="2861" w:type="dxa"/>
            <w:tcBorders>
              <w:left w:val="single" w:sz="1" w:space="0" w:color="000000"/>
              <w:bottom w:val="single" w:sz="1" w:space="0" w:color="000000"/>
            </w:tcBorders>
            <w:shd w:val="clear" w:color="auto" w:fill="auto"/>
          </w:tcPr>
          <w:p w14:paraId="60C482D0"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6DDB404C" w14:textId="77777777" w:rsidR="00000000" w:rsidRDefault="007D11F5">
            <w:pPr>
              <w:pStyle w:val="Inhoudtabel"/>
              <w:shd w:val="clear" w:color="auto" w:fill="33FF99"/>
              <w:rPr>
                <w:rFonts w:ascii="Corbel" w:hAnsi="Corbel"/>
                <w:sz w:val="20"/>
              </w:rPr>
            </w:pPr>
          </w:p>
        </w:tc>
      </w:tr>
      <w:tr w:rsidR="00000000" w14:paraId="3D0A84C1" w14:textId="77777777">
        <w:tc>
          <w:tcPr>
            <w:tcW w:w="813" w:type="dxa"/>
            <w:tcBorders>
              <w:left w:val="single" w:sz="1" w:space="0" w:color="000000"/>
              <w:bottom w:val="single" w:sz="1" w:space="0" w:color="000000"/>
            </w:tcBorders>
            <w:shd w:val="clear" w:color="auto" w:fill="auto"/>
          </w:tcPr>
          <w:p w14:paraId="70EE5694" w14:textId="77777777" w:rsidR="00000000" w:rsidRDefault="007D11F5">
            <w:pPr>
              <w:pStyle w:val="Inhoudtabel"/>
              <w:rPr>
                <w:rFonts w:ascii="Corbel" w:eastAsia="Calibri" w:hAnsi="Corbel" w:cs="Calibri"/>
                <w:color w:val="000000"/>
                <w:sz w:val="20"/>
                <w:szCs w:val="22"/>
              </w:rPr>
            </w:pPr>
            <w:r>
              <w:rPr>
                <w:rFonts w:ascii="Corbel" w:hAnsi="Corbel"/>
                <w:sz w:val="20"/>
              </w:rPr>
              <w:t>M</w:t>
            </w:r>
          </w:p>
        </w:tc>
        <w:tc>
          <w:tcPr>
            <w:tcW w:w="4511" w:type="dxa"/>
            <w:tcBorders>
              <w:left w:val="single" w:sz="1" w:space="0" w:color="000000"/>
              <w:bottom w:val="single" w:sz="1" w:space="0" w:color="000000"/>
            </w:tcBorders>
            <w:shd w:val="clear" w:color="auto" w:fill="auto"/>
          </w:tcPr>
          <w:p w14:paraId="027C72CA" w14:textId="77777777" w:rsidR="00000000" w:rsidRDefault="007D11F5">
            <w:pPr>
              <w:pStyle w:val="Inhoudtabel"/>
              <w:rPr>
                <w:rFonts w:ascii="Corbel" w:hAnsi="Corbel"/>
                <w:sz w:val="20"/>
              </w:rPr>
            </w:pPr>
            <w:proofErr w:type="gramStart"/>
            <w:r>
              <w:rPr>
                <w:rFonts w:ascii="Corbel" w:eastAsia="Calibri" w:hAnsi="Corbel" w:cs="Calibri"/>
                <w:color w:val="000000"/>
                <w:sz w:val="20"/>
                <w:szCs w:val="22"/>
              </w:rPr>
              <w:t>plus</w:t>
            </w:r>
            <w:proofErr w:type="gramEnd"/>
            <w:r>
              <w:rPr>
                <w:rFonts w:ascii="Corbel" w:eastAsia="Calibri" w:hAnsi="Corbel" w:cs="Calibri"/>
                <w:color w:val="000000"/>
                <w:sz w:val="20"/>
                <w:szCs w:val="22"/>
              </w:rPr>
              <w:t>-</w:t>
            </w:r>
            <w:proofErr w:type="spellStart"/>
            <w:r>
              <w:rPr>
                <w:rFonts w:ascii="Corbel" w:eastAsia="Calibri" w:hAnsi="Corbel" w:cs="Calibri"/>
                <w:color w:val="000000"/>
                <w:sz w:val="20"/>
                <w:szCs w:val="22"/>
              </w:rPr>
              <w:t>fysiekVoorkomenOndersteunendWegdeel</w:t>
            </w:r>
            <w:proofErr w:type="spellEnd"/>
          </w:p>
        </w:tc>
        <w:tc>
          <w:tcPr>
            <w:tcW w:w="2861" w:type="dxa"/>
            <w:tcBorders>
              <w:left w:val="single" w:sz="1" w:space="0" w:color="000000"/>
              <w:bottom w:val="single" w:sz="1" w:space="0" w:color="000000"/>
            </w:tcBorders>
            <w:shd w:val="clear" w:color="auto" w:fill="auto"/>
          </w:tcPr>
          <w:p w14:paraId="7B4C6F25"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3E50CE63" w14:textId="77777777" w:rsidR="00000000" w:rsidRDefault="007D11F5">
            <w:pPr>
              <w:pStyle w:val="Inhoudtabel"/>
              <w:shd w:val="clear" w:color="auto" w:fill="33FF99"/>
              <w:rPr>
                <w:rFonts w:ascii="Corbel" w:hAnsi="Corbel"/>
                <w:sz w:val="20"/>
              </w:rPr>
            </w:pPr>
          </w:p>
        </w:tc>
      </w:tr>
      <w:tr w:rsidR="00000000" w14:paraId="64C97407" w14:textId="77777777">
        <w:tc>
          <w:tcPr>
            <w:tcW w:w="813" w:type="dxa"/>
            <w:tcBorders>
              <w:left w:val="single" w:sz="1" w:space="0" w:color="000000"/>
              <w:bottom w:val="single" w:sz="1" w:space="0" w:color="000000"/>
            </w:tcBorders>
            <w:shd w:val="clear" w:color="auto" w:fill="auto"/>
          </w:tcPr>
          <w:p w14:paraId="5793C351" w14:textId="77777777" w:rsidR="00000000" w:rsidRDefault="007D11F5">
            <w:pPr>
              <w:pStyle w:val="Inhoudtabel"/>
              <w:rPr>
                <w:rFonts w:ascii="Corbel" w:hAnsi="Corbel"/>
                <w:sz w:val="20"/>
              </w:rPr>
            </w:pPr>
            <w:r>
              <w:rPr>
                <w:rFonts w:ascii="Corbel" w:hAnsi="Corbel"/>
                <w:sz w:val="20"/>
              </w:rPr>
              <w:t>N</w:t>
            </w:r>
          </w:p>
        </w:tc>
        <w:tc>
          <w:tcPr>
            <w:tcW w:w="4511" w:type="dxa"/>
            <w:tcBorders>
              <w:left w:val="single" w:sz="1" w:space="0" w:color="000000"/>
              <w:bottom w:val="single" w:sz="1" w:space="0" w:color="000000"/>
            </w:tcBorders>
            <w:shd w:val="clear" w:color="auto" w:fill="auto"/>
          </w:tcPr>
          <w:p w14:paraId="5AB8E725" w14:textId="77777777" w:rsidR="00000000" w:rsidRDefault="007D11F5">
            <w:pPr>
              <w:pStyle w:val="Inhoudtabel"/>
              <w:rPr>
                <w:rFonts w:ascii="Corbel" w:hAnsi="Corbel"/>
                <w:sz w:val="20"/>
              </w:rPr>
            </w:pPr>
            <w:r>
              <w:rPr>
                <w:rFonts w:ascii="Corbel" w:hAnsi="Corbel"/>
                <w:sz w:val="20"/>
              </w:rPr>
              <w:t xml:space="preserve">NLCS </w:t>
            </w:r>
            <w:proofErr w:type="spellStart"/>
            <w:r>
              <w:rPr>
                <w:rFonts w:ascii="Corbel" w:hAnsi="Corbel"/>
                <w:sz w:val="20"/>
              </w:rPr>
              <w:t>ObjectID</w:t>
            </w:r>
            <w:proofErr w:type="spellEnd"/>
          </w:p>
        </w:tc>
        <w:tc>
          <w:tcPr>
            <w:tcW w:w="2861" w:type="dxa"/>
            <w:tcBorders>
              <w:left w:val="single" w:sz="1" w:space="0" w:color="000000"/>
              <w:bottom w:val="single" w:sz="1" w:space="0" w:color="000000"/>
            </w:tcBorders>
            <w:shd w:val="clear" w:color="auto" w:fill="auto"/>
          </w:tcPr>
          <w:p w14:paraId="028865CA"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5B5A6B6" w14:textId="77777777" w:rsidR="00000000" w:rsidRDefault="007D11F5">
            <w:pPr>
              <w:pStyle w:val="Inhoudtabel"/>
              <w:shd w:val="clear" w:color="auto" w:fill="FF3333"/>
              <w:rPr>
                <w:rFonts w:ascii="Corbel" w:hAnsi="Corbel"/>
                <w:sz w:val="20"/>
              </w:rPr>
            </w:pPr>
          </w:p>
        </w:tc>
      </w:tr>
      <w:tr w:rsidR="00000000" w14:paraId="655A1E86" w14:textId="77777777">
        <w:tc>
          <w:tcPr>
            <w:tcW w:w="813" w:type="dxa"/>
            <w:tcBorders>
              <w:left w:val="single" w:sz="1" w:space="0" w:color="000000"/>
              <w:bottom w:val="single" w:sz="1" w:space="0" w:color="000000"/>
            </w:tcBorders>
            <w:shd w:val="clear" w:color="auto" w:fill="auto"/>
          </w:tcPr>
          <w:p w14:paraId="1F750E35" w14:textId="77777777" w:rsidR="00000000" w:rsidRDefault="007D11F5">
            <w:pPr>
              <w:pStyle w:val="Inhoudtabel"/>
              <w:rPr>
                <w:rFonts w:ascii="Corbel" w:hAnsi="Corbel"/>
                <w:sz w:val="20"/>
              </w:rPr>
            </w:pPr>
            <w:r>
              <w:rPr>
                <w:rFonts w:ascii="Corbel" w:hAnsi="Corbel"/>
                <w:sz w:val="20"/>
              </w:rPr>
              <w:t>O</w:t>
            </w:r>
          </w:p>
        </w:tc>
        <w:tc>
          <w:tcPr>
            <w:tcW w:w="4511" w:type="dxa"/>
            <w:tcBorders>
              <w:left w:val="single" w:sz="1" w:space="0" w:color="000000"/>
              <w:bottom w:val="single" w:sz="1" w:space="0" w:color="000000"/>
            </w:tcBorders>
            <w:shd w:val="clear" w:color="auto" w:fill="auto"/>
          </w:tcPr>
          <w:p w14:paraId="68AEBCAD" w14:textId="77777777" w:rsidR="00000000" w:rsidRDefault="007D11F5">
            <w:pPr>
              <w:pStyle w:val="Inhoudtabel"/>
              <w:rPr>
                <w:rFonts w:ascii="Corbel" w:hAnsi="Corbel"/>
                <w:sz w:val="20"/>
              </w:rPr>
            </w:pPr>
            <w:r>
              <w:rPr>
                <w:rFonts w:ascii="Corbel" w:hAnsi="Corbel"/>
                <w:sz w:val="20"/>
              </w:rPr>
              <w:t xml:space="preserve">NLCS </w:t>
            </w:r>
            <w:proofErr w:type="spellStart"/>
            <w:r>
              <w:rPr>
                <w:rFonts w:ascii="Corbel" w:hAnsi="Corbel"/>
                <w:sz w:val="20"/>
              </w:rPr>
              <w:t>SymbolID</w:t>
            </w:r>
            <w:proofErr w:type="spellEnd"/>
          </w:p>
        </w:tc>
        <w:tc>
          <w:tcPr>
            <w:tcW w:w="2861" w:type="dxa"/>
            <w:tcBorders>
              <w:left w:val="single" w:sz="1" w:space="0" w:color="000000"/>
              <w:bottom w:val="single" w:sz="1" w:space="0" w:color="000000"/>
            </w:tcBorders>
            <w:shd w:val="clear" w:color="auto" w:fill="auto"/>
          </w:tcPr>
          <w:p w14:paraId="1289263F"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328CF9DB" w14:textId="77777777" w:rsidR="00000000" w:rsidRDefault="007D11F5">
            <w:pPr>
              <w:pStyle w:val="Inhoudtabel"/>
              <w:shd w:val="clear" w:color="auto" w:fill="FF3333"/>
              <w:rPr>
                <w:rFonts w:ascii="Corbel" w:hAnsi="Corbel"/>
                <w:sz w:val="20"/>
              </w:rPr>
            </w:pPr>
          </w:p>
        </w:tc>
      </w:tr>
      <w:tr w:rsidR="00000000" w14:paraId="3AEE52C6" w14:textId="77777777">
        <w:tc>
          <w:tcPr>
            <w:tcW w:w="813" w:type="dxa"/>
            <w:tcBorders>
              <w:left w:val="single" w:sz="1" w:space="0" w:color="000000"/>
              <w:bottom w:val="single" w:sz="1" w:space="0" w:color="000000"/>
            </w:tcBorders>
            <w:shd w:val="clear" w:color="auto" w:fill="auto"/>
          </w:tcPr>
          <w:p w14:paraId="4D51DDF6" w14:textId="77777777" w:rsidR="00000000" w:rsidRDefault="007D11F5">
            <w:pPr>
              <w:pStyle w:val="Inhoudtabel"/>
              <w:rPr>
                <w:rFonts w:ascii="Corbel" w:hAnsi="Corbel"/>
                <w:sz w:val="20"/>
              </w:rPr>
            </w:pPr>
            <w:r>
              <w:rPr>
                <w:rFonts w:ascii="Corbel" w:hAnsi="Corbel"/>
                <w:sz w:val="20"/>
              </w:rPr>
              <w:t>P</w:t>
            </w:r>
          </w:p>
        </w:tc>
        <w:tc>
          <w:tcPr>
            <w:tcW w:w="4511" w:type="dxa"/>
            <w:tcBorders>
              <w:left w:val="single" w:sz="1" w:space="0" w:color="000000"/>
              <w:bottom w:val="single" w:sz="1" w:space="0" w:color="000000"/>
            </w:tcBorders>
            <w:shd w:val="clear" w:color="auto" w:fill="auto"/>
          </w:tcPr>
          <w:p w14:paraId="58BCF3B1" w14:textId="77777777" w:rsidR="00000000" w:rsidRDefault="007D11F5">
            <w:pPr>
              <w:pStyle w:val="Inhoudtabel"/>
              <w:rPr>
                <w:rFonts w:ascii="Corbel" w:hAnsi="Corbel"/>
                <w:sz w:val="20"/>
              </w:rPr>
            </w:pPr>
            <w:proofErr w:type="gramStart"/>
            <w:r>
              <w:rPr>
                <w:rFonts w:ascii="Corbel" w:hAnsi="Corbel"/>
                <w:sz w:val="20"/>
              </w:rPr>
              <w:t>versie</w:t>
            </w:r>
            <w:proofErr w:type="gramEnd"/>
            <w:r>
              <w:rPr>
                <w:rFonts w:ascii="Corbel" w:hAnsi="Corbel"/>
                <w:sz w:val="20"/>
              </w:rPr>
              <w:t xml:space="preserve"> </w:t>
            </w:r>
          </w:p>
        </w:tc>
        <w:tc>
          <w:tcPr>
            <w:tcW w:w="2861" w:type="dxa"/>
            <w:tcBorders>
              <w:left w:val="single" w:sz="1" w:space="0" w:color="000000"/>
              <w:bottom w:val="single" w:sz="1" w:space="0" w:color="000000"/>
            </w:tcBorders>
            <w:shd w:val="clear" w:color="auto" w:fill="auto"/>
          </w:tcPr>
          <w:p w14:paraId="63DDB885"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BFCC3BF" w14:textId="77777777" w:rsidR="00000000" w:rsidRDefault="007D11F5">
            <w:pPr>
              <w:pStyle w:val="Inhoudtabel"/>
              <w:shd w:val="clear" w:color="auto" w:fill="FF3333"/>
              <w:rPr>
                <w:rFonts w:ascii="Corbel" w:hAnsi="Corbel"/>
                <w:sz w:val="20"/>
              </w:rPr>
            </w:pPr>
          </w:p>
        </w:tc>
      </w:tr>
      <w:tr w:rsidR="00000000" w14:paraId="4DE7B598" w14:textId="77777777">
        <w:tc>
          <w:tcPr>
            <w:tcW w:w="813" w:type="dxa"/>
            <w:tcBorders>
              <w:left w:val="single" w:sz="1" w:space="0" w:color="000000"/>
              <w:bottom w:val="single" w:sz="1" w:space="0" w:color="000000"/>
            </w:tcBorders>
            <w:shd w:val="clear" w:color="auto" w:fill="auto"/>
          </w:tcPr>
          <w:p w14:paraId="63EA4E58" w14:textId="77777777" w:rsidR="00000000" w:rsidRDefault="007D11F5">
            <w:pPr>
              <w:pStyle w:val="Inhoudtabel"/>
              <w:rPr>
                <w:rFonts w:ascii="Corbel" w:hAnsi="Corbel"/>
                <w:sz w:val="20"/>
              </w:rPr>
            </w:pPr>
            <w:r>
              <w:rPr>
                <w:rFonts w:ascii="Corbel" w:hAnsi="Corbel"/>
                <w:sz w:val="20"/>
              </w:rPr>
              <w:t>Q</w:t>
            </w:r>
          </w:p>
        </w:tc>
        <w:tc>
          <w:tcPr>
            <w:tcW w:w="4511" w:type="dxa"/>
            <w:tcBorders>
              <w:left w:val="single" w:sz="1" w:space="0" w:color="000000"/>
              <w:bottom w:val="single" w:sz="1" w:space="0" w:color="000000"/>
            </w:tcBorders>
            <w:shd w:val="clear" w:color="auto" w:fill="auto"/>
          </w:tcPr>
          <w:p w14:paraId="2ECC6CB2" w14:textId="77777777" w:rsidR="00000000" w:rsidRDefault="007D11F5">
            <w:pPr>
              <w:pStyle w:val="Inhoudtabel"/>
              <w:rPr>
                <w:rFonts w:ascii="Corbel" w:hAnsi="Corbel"/>
                <w:sz w:val="20"/>
              </w:rPr>
            </w:pPr>
            <w:proofErr w:type="gramStart"/>
            <w:r>
              <w:rPr>
                <w:rFonts w:ascii="Corbel" w:hAnsi="Corbel"/>
                <w:sz w:val="20"/>
              </w:rPr>
              <w:t>status</w:t>
            </w:r>
            <w:proofErr w:type="gramEnd"/>
          </w:p>
        </w:tc>
        <w:tc>
          <w:tcPr>
            <w:tcW w:w="2861" w:type="dxa"/>
            <w:tcBorders>
              <w:left w:val="single" w:sz="1" w:space="0" w:color="000000"/>
              <w:bottom w:val="single" w:sz="1" w:space="0" w:color="000000"/>
            </w:tcBorders>
            <w:shd w:val="clear" w:color="auto" w:fill="auto"/>
          </w:tcPr>
          <w:p w14:paraId="7372C3A0"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14C7BE99" w14:textId="77777777" w:rsidR="00000000" w:rsidRDefault="007D11F5">
            <w:pPr>
              <w:pStyle w:val="Inhoudtabel"/>
              <w:shd w:val="clear" w:color="auto" w:fill="FF3333"/>
              <w:rPr>
                <w:rFonts w:ascii="Corbel" w:hAnsi="Corbel"/>
                <w:sz w:val="20"/>
              </w:rPr>
            </w:pPr>
          </w:p>
        </w:tc>
      </w:tr>
      <w:tr w:rsidR="00000000" w14:paraId="543155BD" w14:textId="77777777">
        <w:tc>
          <w:tcPr>
            <w:tcW w:w="813" w:type="dxa"/>
            <w:tcBorders>
              <w:left w:val="single" w:sz="1" w:space="0" w:color="000000"/>
              <w:bottom w:val="single" w:sz="1" w:space="0" w:color="000000"/>
            </w:tcBorders>
            <w:shd w:val="clear" w:color="auto" w:fill="auto"/>
          </w:tcPr>
          <w:p w14:paraId="4D2E6308" w14:textId="77777777" w:rsidR="00000000" w:rsidRDefault="007D11F5">
            <w:pPr>
              <w:pStyle w:val="Inhoudtabel"/>
              <w:rPr>
                <w:rFonts w:ascii="Corbel" w:hAnsi="Corbel"/>
                <w:sz w:val="20"/>
              </w:rPr>
            </w:pPr>
            <w:r>
              <w:rPr>
                <w:rFonts w:ascii="Corbel" w:hAnsi="Corbel"/>
                <w:sz w:val="20"/>
              </w:rPr>
              <w:t>R</w:t>
            </w:r>
          </w:p>
        </w:tc>
        <w:tc>
          <w:tcPr>
            <w:tcW w:w="4511" w:type="dxa"/>
            <w:tcBorders>
              <w:left w:val="single" w:sz="1" w:space="0" w:color="000000"/>
              <w:bottom w:val="single" w:sz="1" w:space="0" w:color="000000"/>
            </w:tcBorders>
            <w:shd w:val="clear" w:color="auto" w:fill="auto"/>
          </w:tcPr>
          <w:p w14:paraId="079A0972" w14:textId="77777777" w:rsidR="00000000" w:rsidRDefault="007D11F5">
            <w:pPr>
              <w:pStyle w:val="Inhoudtabel"/>
              <w:rPr>
                <w:rFonts w:ascii="Corbel" w:hAnsi="Corbel"/>
                <w:sz w:val="20"/>
              </w:rPr>
            </w:pPr>
            <w:proofErr w:type="gramStart"/>
            <w:r>
              <w:rPr>
                <w:rFonts w:ascii="Corbel" w:hAnsi="Corbel"/>
                <w:sz w:val="20"/>
              </w:rPr>
              <w:t>opmerking</w:t>
            </w:r>
            <w:r>
              <w:rPr>
                <w:rFonts w:ascii="Corbel" w:hAnsi="Corbel"/>
                <w:sz w:val="20"/>
              </w:rPr>
              <w:t>en</w:t>
            </w:r>
            <w:proofErr w:type="gramEnd"/>
          </w:p>
        </w:tc>
        <w:tc>
          <w:tcPr>
            <w:tcW w:w="2861" w:type="dxa"/>
            <w:tcBorders>
              <w:left w:val="single" w:sz="1" w:space="0" w:color="000000"/>
              <w:bottom w:val="single" w:sz="1" w:space="0" w:color="000000"/>
            </w:tcBorders>
            <w:shd w:val="clear" w:color="auto" w:fill="auto"/>
          </w:tcPr>
          <w:p w14:paraId="3B68FE3B"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5EDF087" w14:textId="77777777" w:rsidR="00000000" w:rsidRDefault="007D11F5">
            <w:pPr>
              <w:pStyle w:val="Inhoudtabel"/>
              <w:shd w:val="clear" w:color="auto" w:fill="FF6600"/>
              <w:rPr>
                <w:rFonts w:ascii="Corbel" w:hAnsi="Corbel"/>
                <w:sz w:val="20"/>
              </w:rPr>
            </w:pPr>
          </w:p>
        </w:tc>
      </w:tr>
      <w:tr w:rsidR="00000000" w14:paraId="530B802E" w14:textId="77777777">
        <w:tc>
          <w:tcPr>
            <w:tcW w:w="813" w:type="dxa"/>
            <w:tcBorders>
              <w:left w:val="single" w:sz="1" w:space="0" w:color="000000"/>
              <w:bottom w:val="single" w:sz="1" w:space="0" w:color="000000"/>
            </w:tcBorders>
            <w:shd w:val="clear" w:color="auto" w:fill="auto"/>
          </w:tcPr>
          <w:p w14:paraId="03B326AE" w14:textId="77777777" w:rsidR="00000000" w:rsidRDefault="007D11F5">
            <w:pPr>
              <w:pStyle w:val="Inhoudtabel"/>
              <w:rPr>
                <w:rFonts w:ascii="Corbel" w:hAnsi="Corbel"/>
                <w:sz w:val="20"/>
              </w:rPr>
            </w:pPr>
            <w:r>
              <w:rPr>
                <w:rFonts w:ascii="Corbel" w:hAnsi="Corbel"/>
                <w:sz w:val="20"/>
              </w:rPr>
              <w:t>S</w:t>
            </w:r>
          </w:p>
        </w:tc>
        <w:tc>
          <w:tcPr>
            <w:tcW w:w="4511" w:type="dxa"/>
            <w:tcBorders>
              <w:left w:val="single" w:sz="1" w:space="0" w:color="000000"/>
              <w:bottom w:val="single" w:sz="1" w:space="0" w:color="000000"/>
            </w:tcBorders>
            <w:shd w:val="clear" w:color="auto" w:fill="auto"/>
          </w:tcPr>
          <w:p w14:paraId="0ADF8DB9" w14:textId="77777777" w:rsidR="00000000" w:rsidRDefault="007D11F5">
            <w:pPr>
              <w:pStyle w:val="Inhoudtabel"/>
              <w:rPr>
                <w:rFonts w:ascii="Corbel" w:hAnsi="Corbel"/>
                <w:sz w:val="20"/>
              </w:rPr>
            </w:pPr>
            <w:proofErr w:type="spellStart"/>
            <w:proofErr w:type="gramStart"/>
            <w:r>
              <w:rPr>
                <w:rFonts w:ascii="Corbel" w:hAnsi="Corbel"/>
                <w:sz w:val="20"/>
              </w:rPr>
              <w:t>id</w:t>
            </w:r>
            <w:proofErr w:type="spellEnd"/>
            <w:proofErr w:type="gramEnd"/>
          </w:p>
        </w:tc>
        <w:tc>
          <w:tcPr>
            <w:tcW w:w="2861" w:type="dxa"/>
            <w:tcBorders>
              <w:left w:val="single" w:sz="1" w:space="0" w:color="000000"/>
              <w:bottom w:val="single" w:sz="1" w:space="0" w:color="000000"/>
            </w:tcBorders>
            <w:shd w:val="clear" w:color="auto" w:fill="auto"/>
          </w:tcPr>
          <w:p w14:paraId="3D4CA1A3"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3FE1C33B" w14:textId="77777777" w:rsidR="00000000" w:rsidRDefault="007D11F5">
            <w:pPr>
              <w:pStyle w:val="Inhoudtabel"/>
              <w:shd w:val="clear" w:color="auto" w:fill="0084D1"/>
              <w:rPr>
                <w:rFonts w:ascii="Corbel" w:hAnsi="Corbel"/>
                <w:sz w:val="20"/>
              </w:rPr>
            </w:pPr>
          </w:p>
        </w:tc>
      </w:tr>
      <w:tr w:rsidR="00000000" w14:paraId="7FD2B5CD" w14:textId="77777777">
        <w:tc>
          <w:tcPr>
            <w:tcW w:w="813" w:type="dxa"/>
            <w:tcBorders>
              <w:left w:val="single" w:sz="1" w:space="0" w:color="000000"/>
              <w:bottom w:val="single" w:sz="1" w:space="0" w:color="000000"/>
            </w:tcBorders>
            <w:shd w:val="clear" w:color="auto" w:fill="auto"/>
          </w:tcPr>
          <w:p w14:paraId="7B414511" w14:textId="77777777" w:rsidR="00000000" w:rsidRDefault="007D11F5">
            <w:pPr>
              <w:pStyle w:val="Inhoudtabel"/>
              <w:rPr>
                <w:rFonts w:ascii="Corbel" w:hAnsi="Corbel"/>
                <w:sz w:val="20"/>
              </w:rPr>
            </w:pPr>
            <w:r>
              <w:rPr>
                <w:rFonts w:ascii="Corbel" w:hAnsi="Corbel"/>
                <w:sz w:val="20"/>
              </w:rPr>
              <w:t>T</w:t>
            </w:r>
          </w:p>
        </w:tc>
        <w:tc>
          <w:tcPr>
            <w:tcW w:w="4511" w:type="dxa"/>
            <w:tcBorders>
              <w:left w:val="single" w:sz="1" w:space="0" w:color="000000"/>
              <w:bottom w:val="single" w:sz="1" w:space="0" w:color="000000"/>
            </w:tcBorders>
            <w:shd w:val="clear" w:color="auto" w:fill="auto"/>
          </w:tcPr>
          <w:p w14:paraId="12038DA5" w14:textId="77777777" w:rsidR="00000000" w:rsidRDefault="007D11F5">
            <w:pPr>
              <w:pStyle w:val="Inhoudtabel"/>
              <w:rPr>
                <w:rFonts w:ascii="Corbel" w:hAnsi="Corbel"/>
                <w:sz w:val="20"/>
              </w:rPr>
            </w:pPr>
            <w:proofErr w:type="spellStart"/>
            <w:proofErr w:type="gramStart"/>
            <w:r>
              <w:rPr>
                <w:rFonts w:ascii="Corbel" w:hAnsi="Corbel"/>
                <w:sz w:val="20"/>
              </w:rPr>
              <w:t>layer</w:t>
            </w:r>
            <w:proofErr w:type="spellEnd"/>
            <w:proofErr w:type="gramEnd"/>
            <w:r>
              <w:rPr>
                <w:rFonts w:ascii="Corbel" w:hAnsi="Corbel"/>
                <w:sz w:val="20"/>
              </w:rPr>
              <w:t>(info)</w:t>
            </w:r>
          </w:p>
        </w:tc>
        <w:tc>
          <w:tcPr>
            <w:tcW w:w="2861" w:type="dxa"/>
            <w:tcBorders>
              <w:left w:val="single" w:sz="1" w:space="0" w:color="000000"/>
              <w:bottom w:val="single" w:sz="1" w:space="0" w:color="000000"/>
            </w:tcBorders>
            <w:shd w:val="clear" w:color="auto" w:fill="auto"/>
          </w:tcPr>
          <w:p w14:paraId="2D5DBF25"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07ABDDF" w14:textId="77777777" w:rsidR="00000000" w:rsidRDefault="007D11F5">
            <w:pPr>
              <w:pStyle w:val="Inhoudtabel"/>
              <w:shd w:val="clear" w:color="auto" w:fill="999999"/>
              <w:rPr>
                <w:rFonts w:ascii="Corbel" w:hAnsi="Corbel"/>
                <w:sz w:val="20"/>
              </w:rPr>
            </w:pPr>
          </w:p>
        </w:tc>
      </w:tr>
      <w:tr w:rsidR="00000000" w14:paraId="0F9CC0C7" w14:textId="77777777">
        <w:tc>
          <w:tcPr>
            <w:tcW w:w="813" w:type="dxa"/>
            <w:tcBorders>
              <w:left w:val="single" w:sz="1" w:space="0" w:color="000000"/>
              <w:bottom w:val="single" w:sz="1" w:space="0" w:color="000000"/>
            </w:tcBorders>
            <w:shd w:val="clear" w:color="auto" w:fill="auto"/>
          </w:tcPr>
          <w:p w14:paraId="5195769A" w14:textId="77777777" w:rsidR="00000000" w:rsidRDefault="007D11F5">
            <w:pPr>
              <w:pStyle w:val="Inhoudtabel"/>
              <w:rPr>
                <w:rFonts w:ascii="Corbel" w:hAnsi="Corbel"/>
                <w:sz w:val="20"/>
              </w:rPr>
            </w:pPr>
            <w:r>
              <w:rPr>
                <w:rFonts w:ascii="Corbel" w:hAnsi="Corbel"/>
                <w:sz w:val="20"/>
              </w:rPr>
              <w:t>U</w:t>
            </w:r>
          </w:p>
        </w:tc>
        <w:tc>
          <w:tcPr>
            <w:tcW w:w="4511" w:type="dxa"/>
            <w:tcBorders>
              <w:left w:val="single" w:sz="1" w:space="0" w:color="000000"/>
              <w:bottom w:val="single" w:sz="1" w:space="0" w:color="000000"/>
            </w:tcBorders>
            <w:shd w:val="clear" w:color="auto" w:fill="auto"/>
          </w:tcPr>
          <w:p w14:paraId="6DF3E45C" w14:textId="77777777" w:rsidR="00000000" w:rsidRDefault="007D11F5">
            <w:pPr>
              <w:pStyle w:val="Inhoudtabel"/>
              <w:rPr>
                <w:rFonts w:ascii="Corbel" w:hAnsi="Corbel"/>
                <w:sz w:val="20"/>
              </w:rPr>
            </w:pPr>
            <w:proofErr w:type="spellStart"/>
            <w:proofErr w:type="gramStart"/>
            <w:r>
              <w:rPr>
                <w:rFonts w:ascii="Corbel" w:hAnsi="Corbel"/>
                <w:sz w:val="20"/>
              </w:rPr>
              <w:t>symbol</w:t>
            </w:r>
            <w:proofErr w:type="spellEnd"/>
            <w:proofErr w:type="gramEnd"/>
            <w:r>
              <w:rPr>
                <w:rFonts w:ascii="Corbel" w:hAnsi="Corbel"/>
                <w:sz w:val="20"/>
              </w:rPr>
              <w:t>(info)</w:t>
            </w:r>
          </w:p>
        </w:tc>
        <w:tc>
          <w:tcPr>
            <w:tcW w:w="2861" w:type="dxa"/>
            <w:tcBorders>
              <w:left w:val="single" w:sz="1" w:space="0" w:color="000000"/>
              <w:bottom w:val="single" w:sz="1" w:space="0" w:color="000000"/>
            </w:tcBorders>
            <w:shd w:val="clear" w:color="auto" w:fill="auto"/>
          </w:tcPr>
          <w:p w14:paraId="408C8546"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69E19EFA" w14:textId="77777777" w:rsidR="00000000" w:rsidRDefault="007D11F5">
            <w:pPr>
              <w:pStyle w:val="Inhoudtabel"/>
              <w:shd w:val="clear" w:color="auto" w:fill="999999"/>
              <w:rPr>
                <w:rFonts w:ascii="Corbel" w:hAnsi="Corbel"/>
                <w:sz w:val="20"/>
              </w:rPr>
            </w:pPr>
          </w:p>
        </w:tc>
      </w:tr>
    </w:tbl>
    <w:p w14:paraId="0B9C519C" w14:textId="77777777" w:rsidR="00000000" w:rsidRDefault="007D11F5">
      <w:pPr>
        <w:pStyle w:val="Inhoudtabel"/>
        <w:rPr>
          <w:rFonts w:ascii="Corbel" w:hAnsi="Corbel"/>
          <w:sz w:val="20"/>
          <w:szCs w:val="22"/>
          <w:lang w:val="en-US"/>
        </w:rPr>
      </w:pPr>
      <w:proofErr w:type="spellStart"/>
      <w:r>
        <w:rPr>
          <w:rFonts w:ascii="Corbel" w:hAnsi="Corbel"/>
          <w:sz w:val="20"/>
          <w:szCs w:val="22"/>
          <w:lang w:val="en-US"/>
        </w:rPr>
        <w:t>einde</w:t>
      </w:r>
      <w:proofErr w:type="spellEnd"/>
      <w:r>
        <w:rPr>
          <w:rFonts w:ascii="Corbel" w:hAnsi="Corbel"/>
          <w:sz w:val="20"/>
          <w:szCs w:val="22"/>
          <w:lang w:val="en-US"/>
        </w:rPr>
        <w:t xml:space="preserve"> </w:t>
      </w:r>
      <w:proofErr w:type="spellStart"/>
      <w:r>
        <w:rPr>
          <w:rFonts w:ascii="Corbel" w:hAnsi="Corbel"/>
          <w:sz w:val="20"/>
          <w:szCs w:val="22"/>
          <w:lang w:val="en-US"/>
        </w:rPr>
        <w:t>tabel</w:t>
      </w:r>
      <w:proofErr w:type="spellEnd"/>
    </w:p>
    <w:p w14:paraId="06F393CF" w14:textId="77777777" w:rsidR="00000000" w:rsidRDefault="007D11F5">
      <w:pPr>
        <w:pStyle w:val="Inhoudtabel"/>
        <w:rPr>
          <w:rFonts w:ascii="Corbel" w:hAnsi="Corbel"/>
          <w:sz w:val="20"/>
          <w:szCs w:val="22"/>
          <w:lang w:val="en-US"/>
        </w:rPr>
      </w:pPr>
    </w:p>
    <w:p w14:paraId="497A2046" w14:textId="77777777" w:rsidR="00000000" w:rsidRDefault="007D11F5">
      <w:pPr>
        <w:pStyle w:val="Plattetekst"/>
      </w:pPr>
      <w:proofErr w:type="gramStart"/>
      <w:r>
        <w:rPr>
          <w:b/>
          <w:bCs/>
        </w:rPr>
        <w:t>import  WIJZIGEN</w:t>
      </w:r>
      <w:proofErr w:type="gramEnd"/>
      <w:r>
        <w:rPr>
          <w:b/>
          <w:bCs/>
        </w:rPr>
        <w:t xml:space="preserve">:  </w:t>
      </w:r>
    </w:p>
    <w:p w14:paraId="6D35007C" w14:textId="77777777" w:rsidR="00000000" w:rsidRDefault="007D11F5">
      <w:pPr>
        <w:pStyle w:val="Plattetekst"/>
        <w:rPr>
          <w:b/>
          <w:bCs/>
        </w:rPr>
      </w:pPr>
      <w:proofErr w:type="gramStart"/>
      <w:r>
        <w:t>kolom</w:t>
      </w:r>
      <w:proofErr w:type="gramEnd"/>
      <w:r>
        <w:t xml:space="preserve"> P –  versienummer  NLCS</w:t>
      </w:r>
      <w:r>
        <w:br/>
        <w:t>kolom Q –  GEWIJZIGD of VERVALLEN</w:t>
      </w:r>
      <w:r>
        <w:br/>
        <w:t>kolom R – mogelijke aanvullende opmerkingen</w:t>
      </w:r>
    </w:p>
    <w:p w14:paraId="256073D5" w14:textId="77777777" w:rsidR="00000000" w:rsidRDefault="007D11F5">
      <w:pPr>
        <w:pStyle w:val="Plattetekst"/>
        <w:rPr>
          <w:szCs w:val="22"/>
          <w:lang w:val="en-US"/>
        </w:rPr>
      </w:pPr>
      <w:proofErr w:type="gramStart"/>
      <w:r>
        <w:rPr>
          <w:b/>
          <w:bCs/>
        </w:rPr>
        <w:t>import  NIEUW</w:t>
      </w:r>
      <w:proofErr w:type="gramEnd"/>
      <w:r>
        <w:rPr>
          <w:b/>
          <w:bCs/>
        </w:rPr>
        <w:t xml:space="preserve">: </w:t>
      </w:r>
    </w:p>
    <w:p w14:paraId="004883AE" w14:textId="77777777" w:rsidR="00000000" w:rsidRDefault="007D11F5">
      <w:pPr>
        <w:pStyle w:val="Plattetekst"/>
        <w:rPr>
          <w:szCs w:val="22"/>
          <w:lang w:val="en-US"/>
        </w:rPr>
      </w:pPr>
      <w:proofErr w:type="spellStart"/>
      <w:r>
        <w:rPr>
          <w:szCs w:val="22"/>
          <w:lang w:val="en-US"/>
        </w:rPr>
        <w:t>kolom</w:t>
      </w:r>
      <w:proofErr w:type="spellEnd"/>
      <w:r>
        <w:rPr>
          <w:szCs w:val="22"/>
          <w:lang w:val="en-US"/>
        </w:rPr>
        <w:t xml:space="preserve"> P </w:t>
      </w:r>
      <w:proofErr w:type="gramStart"/>
      <w:r>
        <w:rPr>
          <w:szCs w:val="22"/>
          <w:lang w:val="en-US"/>
        </w:rPr>
        <w:t xml:space="preserve">–  </w:t>
      </w:r>
      <w:proofErr w:type="spellStart"/>
      <w:r>
        <w:rPr>
          <w:szCs w:val="22"/>
          <w:lang w:val="en-US"/>
        </w:rPr>
        <w:t>versienummer</w:t>
      </w:r>
      <w:proofErr w:type="spellEnd"/>
      <w:proofErr w:type="gramEnd"/>
      <w:r>
        <w:rPr>
          <w:szCs w:val="22"/>
          <w:lang w:val="en-US"/>
        </w:rPr>
        <w:t xml:space="preserve">  NLCS</w:t>
      </w:r>
      <w:r>
        <w:rPr>
          <w:szCs w:val="22"/>
          <w:lang w:val="en-US"/>
        </w:rPr>
        <w:br/>
      </w:r>
      <w:proofErr w:type="spellStart"/>
      <w:r>
        <w:rPr>
          <w:szCs w:val="22"/>
          <w:lang w:val="en-US"/>
        </w:rPr>
        <w:lastRenderedPageBreak/>
        <w:t>kolom</w:t>
      </w:r>
      <w:proofErr w:type="spellEnd"/>
      <w:r>
        <w:rPr>
          <w:szCs w:val="22"/>
          <w:lang w:val="en-US"/>
        </w:rPr>
        <w:t xml:space="preserve"> Q  –  NIEUW</w:t>
      </w:r>
      <w:r>
        <w:rPr>
          <w:szCs w:val="22"/>
          <w:lang w:val="en-US"/>
        </w:rPr>
        <w:br/>
      </w:r>
      <w:proofErr w:type="spellStart"/>
      <w:r>
        <w:rPr>
          <w:szCs w:val="22"/>
          <w:lang w:val="en-US"/>
        </w:rPr>
        <w:t>ko</w:t>
      </w:r>
      <w:r>
        <w:rPr>
          <w:szCs w:val="22"/>
          <w:lang w:val="en-US"/>
        </w:rPr>
        <w:t>lom</w:t>
      </w:r>
      <w:proofErr w:type="spellEnd"/>
      <w:r>
        <w:rPr>
          <w:szCs w:val="22"/>
          <w:lang w:val="en-US"/>
        </w:rPr>
        <w:t xml:space="preserve"> R – </w:t>
      </w:r>
      <w:proofErr w:type="spellStart"/>
      <w:r>
        <w:rPr>
          <w:szCs w:val="22"/>
          <w:lang w:val="en-US"/>
        </w:rPr>
        <w:t>mogelijke</w:t>
      </w:r>
      <w:proofErr w:type="spellEnd"/>
      <w:r>
        <w:rPr>
          <w:szCs w:val="22"/>
          <w:lang w:val="en-US"/>
        </w:rPr>
        <w:t xml:space="preserve"> </w:t>
      </w:r>
      <w:proofErr w:type="spellStart"/>
      <w:r>
        <w:rPr>
          <w:szCs w:val="22"/>
          <w:lang w:val="en-US"/>
        </w:rPr>
        <w:t>aanvullende</w:t>
      </w:r>
      <w:proofErr w:type="spellEnd"/>
      <w:r>
        <w:rPr>
          <w:szCs w:val="22"/>
          <w:lang w:val="en-US"/>
        </w:rPr>
        <w:t xml:space="preserve"> </w:t>
      </w:r>
      <w:proofErr w:type="spellStart"/>
      <w:r>
        <w:rPr>
          <w:szCs w:val="22"/>
          <w:lang w:val="en-US"/>
        </w:rPr>
        <w:t>opmerkingen</w:t>
      </w:r>
      <w:proofErr w:type="spellEnd"/>
      <w:r>
        <w:rPr>
          <w:szCs w:val="22"/>
          <w:lang w:val="en-US"/>
        </w:rPr>
        <w:br/>
      </w:r>
      <w:proofErr w:type="spellStart"/>
      <w:r>
        <w:rPr>
          <w:szCs w:val="22"/>
          <w:lang w:val="en-US"/>
        </w:rPr>
        <w:t>kolom</w:t>
      </w:r>
      <w:proofErr w:type="spellEnd"/>
      <w:r>
        <w:rPr>
          <w:szCs w:val="22"/>
          <w:lang w:val="en-US"/>
        </w:rPr>
        <w:t xml:space="preserve"> S  – </w:t>
      </w:r>
      <w:proofErr w:type="spellStart"/>
      <w:r>
        <w:rPr>
          <w:szCs w:val="22"/>
          <w:lang w:val="en-US"/>
        </w:rPr>
        <w:t>leeg</w:t>
      </w:r>
      <w:proofErr w:type="spellEnd"/>
    </w:p>
    <w:p w14:paraId="78F060C1" w14:textId="77777777" w:rsidR="00000000" w:rsidRDefault="007D11F5">
      <w:pPr>
        <w:pStyle w:val="Plattetekst"/>
        <w:rPr>
          <w:szCs w:val="22"/>
          <w:lang w:val="en-US"/>
        </w:rPr>
      </w:pPr>
    </w:p>
    <w:p w14:paraId="38BCD54F" w14:textId="77777777" w:rsidR="00000000" w:rsidRDefault="007D11F5">
      <w:pPr>
        <w:pStyle w:val="Kop2"/>
        <w:rPr>
          <w:bCs/>
          <w:szCs w:val="22"/>
          <w:lang w:val="en-US"/>
        </w:rPr>
      </w:pPr>
      <w:bookmarkStart w:id="73" w:name="__RefHeading__5788_1560394716"/>
      <w:bookmarkEnd w:id="73"/>
      <w:r>
        <w:rPr>
          <w:szCs w:val="22"/>
          <w:lang w:val="en-US"/>
        </w:rPr>
        <w:t>GWSW</w:t>
      </w:r>
    </w:p>
    <w:p w14:paraId="3F50100A" w14:textId="77777777" w:rsidR="00000000" w:rsidRDefault="007D11F5">
      <w:pPr>
        <w:pStyle w:val="Plattetekst"/>
      </w:pPr>
      <w:r>
        <w:rPr>
          <w:b/>
          <w:bCs/>
          <w:szCs w:val="22"/>
          <w:lang w:val="en-US"/>
        </w:rPr>
        <w:t>WIJZIGEN / NIEUW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13"/>
        <w:gridCol w:w="3397"/>
        <w:gridCol w:w="3975"/>
        <w:gridCol w:w="1458"/>
      </w:tblGrid>
      <w:tr w:rsidR="00000000" w14:paraId="0372B987" w14:textId="77777777">
        <w:tc>
          <w:tcPr>
            <w:tcW w:w="813" w:type="dxa"/>
            <w:tcBorders>
              <w:top w:val="single" w:sz="1" w:space="0" w:color="000000"/>
              <w:left w:val="single" w:sz="1" w:space="0" w:color="000000"/>
              <w:bottom w:val="single" w:sz="1" w:space="0" w:color="000000"/>
            </w:tcBorders>
            <w:shd w:val="clear" w:color="auto" w:fill="CCCCCC"/>
          </w:tcPr>
          <w:p w14:paraId="7D842F63" w14:textId="77777777" w:rsidR="00000000" w:rsidRDefault="007D11F5">
            <w:pPr>
              <w:pStyle w:val="Inhoudtabel"/>
              <w:rPr>
                <w:rFonts w:ascii="Corbel" w:hAnsi="Corbel"/>
                <w:sz w:val="20"/>
              </w:rPr>
            </w:pPr>
            <w:proofErr w:type="gramStart"/>
            <w:r>
              <w:rPr>
                <w:rFonts w:ascii="Corbel" w:hAnsi="Corbel"/>
                <w:sz w:val="20"/>
              </w:rPr>
              <w:t>kolom</w:t>
            </w:r>
            <w:proofErr w:type="gramEnd"/>
          </w:p>
        </w:tc>
        <w:tc>
          <w:tcPr>
            <w:tcW w:w="3397" w:type="dxa"/>
            <w:tcBorders>
              <w:top w:val="single" w:sz="1" w:space="0" w:color="000000"/>
              <w:left w:val="single" w:sz="1" w:space="0" w:color="000000"/>
              <w:bottom w:val="single" w:sz="1" w:space="0" w:color="000000"/>
            </w:tcBorders>
            <w:shd w:val="clear" w:color="auto" w:fill="CCCCCC"/>
          </w:tcPr>
          <w:p w14:paraId="531AEE69" w14:textId="77777777" w:rsidR="00000000" w:rsidRDefault="007D11F5">
            <w:pPr>
              <w:pStyle w:val="Inhoudtabel"/>
              <w:rPr>
                <w:rFonts w:ascii="Corbel" w:hAnsi="Corbel"/>
                <w:sz w:val="20"/>
              </w:rPr>
            </w:pPr>
            <w:proofErr w:type="gramStart"/>
            <w:r>
              <w:rPr>
                <w:rFonts w:ascii="Corbel" w:hAnsi="Corbel"/>
                <w:sz w:val="20"/>
              </w:rPr>
              <w:t>tekst</w:t>
            </w:r>
            <w:proofErr w:type="gramEnd"/>
          </w:p>
        </w:tc>
        <w:tc>
          <w:tcPr>
            <w:tcW w:w="3975" w:type="dxa"/>
            <w:tcBorders>
              <w:top w:val="single" w:sz="1" w:space="0" w:color="000000"/>
              <w:left w:val="single" w:sz="1" w:space="0" w:color="000000"/>
              <w:bottom w:val="single" w:sz="1" w:space="0" w:color="000000"/>
            </w:tcBorders>
            <w:shd w:val="clear" w:color="auto" w:fill="CCCCCC"/>
          </w:tcPr>
          <w:p w14:paraId="4B391F51" w14:textId="77777777" w:rsidR="00000000" w:rsidRDefault="007D11F5">
            <w:pPr>
              <w:pStyle w:val="Inhoudtabel"/>
              <w:rPr>
                <w:rFonts w:ascii="Corbel" w:hAnsi="Corbel"/>
                <w:sz w:val="20"/>
              </w:rPr>
            </w:pPr>
            <w:proofErr w:type="gramStart"/>
            <w:r>
              <w:rPr>
                <w:rFonts w:ascii="Corbel" w:hAnsi="Corbel"/>
                <w:sz w:val="20"/>
              </w:rPr>
              <w:t>extra</w:t>
            </w:r>
            <w:proofErr w:type="gramEnd"/>
            <w:r>
              <w:rPr>
                <w:rFonts w:ascii="Corbel" w:hAnsi="Corbel"/>
                <w:sz w:val="20"/>
              </w:rPr>
              <w:t xml:space="preserve"> informatie</w:t>
            </w:r>
          </w:p>
        </w:tc>
        <w:tc>
          <w:tcPr>
            <w:tcW w:w="1458" w:type="dxa"/>
            <w:tcBorders>
              <w:top w:val="single" w:sz="1" w:space="0" w:color="000000"/>
              <w:left w:val="single" w:sz="1" w:space="0" w:color="000000"/>
              <w:bottom w:val="single" w:sz="1" w:space="0" w:color="000000"/>
              <w:right w:val="single" w:sz="1" w:space="0" w:color="000000"/>
            </w:tcBorders>
            <w:shd w:val="clear" w:color="auto" w:fill="CCCCCC"/>
          </w:tcPr>
          <w:p w14:paraId="697332DA" w14:textId="77777777" w:rsidR="00000000" w:rsidRDefault="007D11F5">
            <w:pPr>
              <w:pStyle w:val="Inhoudtabel"/>
            </w:pPr>
            <w:proofErr w:type="gramStart"/>
            <w:r>
              <w:rPr>
                <w:rFonts w:ascii="Corbel" w:hAnsi="Corbel"/>
                <w:sz w:val="20"/>
              </w:rPr>
              <w:t>kleur</w:t>
            </w:r>
            <w:proofErr w:type="gramEnd"/>
          </w:p>
        </w:tc>
      </w:tr>
      <w:tr w:rsidR="00000000" w14:paraId="201D3351" w14:textId="77777777">
        <w:tc>
          <w:tcPr>
            <w:tcW w:w="813" w:type="dxa"/>
            <w:tcBorders>
              <w:left w:val="single" w:sz="1" w:space="0" w:color="000000"/>
              <w:bottom w:val="single" w:sz="1" w:space="0" w:color="000000"/>
            </w:tcBorders>
            <w:shd w:val="clear" w:color="auto" w:fill="auto"/>
          </w:tcPr>
          <w:p w14:paraId="63442BD5" w14:textId="77777777" w:rsidR="00000000" w:rsidRDefault="007D11F5">
            <w:pPr>
              <w:pStyle w:val="Inhoudtabel"/>
              <w:rPr>
                <w:rFonts w:ascii="Corbel" w:hAnsi="Corbel"/>
                <w:sz w:val="20"/>
              </w:rPr>
            </w:pPr>
            <w:r>
              <w:rPr>
                <w:rFonts w:ascii="Corbel" w:hAnsi="Corbel"/>
                <w:sz w:val="20"/>
              </w:rPr>
              <w:t>A</w:t>
            </w:r>
          </w:p>
        </w:tc>
        <w:tc>
          <w:tcPr>
            <w:tcW w:w="3397" w:type="dxa"/>
            <w:tcBorders>
              <w:left w:val="single" w:sz="1" w:space="0" w:color="000000"/>
              <w:bottom w:val="single" w:sz="1" w:space="0" w:color="000000"/>
            </w:tcBorders>
            <w:shd w:val="clear" w:color="auto" w:fill="auto"/>
          </w:tcPr>
          <w:p w14:paraId="495288A2" w14:textId="77777777" w:rsidR="00000000" w:rsidRDefault="007D11F5">
            <w:pPr>
              <w:pStyle w:val="Inhoudtabel"/>
              <w:rPr>
                <w:rFonts w:ascii="Corbel" w:hAnsi="Corbel"/>
                <w:sz w:val="20"/>
              </w:rPr>
            </w:pPr>
            <w:proofErr w:type="spellStart"/>
            <w:r>
              <w:rPr>
                <w:rFonts w:ascii="Corbel" w:hAnsi="Corbel"/>
                <w:sz w:val="20"/>
              </w:rPr>
              <w:t>StelselType</w:t>
            </w:r>
            <w:proofErr w:type="spellEnd"/>
          </w:p>
        </w:tc>
        <w:tc>
          <w:tcPr>
            <w:tcW w:w="3975" w:type="dxa"/>
            <w:tcBorders>
              <w:left w:val="single" w:sz="1" w:space="0" w:color="000000"/>
              <w:bottom w:val="single" w:sz="1" w:space="0" w:color="000000"/>
            </w:tcBorders>
            <w:shd w:val="clear" w:color="auto" w:fill="auto"/>
          </w:tcPr>
          <w:p w14:paraId="7E508B29"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72F79BB4" w14:textId="77777777" w:rsidR="00000000" w:rsidRDefault="007D11F5">
            <w:pPr>
              <w:pStyle w:val="Inhoudtabel"/>
              <w:shd w:val="clear" w:color="auto" w:fill="33FF99"/>
              <w:rPr>
                <w:rFonts w:ascii="Corbel" w:hAnsi="Corbel"/>
                <w:sz w:val="20"/>
              </w:rPr>
            </w:pPr>
          </w:p>
        </w:tc>
      </w:tr>
      <w:tr w:rsidR="00000000" w14:paraId="3E494789" w14:textId="77777777">
        <w:tc>
          <w:tcPr>
            <w:tcW w:w="813" w:type="dxa"/>
            <w:tcBorders>
              <w:left w:val="single" w:sz="1" w:space="0" w:color="000000"/>
              <w:bottom w:val="single" w:sz="1" w:space="0" w:color="000000"/>
            </w:tcBorders>
            <w:shd w:val="clear" w:color="auto" w:fill="auto"/>
          </w:tcPr>
          <w:p w14:paraId="1B4665B2" w14:textId="77777777" w:rsidR="00000000" w:rsidRDefault="007D11F5">
            <w:pPr>
              <w:pStyle w:val="Inhoudtabel"/>
              <w:rPr>
                <w:rFonts w:ascii="Corbel" w:hAnsi="Corbel"/>
                <w:sz w:val="20"/>
              </w:rPr>
            </w:pPr>
            <w:r>
              <w:rPr>
                <w:rFonts w:ascii="Corbel" w:hAnsi="Corbel"/>
                <w:sz w:val="20"/>
              </w:rPr>
              <w:t>B</w:t>
            </w:r>
          </w:p>
        </w:tc>
        <w:tc>
          <w:tcPr>
            <w:tcW w:w="3397" w:type="dxa"/>
            <w:tcBorders>
              <w:left w:val="single" w:sz="1" w:space="0" w:color="000000"/>
              <w:bottom w:val="single" w:sz="1" w:space="0" w:color="000000"/>
            </w:tcBorders>
            <w:shd w:val="clear" w:color="auto" w:fill="auto"/>
          </w:tcPr>
          <w:p w14:paraId="76B82B23" w14:textId="77777777" w:rsidR="00000000" w:rsidRDefault="007D11F5">
            <w:pPr>
              <w:pStyle w:val="Inhoudtabel"/>
              <w:rPr>
                <w:rFonts w:ascii="Corbel" w:hAnsi="Corbel"/>
                <w:sz w:val="20"/>
              </w:rPr>
            </w:pPr>
            <w:r>
              <w:rPr>
                <w:rFonts w:ascii="Corbel" w:hAnsi="Corbel"/>
                <w:sz w:val="20"/>
              </w:rPr>
              <w:t>Type</w:t>
            </w:r>
          </w:p>
        </w:tc>
        <w:tc>
          <w:tcPr>
            <w:tcW w:w="3975" w:type="dxa"/>
            <w:tcBorders>
              <w:left w:val="single" w:sz="1" w:space="0" w:color="000000"/>
              <w:bottom w:val="single" w:sz="1" w:space="0" w:color="000000"/>
            </w:tcBorders>
            <w:shd w:val="clear" w:color="auto" w:fill="auto"/>
          </w:tcPr>
          <w:p w14:paraId="125BD6E1"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684F1E46" w14:textId="77777777" w:rsidR="00000000" w:rsidRDefault="007D11F5">
            <w:pPr>
              <w:pStyle w:val="Inhoudtabel"/>
              <w:shd w:val="clear" w:color="auto" w:fill="33FF99"/>
              <w:rPr>
                <w:rFonts w:ascii="Corbel" w:hAnsi="Corbel"/>
                <w:sz w:val="20"/>
              </w:rPr>
            </w:pPr>
          </w:p>
        </w:tc>
      </w:tr>
      <w:tr w:rsidR="00000000" w14:paraId="38C82811" w14:textId="77777777">
        <w:tc>
          <w:tcPr>
            <w:tcW w:w="813" w:type="dxa"/>
            <w:tcBorders>
              <w:left w:val="single" w:sz="1" w:space="0" w:color="000000"/>
              <w:bottom w:val="single" w:sz="1" w:space="0" w:color="000000"/>
            </w:tcBorders>
            <w:shd w:val="clear" w:color="auto" w:fill="auto"/>
          </w:tcPr>
          <w:p w14:paraId="1C4A2006" w14:textId="77777777" w:rsidR="00000000" w:rsidRDefault="007D11F5">
            <w:pPr>
              <w:pStyle w:val="Inhoudtabel"/>
              <w:rPr>
                <w:rFonts w:ascii="Corbel" w:hAnsi="Corbel"/>
                <w:sz w:val="20"/>
              </w:rPr>
            </w:pPr>
            <w:r>
              <w:rPr>
                <w:rFonts w:ascii="Corbel" w:hAnsi="Corbel"/>
                <w:sz w:val="20"/>
              </w:rPr>
              <w:t>C</w:t>
            </w:r>
          </w:p>
        </w:tc>
        <w:tc>
          <w:tcPr>
            <w:tcW w:w="3397" w:type="dxa"/>
            <w:tcBorders>
              <w:left w:val="single" w:sz="1" w:space="0" w:color="000000"/>
              <w:bottom w:val="single" w:sz="1" w:space="0" w:color="000000"/>
            </w:tcBorders>
            <w:shd w:val="clear" w:color="auto" w:fill="auto"/>
          </w:tcPr>
          <w:p w14:paraId="62BB4412" w14:textId="77777777" w:rsidR="00000000" w:rsidRDefault="007D11F5">
            <w:pPr>
              <w:pStyle w:val="Inhoudtabel"/>
              <w:rPr>
                <w:rFonts w:ascii="Corbel" w:hAnsi="Corbel"/>
                <w:sz w:val="20"/>
              </w:rPr>
            </w:pPr>
            <w:r>
              <w:rPr>
                <w:rFonts w:ascii="Corbel" w:hAnsi="Corbel"/>
                <w:sz w:val="20"/>
              </w:rPr>
              <w:t xml:space="preserve">NLCS </w:t>
            </w:r>
            <w:proofErr w:type="spellStart"/>
            <w:r>
              <w:rPr>
                <w:rFonts w:ascii="Corbel" w:hAnsi="Corbel"/>
                <w:sz w:val="20"/>
              </w:rPr>
              <w:t>ObjectID</w:t>
            </w:r>
            <w:proofErr w:type="spellEnd"/>
          </w:p>
        </w:tc>
        <w:tc>
          <w:tcPr>
            <w:tcW w:w="3975" w:type="dxa"/>
            <w:tcBorders>
              <w:left w:val="single" w:sz="1" w:space="0" w:color="000000"/>
              <w:bottom w:val="single" w:sz="1" w:space="0" w:color="000000"/>
            </w:tcBorders>
            <w:shd w:val="clear" w:color="auto" w:fill="auto"/>
          </w:tcPr>
          <w:p w14:paraId="452F41BA"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0F95895" w14:textId="77777777" w:rsidR="00000000" w:rsidRDefault="007D11F5">
            <w:pPr>
              <w:pStyle w:val="Inhoudtabel"/>
              <w:shd w:val="clear" w:color="auto" w:fill="FF3333"/>
              <w:rPr>
                <w:rFonts w:ascii="Corbel" w:hAnsi="Corbel"/>
                <w:sz w:val="20"/>
              </w:rPr>
            </w:pPr>
          </w:p>
        </w:tc>
      </w:tr>
      <w:tr w:rsidR="00000000" w14:paraId="0A8EF6DF" w14:textId="77777777">
        <w:tc>
          <w:tcPr>
            <w:tcW w:w="813" w:type="dxa"/>
            <w:tcBorders>
              <w:left w:val="single" w:sz="1" w:space="0" w:color="000000"/>
              <w:bottom w:val="single" w:sz="1" w:space="0" w:color="000000"/>
            </w:tcBorders>
            <w:shd w:val="clear" w:color="auto" w:fill="auto"/>
          </w:tcPr>
          <w:p w14:paraId="71B5E924" w14:textId="77777777" w:rsidR="00000000" w:rsidRDefault="007D11F5">
            <w:pPr>
              <w:pStyle w:val="Inhoudtabel"/>
              <w:rPr>
                <w:rFonts w:ascii="Corbel" w:hAnsi="Corbel"/>
                <w:sz w:val="20"/>
              </w:rPr>
            </w:pPr>
            <w:r>
              <w:rPr>
                <w:rFonts w:ascii="Corbel" w:hAnsi="Corbel"/>
                <w:sz w:val="20"/>
              </w:rPr>
              <w:t>D</w:t>
            </w:r>
          </w:p>
        </w:tc>
        <w:tc>
          <w:tcPr>
            <w:tcW w:w="3397" w:type="dxa"/>
            <w:tcBorders>
              <w:left w:val="single" w:sz="1" w:space="0" w:color="000000"/>
              <w:bottom w:val="single" w:sz="1" w:space="0" w:color="000000"/>
            </w:tcBorders>
            <w:shd w:val="clear" w:color="auto" w:fill="auto"/>
          </w:tcPr>
          <w:p w14:paraId="6ABE0987" w14:textId="77777777" w:rsidR="00000000" w:rsidRDefault="007D11F5">
            <w:pPr>
              <w:pStyle w:val="Inhoudtabel"/>
              <w:rPr>
                <w:rFonts w:ascii="Corbel" w:hAnsi="Corbel"/>
                <w:sz w:val="20"/>
              </w:rPr>
            </w:pPr>
            <w:r>
              <w:rPr>
                <w:rFonts w:ascii="Corbel" w:hAnsi="Corbel"/>
                <w:sz w:val="20"/>
              </w:rPr>
              <w:t xml:space="preserve">NLCS </w:t>
            </w:r>
            <w:proofErr w:type="spellStart"/>
            <w:r>
              <w:rPr>
                <w:rFonts w:ascii="Corbel" w:hAnsi="Corbel"/>
                <w:sz w:val="20"/>
              </w:rPr>
              <w:t>SymbolID</w:t>
            </w:r>
            <w:proofErr w:type="spellEnd"/>
          </w:p>
        </w:tc>
        <w:tc>
          <w:tcPr>
            <w:tcW w:w="3975" w:type="dxa"/>
            <w:tcBorders>
              <w:left w:val="single" w:sz="1" w:space="0" w:color="000000"/>
              <w:bottom w:val="single" w:sz="1" w:space="0" w:color="000000"/>
            </w:tcBorders>
            <w:shd w:val="clear" w:color="auto" w:fill="auto"/>
          </w:tcPr>
          <w:p w14:paraId="17807F33"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379C845F" w14:textId="77777777" w:rsidR="00000000" w:rsidRDefault="007D11F5">
            <w:pPr>
              <w:pStyle w:val="Inhoudtabel"/>
              <w:shd w:val="clear" w:color="auto" w:fill="FF3333"/>
              <w:rPr>
                <w:rFonts w:ascii="Corbel" w:hAnsi="Corbel"/>
                <w:sz w:val="20"/>
              </w:rPr>
            </w:pPr>
          </w:p>
        </w:tc>
      </w:tr>
      <w:tr w:rsidR="00000000" w14:paraId="0AB2AEA7" w14:textId="77777777">
        <w:tc>
          <w:tcPr>
            <w:tcW w:w="813" w:type="dxa"/>
            <w:tcBorders>
              <w:left w:val="single" w:sz="1" w:space="0" w:color="000000"/>
              <w:bottom w:val="single" w:sz="1" w:space="0" w:color="000000"/>
            </w:tcBorders>
            <w:shd w:val="clear" w:color="auto" w:fill="auto"/>
          </w:tcPr>
          <w:p w14:paraId="29A191FE" w14:textId="77777777" w:rsidR="00000000" w:rsidRDefault="007D11F5">
            <w:pPr>
              <w:pStyle w:val="Inhoudtabel"/>
              <w:rPr>
                <w:rFonts w:ascii="Corbel" w:hAnsi="Corbel"/>
                <w:sz w:val="20"/>
              </w:rPr>
            </w:pPr>
            <w:r>
              <w:rPr>
                <w:rFonts w:ascii="Corbel" w:hAnsi="Corbel"/>
                <w:sz w:val="20"/>
              </w:rPr>
              <w:t>E</w:t>
            </w:r>
          </w:p>
        </w:tc>
        <w:tc>
          <w:tcPr>
            <w:tcW w:w="3397" w:type="dxa"/>
            <w:tcBorders>
              <w:left w:val="single" w:sz="1" w:space="0" w:color="000000"/>
              <w:bottom w:val="single" w:sz="1" w:space="0" w:color="000000"/>
            </w:tcBorders>
            <w:shd w:val="clear" w:color="auto" w:fill="auto"/>
          </w:tcPr>
          <w:p w14:paraId="366A93F7" w14:textId="77777777" w:rsidR="00000000" w:rsidRDefault="007D11F5">
            <w:pPr>
              <w:pStyle w:val="Inhoudtabel"/>
              <w:rPr>
                <w:rFonts w:ascii="Corbel" w:hAnsi="Corbel"/>
                <w:sz w:val="20"/>
              </w:rPr>
            </w:pPr>
            <w:proofErr w:type="gramStart"/>
            <w:r>
              <w:rPr>
                <w:rFonts w:ascii="Corbel" w:hAnsi="Corbel"/>
                <w:sz w:val="20"/>
              </w:rPr>
              <w:t>versie</w:t>
            </w:r>
            <w:proofErr w:type="gramEnd"/>
            <w:r>
              <w:rPr>
                <w:rFonts w:ascii="Corbel" w:hAnsi="Corbel"/>
                <w:sz w:val="20"/>
              </w:rPr>
              <w:t xml:space="preserve"> </w:t>
            </w:r>
          </w:p>
        </w:tc>
        <w:tc>
          <w:tcPr>
            <w:tcW w:w="3975" w:type="dxa"/>
            <w:tcBorders>
              <w:left w:val="single" w:sz="1" w:space="0" w:color="000000"/>
              <w:bottom w:val="single" w:sz="1" w:space="0" w:color="000000"/>
            </w:tcBorders>
            <w:shd w:val="clear" w:color="auto" w:fill="auto"/>
          </w:tcPr>
          <w:p w14:paraId="31BB4AA4"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792B3C3B" w14:textId="77777777" w:rsidR="00000000" w:rsidRDefault="007D11F5">
            <w:pPr>
              <w:pStyle w:val="Inhoudtabel"/>
              <w:shd w:val="clear" w:color="auto" w:fill="FF3333"/>
              <w:rPr>
                <w:rFonts w:ascii="Corbel" w:hAnsi="Corbel"/>
                <w:sz w:val="20"/>
              </w:rPr>
            </w:pPr>
          </w:p>
        </w:tc>
      </w:tr>
      <w:tr w:rsidR="00000000" w14:paraId="30AD40E5" w14:textId="77777777">
        <w:tc>
          <w:tcPr>
            <w:tcW w:w="813" w:type="dxa"/>
            <w:tcBorders>
              <w:left w:val="single" w:sz="1" w:space="0" w:color="000000"/>
              <w:bottom w:val="single" w:sz="1" w:space="0" w:color="000000"/>
            </w:tcBorders>
            <w:shd w:val="clear" w:color="auto" w:fill="auto"/>
          </w:tcPr>
          <w:p w14:paraId="03E30308" w14:textId="77777777" w:rsidR="00000000" w:rsidRDefault="007D11F5">
            <w:pPr>
              <w:pStyle w:val="Inhoudtabel"/>
              <w:rPr>
                <w:rFonts w:ascii="Corbel" w:hAnsi="Corbel"/>
                <w:sz w:val="20"/>
              </w:rPr>
            </w:pPr>
            <w:r>
              <w:rPr>
                <w:rFonts w:ascii="Corbel" w:hAnsi="Corbel"/>
                <w:sz w:val="20"/>
              </w:rPr>
              <w:t>F</w:t>
            </w:r>
          </w:p>
        </w:tc>
        <w:tc>
          <w:tcPr>
            <w:tcW w:w="3397" w:type="dxa"/>
            <w:tcBorders>
              <w:left w:val="single" w:sz="1" w:space="0" w:color="000000"/>
              <w:bottom w:val="single" w:sz="1" w:space="0" w:color="000000"/>
            </w:tcBorders>
            <w:shd w:val="clear" w:color="auto" w:fill="auto"/>
          </w:tcPr>
          <w:p w14:paraId="36F7EC86" w14:textId="77777777" w:rsidR="00000000" w:rsidRDefault="007D11F5">
            <w:pPr>
              <w:pStyle w:val="Inhoudtabel"/>
              <w:rPr>
                <w:rFonts w:ascii="Corbel" w:hAnsi="Corbel"/>
                <w:sz w:val="20"/>
              </w:rPr>
            </w:pPr>
            <w:proofErr w:type="gramStart"/>
            <w:r>
              <w:rPr>
                <w:rFonts w:ascii="Corbel" w:hAnsi="Corbel"/>
                <w:sz w:val="20"/>
              </w:rPr>
              <w:t>status</w:t>
            </w:r>
            <w:proofErr w:type="gramEnd"/>
          </w:p>
        </w:tc>
        <w:tc>
          <w:tcPr>
            <w:tcW w:w="3975" w:type="dxa"/>
            <w:tcBorders>
              <w:left w:val="single" w:sz="1" w:space="0" w:color="000000"/>
              <w:bottom w:val="single" w:sz="1" w:space="0" w:color="000000"/>
            </w:tcBorders>
            <w:shd w:val="clear" w:color="auto" w:fill="auto"/>
          </w:tcPr>
          <w:p w14:paraId="6039A75F"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1ED6C76C" w14:textId="77777777" w:rsidR="00000000" w:rsidRDefault="007D11F5">
            <w:pPr>
              <w:pStyle w:val="Inhoudtabel"/>
              <w:shd w:val="clear" w:color="auto" w:fill="FF3333"/>
              <w:rPr>
                <w:rFonts w:ascii="Corbel" w:hAnsi="Corbel"/>
                <w:sz w:val="20"/>
              </w:rPr>
            </w:pPr>
          </w:p>
        </w:tc>
      </w:tr>
      <w:tr w:rsidR="00000000" w14:paraId="4AEFA2C2" w14:textId="77777777">
        <w:tc>
          <w:tcPr>
            <w:tcW w:w="813" w:type="dxa"/>
            <w:tcBorders>
              <w:left w:val="single" w:sz="1" w:space="0" w:color="000000"/>
              <w:bottom w:val="single" w:sz="1" w:space="0" w:color="000000"/>
            </w:tcBorders>
            <w:shd w:val="clear" w:color="auto" w:fill="auto"/>
          </w:tcPr>
          <w:p w14:paraId="019F4FB0" w14:textId="77777777" w:rsidR="00000000" w:rsidRDefault="007D11F5">
            <w:pPr>
              <w:pStyle w:val="Inhoudtabel"/>
              <w:rPr>
                <w:rFonts w:ascii="Corbel" w:hAnsi="Corbel"/>
                <w:sz w:val="20"/>
              </w:rPr>
            </w:pPr>
            <w:r>
              <w:rPr>
                <w:rFonts w:ascii="Corbel" w:hAnsi="Corbel"/>
                <w:sz w:val="20"/>
              </w:rPr>
              <w:t>G</w:t>
            </w:r>
          </w:p>
        </w:tc>
        <w:tc>
          <w:tcPr>
            <w:tcW w:w="3397" w:type="dxa"/>
            <w:tcBorders>
              <w:left w:val="single" w:sz="1" w:space="0" w:color="000000"/>
              <w:bottom w:val="single" w:sz="1" w:space="0" w:color="000000"/>
            </w:tcBorders>
            <w:shd w:val="clear" w:color="auto" w:fill="auto"/>
          </w:tcPr>
          <w:p w14:paraId="57C0B2C8" w14:textId="77777777" w:rsidR="00000000" w:rsidRDefault="007D11F5">
            <w:pPr>
              <w:pStyle w:val="Inhoudtabel"/>
              <w:rPr>
                <w:rFonts w:ascii="Corbel" w:hAnsi="Corbel"/>
                <w:sz w:val="20"/>
              </w:rPr>
            </w:pPr>
            <w:proofErr w:type="gramStart"/>
            <w:r>
              <w:rPr>
                <w:rFonts w:ascii="Corbel" w:hAnsi="Corbel"/>
                <w:sz w:val="20"/>
              </w:rPr>
              <w:t>opmerkingen</w:t>
            </w:r>
            <w:proofErr w:type="gramEnd"/>
          </w:p>
        </w:tc>
        <w:tc>
          <w:tcPr>
            <w:tcW w:w="3975" w:type="dxa"/>
            <w:tcBorders>
              <w:left w:val="single" w:sz="1" w:space="0" w:color="000000"/>
              <w:bottom w:val="single" w:sz="1" w:space="0" w:color="000000"/>
            </w:tcBorders>
            <w:shd w:val="clear" w:color="auto" w:fill="auto"/>
          </w:tcPr>
          <w:p w14:paraId="16978411"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DB24436" w14:textId="77777777" w:rsidR="00000000" w:rsidRDefault="007D11F5">
            <w:pPr>
              <w:pStyle w:val="Inhoudtabel"/>
              <w:shd w:val="clear" w:color="auto" w:fill="FF6600"/>
              <w:rPr>
                <w:rFonts w:ascii="Corbel" w:hAnsi="Corbel"/>
                <w:sz w:val="20"/>
              </w:rPr>
            </w:pPr>
          </w:p>
        </w:tc>
      </w:tr>
      <w:tr w:rsidR="00000000" w14:paraId="36DEA5C4" w14:textId="77777777">
        <w:tc>
          <w:tcPr>
            <w:tcW w:w="813" w:type="dxa"/>
            <w:tcBorders>
              <w:left w:val="single" w:sz="1" w:space="0" w:color="000000"/>
              <w:bottom w:val="single" w:sz="1" w:space="0" w:color="000000"/>
            </w:tcBorders>
            <w:shd w:val="clear" w:color="auto" w:fill="auto"/>
          </w:tcPr>
          <w:p w14:paraId="6643CFD4" w14:textId="77777777" w:rsidR="00000000" w:rsidRDefault="007D11F5">
            <w:pPr>
              <w:pStyle w:val="Inhoudtabel"/>
              <w:rPr>
                <w:rFonts w:ascii="Corbel" w:hAnsi="Corbel"/>
                <w:sz w:val="20"/>
              </w:rPr>
            </w:pPr>
            <w:r>
              <w:rPr>
                <w:rFonts w:ascii="Corbel" w:hAnsi="Corbel"/>
                <w:sz w:val="20"/>
              </w:rPr>
              <w:t>H</w:t>
            </w:r>
          </w:p>
        </w:tc>
        <w:tc>
          <w:tcPr>
            <w:tcW w:w="3397" w:type="dxa"/>
            <w:tcBorders>
              <w:left w:val="single" w:sz="1" w:space="0" w:color="000000"/>
              <w:bottom w:val="single" w:sz="1" w:space="0" w:color="000000"/>
            </w:tcBorders>
            <w:shd w:val="clear" w:color="auto" w:fill="auto"/>
          </w:tcPr>
          <w:p w14:paraId="5288F2AC" w14:textId="77777777" w:rsidR="00000000" w:rsidRDefault="007D11F5">
            <w:pPr>
              <w:pStyle w:val="Inhoudtabel"/>
              <w:rPr>
                <w:rFonts w:ascii="Corbel" w:hAnsi="Corbel"/>
                <w:sz w:val="20"/>
              </w:rPr>
            </w:pPr>
            <w:proofErr w:type="spellStart"/>
            <w:proofErr w:type="gramStart"/>
            <w:r>
              <w:rPr>
                <w:rFonts w:ascii="Corbel" w:hAnsi="Corbel"/>
                <w:sz w:val="20"/>
              </w:rPr>
              <w:t>id</w:t>
            </w:r>
            <w:proofErr w:type="spellEnd"/>
            <w:proofErr w:type="gramEnd"/>
          </w:p>
        </w:tc>
        <w:tc>
          <w:tcPr>
            <w:tcW w:w="3975" w:type="dxa"/>
            <w:tcBorders>
              <w:left w:val="single" w:sz="1" w:space="0" w:color="000000"/>
              <w:bottom w:val="single" w:sz="1" w:space="0" w:color="000000"/>
            </w:tcBorders>
            <w:shd w:val="clear" w:color="auto" w:fill="auto"/>
          </w:tcPr>
          <w:p w14:paraId="6AD29795"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2C0E2CEF" w14:textId="77777777" w:rsidR="00000000" w:rsidRDefault="007D11F5">
            <w:pPr>
              <w:pStyle w:val="Inhoudtabel"/>
              <w:shd w:val="clear" w:color="auto" w:fill="0084D1"/>
              <w:rPr>
                <w:rFonts w:ascii="Corbel" w:hAnsi="Corbel"/>
                <w:sz w:val="20"/>
              </w:rPr>
            </w:pPr>
          </w:p>
        </w:tc>
      </w:tr>
      <w:tr w:rsidR="00000000" w14:paraId="38A1F583" w14:textId="77777777">
        <w:tc>
          <w:tcPr>
            <w:tcW w:w="813" w:type="dxa"/>
            <w:tcBorders>
              <w:left w:val="single" w:sz="1" w:space="0" w:color="000000"/>
              <w:bottom w:val="single" w:sz="1" w:space="0" w:color="000000"/>
            </w:tcBorders>
            <w:shd w:val="clear" w:color="auto" w:fill="auto"/>
          </w:tcPr>
          <w:p w14:paraId="168A1AFC" w14:textId="77777777" w:rsidR="00000000" w:rsidRDefault="007D11F5">
            <w:pPr>
              <w:pStyle w:val="Inhoudtabel"/>
              <w:rPr>
                <w:rFonts w:ascii="Corbel" w:hAnsi="Corbel"/>
                <w:sz w:val="20"/>
              </w:rPr>
            </w:pPr>
            <w:r>
              <w:rPr>
                <w:rFonts w:ascii="Corbel" w:hAnsi="Corbel"/>
                <w:sz w:val="20"/>
              </w:rPr>
              <w:t>I</w:t>
            </w:r>
          </w:p>
        </w:tc>
        <w:tc>
          <w:tcPr>
            <w:tcW w:w="3397" w:type="dxa"/>
            <w:tcBorders>
              <w:left w:val="single" w:sz="1" w:space="0" w:color="000000"/>
              <w:bottom w:val="single" w:sz="1" w:space="0" w:color="000000"/>
            </w:tcBorders>
            <w:shd w:val="clear" w:color="auto" w:fill="auto"/>
          </w:tcPr>
          <w:p w14:paraId="4B39F3A9" w14:textId="77777777" w:rsidR="00000000" w:rsidRDefault="007D11F5">
            <w:pPr>
              <w:pStyle w:val="Inhoudtabel"/>
              <w:rPr>
                <w:rFonts w:ascii="Corbel" w:hAnsi="Corbel"/>
                <w:sz w:val="20"/>
              </w:rPr>
            </w:pPr>
            <w:proofErr w:type="spellStart"/>
            <w:proofErr w:type="gramStart"/>
            <w:r>
              <w:rPr>
                <w:rFonts w:ascii="Corbel" w:hAnsi="Corbel"/>
                <w:sz w:val="20"/>
              </w:rPr>
              <w:t>layer</w:t>
            </w:r>
            <w:proofErr w:type="spellEnd"/>
            <w:proofErr w:type="gramEnd"/>
            <w:r>
              <w:rPr>
                <w:rFonts w:ascii="Corbel" w:hAnsi="Corbel"/>
                <w:sz w:val="20"/>
              </w:rPr>
              <w:t>(info)</w:t>
            </w:r>
          </w:p>
        </w:tc>
        <w:tc>
          <w:tcPr>
            <w:tcW w:w="3975" w:type="dxa"/>
            <w:tcBorders>
              <w:left w:val="single" w:sz="1" w:space="0" w:color="000000"/>
              <w:bottom w:val="single" w:sz="1" w:space="0" w:color="000000"/>
            </w:tcBorders>
            <w:shd w:val="clear" w:color="auto" w:fill="auto"/>
          </w:tcPr>
          <w:p w14:paraId="09458A7E"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4BDEAD0F" w14:textId="77777777" w:rsidR="00000000" w:rsidRDefault="007D11F5">
            <w:pPr>
              <w:pStyle w:val="Inhoudtabel"/>
              <w:shd w:val="clear" w:color="auto" w:fill="999999"/>
              <w:rPr>
                <w:rFonts w:ascii="Corbel" w:hAnsi="Corbel"/>
                <w:sz w:val="20"/>
              </w:rPr>
            </w:pPr>
          </w:p>
        </w:tc>
      </w:tr>
      <w:tr w:rsidR="00000000" w14:paraId="5AB0D87D" w14:textId="77777777">
        <w:tc>
          <w:tcPr>
            <w:tcW w:w="813" w:type="dxa"/>
            <w:tcBorders>
              <w:left w:val="single" w:sz="1" w:space="0" w:color="000000"/>
              <w:bottom w:val="single" w:sz="1" w:space="0" w:color="000000"/>
            </w:tcBorders>
            <w:shd w:val="clear" w:color="auto" w:fill="auto"/>
          </w:tcPr>
          <w:p w14:paraId="38546CFF" w14:textId="77777777" w:rsidR="00000000" w:rsidRDefault="007D11F5">
            <w:pPr>
              <w:pStyle w:val="Inhoudtabel"/>
              <w:rPr>
                <w:rFonts w:ascii="Corbel" w:hAnsi="Corbel"/>
                <w:sz w:val="20"/>
              </w:rPr>
            </w:pPr>
            <w:r>
              <w:rPr>
                <w:rFonts w:ascii="Corbel" w:hAnsi="Corbel"/>
                <w:sz w:val="20"/>
              </w:rPr>
              <w:t>J</w:t>
            </w:r>
          </w:p>
        </w:tc>
        <w:tc>
          <w:tcPr>
            <w:tcW w:w="3397" w:type="dxa"/>
            <w:tcBorders>
              <w:left w:val="single" w:sz="1" w:space="0" w:color="000000"/>
              <w:bottom w:val="single" w:sz="1" w:space="0" w:color="000000"/>
            </w:tcBorders>
            <w:shd w:val="clear" w:color="auto" w:fill="auto"/>
          </w:tcPr>
          <w:p w14:paraId="19E63447" w14:textId="77777777" w:rsidR="00000000" w:rsidRDefault="007D11F5">
            <w:pPr>
              <w:pStyle w:val="Inhoudtabel"/>
              <w:rPr>
                <w:rFonts w:ascii="Corbel" w:hAnsi="Corbel"/>
                <w:sz w:val="20"/>
              </w:rPr>
            </w:pPr>
            <w:proofErr w:type="spellStart"/>
            <w:proofErr w:type="gramStart"/>
            <w:r>
              <w:rPr>
                <w:rFonts w:ascii="Corbel" w:hAnsi="Corbel"/>
                <w:sz w:val="20"/>
              </w:rPr>
              <w:t>symbo</w:t>
            </w:r>
            <w:r>
              <w:rPr>
                <w:rFonts w:ascii="Corbel" w:hAnsi="Corbel"/>
                <w:sz w:val="20"/>
              </w:rPr>
              <w:t>l</w:t>
            </w:r>
            <w:proofErr w:type="spellEnd"/>
            <w:proofErr w:type="gramEnd"/>
            <w:r>
              <w:rPr>
                <w:rFonts w:ascii="Corbel" w:hAnsi="Corbel"/>
                <w:sz w:val="20"/>
              </w:rPr>
              <w:t>(info)</w:t>
            </w:r>
          </w:p>
        </w:tc>
        <w:tc>
          <w:tcPr>
            <w:tcW w:w="3975" w:type="dxa"/>
            <w:tcBorders>
              <w:left w:val="single" w:sz="1" w:space="0" w:color="000000"/>
              <w:bottom w:val="single" w:sz="1" w:space="0" w:color="000000"/>
            </w:tcBorders>
            <w:shd w:val="clear" w:color="auto" w:fill="auto"/>
          </w:tcPr>
          <w:p w14:paraId="2F703FC4" w14:textId="77777777" w:rsidR="00000000" w:rsidRDefault="007D11F5">
            <w:pPr>
              <w:pStyle w:val="Inhoudtabel"/>
              <w:rPr>
                <w:rFonts w:ascii="Corbel" w:hAnsi="Corbel"/>
                <w:sz w:val="20"/>
              </w:rPr>
            </w:pPr>
          </w:p>
        </w:tc>
        <w:tc>
          <w:tcPr>
            <w:tcW w:w="1458" w:type="dxa"/>
            <w:tcBorders>
              <w:left w:val="single" w:sz="1" w:space="0" w:color="000000"/>
              <w:bottom w:val="single" w:sz="1" w:space="0" w:color="000000"/>
              <w:right w:val="single" w:sz="1" w:space="0" w:color="000000"/>
            </w:tcBorders>
            <w:shd w:val="clear" w:color="auto" w:fill="auto"/>
          </w:tcPr>
          <w:p w14:paraId="004B0FFC" w14:textId="77777777" w:rsidR="00000000" w:rsidRDefault="007D11F5">
            <w:pPr>
              <w:pStyle w:val="Inhoudtabel"/>
              <w:shd w:val="clear" w:color="auto" w:fill="999999"/>
              <w:rPr>
                <w:rFonts w:ascii="Corbel" w:hAnsi="Corbel"/>
                <w:sz w:val="20"/>
              </w:rPr>
            </w:pPr>
          </w:p>
        </w:tc>
      </w:tr>
    </w:tbl>
    <w:p w14:paraId="4D6E181D" w14:textId="77777777" w:rsidR="00000000" w:rsidRDefault="007D11F5">
      <w:pPr>
        <w:pStyle w:val="Inhoudtabel"/>
        <w:rPr>
          <w:rFonts w:ascii="Corbel" w:hAnsi="Corbel"/>
          <w:sz w:val="20"/>
          <w:szCs w:val="22"/>
          <w:lang w:val="en-US"/>
        </w:rPr>
      </w:pPr>
      <w:proofErr w:type="spellStart"/>
      <w:r>
        <w:rPr>
          <w:rFonts w:ascii="Corbel" w:hAnsi="Corbel"/>
          <w:sz w:val="20"/>
          <w:szCs w:val="22"/>
          <w:lang w:val="en-US"/>
        </w:rPr>
        <w:t>einde</w:t>
      </w:r>
      <w:proofErr w:type="spellEnd"/>
      <w:r>
        <w:rPr>
          <w:rFonts w:ascii="Corbel" w:hAnsi="Corbel"/>
          <w:sz w:val="20"/>
          <w:szCs w:val="22"/>
          <w:lang w:val="en-US"/>
        </w:rPr>
        <w:t xml:space="preserve"> </w:t>
      </w:r>
      <w:proofErr w:type="spellStart"/>
      <w:r>
        <w:rPr>
          <w:rFonts w:ascii="Corbel" w:hAnsi="Corbel"/>
          <w:sz w:val="20"/>
          <w:szCs w:val="22"/>
          <w:lang w:val="en-US"/>
        </w:rPr>
        <w:t>tabel</w:t>
      </w:r>
      <w:proofErr w:type="spellEnd"/>
    </w:p>
    <w:p w14:paraId="139FFD8F" w14:textId="77777777" w:rsidR="00000000" w:rsidRDefault="007D11F5">
      <w:pPr>
        <w:pStyle w:val="Inhoudtabel"/>
        <w:rPr>
          <w:rFonts w:ascii="Corbel" w:hAnsi="Corbel"/>
          <w:sz w:val="20"/>
          <w:szCs w:val="22"/>
          <w:lang w:val="en-US"/>
        </w:rPr>
      </w:pPr>
    </w:p>
    <w:p w14:paraId="7BCF1570" w14:textId="77777777" w:rsidR="00000000" w:rsidRDefault="007D11F5">
      <w:pPr>
        <w:pStyle w:val="Plattetekst"/>
      </w:pPr>
      <w:proofErr w:type="gramStart"/>
      <w:r>
        <w:rPr>
          <w:b/>
          <w:bCs/>
        </w:rPr>
        <w:t>import  WIJZIGEN</w:t>
      </w:r>
      <w:proofErr w:type="gramEnd"/>
      <w:r>
        <w:rPr>
          <w:b/>
          <w:bCs/>
        </w:rPr>
        <w:t xml:space="preserve">:  </w:t>
      </w:r>
    </w:p>
    <w:p w14:paraId="52765642" w14:textId="77777777" w:rsidR="00000000" w:rsidRDefault="007D11F5">
      <w:pPr>
        <w:pStyle w:val="Plattetekst"/>
        <w:rPr>
          <w:b/>
          <w:bCs/>
        </w:rPr>
      </w:pPr>
      <w:proofErr w:type="gramStart"/>
      <w:r>
        <w:t>kolom</w:t>
      </w:r>
      <w:proofErr w:type="gramEnd"/>
      <w:r>
        <w:t xml:space="preserve"> F –  versienummer  NLCS</w:t>
      </w:r>
      <w:r>
        <w:br/>
        <w:t>kolom G –  GEWIJZIGD of VERVALLEN</w:t>
      </w:r>
      <w:r>
        <w:br/>
        <w:t>kolom H – mogelijke aanvullende opmerkingen</w:t>
      </w:r>
    </w:p>
    <w:p w14:paraId="20D80376" w14:textId="77777777" w:rsidR="00000000" w:rsidRDefault="007D11F5">
      <w:pPr>
        <w:pStyle w:val="Plattetekst"/>
        <w:rPr>
          <w:szCs w:val="22"/>
          <w:lang w:val="en-US"/>
        </w:rPr>
      </w:pPr>
      <w:proofErr w:type="gramStart"/>
      <w:r>
        <w:rPr>
          <w:b/>
          <w:bCs/>
        </w:rPr>
        <w:t>import  NIEUW</w:t>
      </w:r>
      <w:proofErr w:type="gramEnd"/>
      <w:r>
        <w:rPr>
          <w:b/>
          <w:bCs/>
        </w:rPr>
        <w:t xml:space="preserve">: </w:t>
      </w:r>
    </w:p>
    <w:p w14:paraId="1A098569" w14:textId="77777777" w:rsidR="00000000" w:rsidRDefault="007D11F5">
      <w:pPr>
        <w:pStyle w:val="Plattetekst"/>
        <w:rPr>
          <w:szCs w:val="22"/>
          <w:lang w:val="en-US"/>
        </w:rPr>
      </w:pPr>
      <w:proofErr w:type="spellStart"/>
      <w:r>
        <w:rPr>
          <w:szCs w:val="22"/>
          <w:lang w:val="en-US"/>
        </w:rPr>
        <w:t>kolom</w:t>
      </w:r>
      <w:proofErr w:type="spellEnd"/>
      <w:r>
        <w:rPr>
          <w:szCs w:val="22"/>
          <w:lang w:val="en-US"/>
        </w:rPr>
        <w:t xml:space="preserve"> F </w:t>
      </w:r>
      <w:proofErr w:type="gramStart"/>
      <w:r>
        <w:rPr>
          <w:szCs w:val="22"/>
          <w:lang w:val="en-US"/>
        </w:rPr>
        <w:t xml:space="preserve">–  </w:t>
      </w:r>
      <w:proofErr w:type="spellStart"/>
      <w:r>
        <w:rPr>
          <w:szCs w:val="22"/>
          <w:lang w:val="en-US"/>
        </w:rPr>
        <w:t>versienummer</w:t>
      </w:r>
      <w:proofErr w:type="spellEnd"/>
      <w:proofErr w:type="gramEnd"/>
      <w:r>
        <w:rPr>
          <w:szCs w:val="22"/>
          <w:lang w:val="en-US"/>
        </w:rPr>
        <w:t xml:space="preserve">  NLCS</w:t>
      </w:r>
      <w:r>
        <w:rPr>
          <w:szCs w:val="22"/>
          <w:lang w:val="en-US"/>
        </w:rPr>
        <w:br/>
      </w:r>
      <w:proofErr w:type="spellStart"/>
      <w:r>
        <w:rPr>
          <w:szCs w:val="22"/>
          <w:lang w:val="en-US"/>
        </w:rPr>
        <w:t>kolom</w:t>
      </w:r>
      <w:proofErr w:type="spellEnd"/>
      <w:r>
        <w:rPr>
          <w:szCs w:val="22"/>
          <w:lang w:val="en-US"/>
        </w:rPr>
        <w:t xml:space="preserve"> G  –  NIEUW</w:t>
      </w:r>
      <w:r>
        <w:rPr>
          <w:szCs w:val="22"/>
          <w:lang w:val="en-US"/>
        </w:rPr>
        <w:br/>
      </w:r>
      <w:proofErr w:type="spellStart"/>
      <w:r>
        <w:rPr>
          <w:szCs w:val="22"/>
          <w:lang w:val="en-US"/>
        </w:rPr>
        <w:t>kolom</w:t>
      </w:r>
      <w:proofErr w:type="spellEnd"/>
      <w:r>
        <w:rPr>
          <w:szCs w:val="22"/>
          <w:lang w:val="en-US"/>
        </w:rPr>
        <w:t xml:space="preserve"> H – </w:t>
      </w:r>
      <w:proofErr w:type="spellStart"/>
      <w:r>
        <w:rPr>
          <w:szCs w:val="22"/>
          <w:lang w:val="en-US"/>
        </w:rPr>
        <w:t>mogelijke</w:t>
      </w:r>
      <w:proofErr w:type="spellEnd"/>
      <w:r>
        <w:rPr>
          <w:szCs w:val="22"/>
          <w:lang w:val="en-US"/>
        </w:rPr>
        <w:t xml:space="preserve"> </w:t>
      </w:r>
      <w:proofErr w:type="spellStart"/>
      <w:r>
        <w:rPr>
          <w:szCs w:val="22"/>
          <w:lang w:val="en-US"/>
        </w:rPr>
        <w:t>aanvullende</w:t>
      </w:r>
      <w:proofErr w:type="spellEnd"/>
      <w:r>
        <w:rPr>
          <w:szCs w:val="22"/>
          <w:lang w:val="en-US"/>
        </w:rPr>
        <w:t xml:space="preserve"> </w:t>
      </w:r>
      <w:proofErr w:type="spellStart"/>
      <w:r>
        <w:rPr>
          <w:szCs w:val="22"/>
          <w:lang w:val="en-US"/>
        </w:rPr>
        <w:t>opmerkin</w:t>
      </w:r>
      <w:r>
        <w:rPr>
          <w:szCs w:val="22"/>
          <w:lang w:val="en-US"/>
        </w:rPr>
        <w:t>gen</w:t>
      </w:r>
      <w:proofErr w:type="spellEnd"/>
      <w:r>
        <w:rPr>
          <w:szCs w:val="22"/>
          <w:lang w:val="en-US"/>
        </w:rPr>
        <w:br/>
      </w:r>
      <w:proofErr w:type="spellStart"/>
      <w:r>
        <w:rPr>
          <w:szCs w:val="22"/>
          <w:lang w:val="en-US"/>
        </w:rPr>
        <w:t>kolom</w:t>
      </w:r>
      <w:proofErr w:type="spellEnd"/>
      <w:r>
        <w:rPr>
          <w:szCs w:val="22"/>
          <w:lang w:val="en-US"/>
        </w:rPr>
        <w:t xml:space="preserve"> I  – </w:t>
      </w:r>
      <w:proofErr w:type="spellStart"/>
      <w:r>
        <w:rPr>
          <w:szCs w:val="22"/>
          <w:lang w:val="en-US"/>
        </w:rPr>
        <w:t>leeg</w:t>
      </w:r>
      <w:proofErr w:type="spellEnd"/>
    </w:p>
    <w:p w14:paraId="7A4FC1D1" w14:textId="77777777" w:rsidR="00000000" w:rsidRDefault="007D11F5">
      <w:pPr>
        <w:pStyle w:val="Plattetekst"/>
        <w:rPr>
          <w:szCs w:val="22"/>
          <w:lang w:val="en-US"/>
        </w:rPr>
      </w:pPr>
    </w:p>
    <w:p w14:paraId="60CB635D" w14:textId="77777777" w:rsidR="00000000" w:rsidRDefault="007D11F5">
      <w:pPr>
        <w:pStyle w:val="Plattetekst"/>
        <w:rPr>
          <w:szCs w:val="22"/>
          <w:lang w:val="en-US"/>
        </w:rPr>
      </w:pPr>
    </w:p>
    <w:p w14:paraId="75AFCB1C" w14:textId="77777777" w:rsidR="00000000" w:rsidRDefault="007D11F5">
      <w:pPr>
        <w:pStyle w:val="Plattetekst"/>
      </w:pPr>
    </w:p>
    <w:sectPr w:rsidR="00000000">
      <w:footerReference w:type="default" r:id="rId112"/>
      <w:pgSz w:w="11906" w:h="16838"/>
      <w:pgMar w:top="1134" w:right="1134" w:bottom="1710" w:left="1134" w:header="708" w:footer="1134"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1E0E8" w14:textId="77777777" w:rsidR="00000000" w:rsidRDefault="007D11F5">
      <w:r>
        <w:separator/>
      </w:r>
    </w:p>
  </w:endnote>
  <w:endnote w:type="continuationSeparator" w:id="0">
    <w:p w14:paraId="4E87E777" w14:textId="77777777" w:rsidR="00000000" w:rsidRDefault="007D11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0"/>
    <w:family w:val="auto"/>
    <w:pitch w:val="default"/>
  </w:font>
  <w:font w:name="Maiandra GD">
    <w:panose1 w:val="020E0502030308020204"/>
    <w:charset w:val="00"/>
    <w:family w:val="swiss"/>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46BDD" w14:textId="77777777" w:rsidR="00000000" w:rsidRDefault="007D11F5">
    <w:pPr>
      <w:pStyle w:val="Voettekst"/>
    </w:pPr>
    <w:r>
      <w:fldChar w:fldCharType="begin"/>
    </w:r>
    <w:r>
      <w:instrText xml:space="preserve"> PAGE </w:instrText>
    </w:r>
    <w:r>
      <w:fldChar w:fldCharType="separate"/>
    </w:r>
    <w:r>
      <w:t>53</w:t>
    </w:r>
    <w:r>
      <w:fldChar w:fldCharType="end"/>
    </w:r>
    <w:r>
      <w:tab/>
    </w:r>
    <w:hyperlink w:anchor="Inhoudsopgave1_Head|region" w:history="1">
      <w:r>
        <w:rPr>
          <w:rStyle w:val="Hyperlink"/>
        </w:rPr>
        <w:t>inhoudsopgave</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C874F" w14:textId="77777777" w:rsidR="00000000" w:rsidRDefault="007D11F5">
      <w:r>
        <w:separator/>
      </w:r>
    </w:p>
  </w:footnote>
  <w:footnote w:type="continuationSeparator" w:id="0">
    <w:p w14:paraId="0A88790B" w14:textId="77777777" w:rsidR="00000000" w:rsidRDefault="007D11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Num3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name w:val="WWNum34"/>
    <w:lvl w:ilvl="0">
      <w:start w:val="1"/>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04"/>
    <w:multiLevelType w:val="multilevel"/>
    <w:tmpl w:val="00000004"/>
    <w:name w:val="WWNum3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5"/>
    <w:multiLevelType w:val="multilevel"/>
    <w:tmpl w:val="00000005"/>
    <w:name w:val="WWNum3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5" w15:restartNumberingAfterBreak="0">
    <w:nsid w:val="00000006"/>
    <w:multiLevelType w:val="multilevel"/>
    <w:tmpl w:val="00000006"/>
    <w:name w:val="WWNum37"/>
    <w:lvl w:ilvl="0">
      <w:start w:val="1"/>
      <w:numFmt w:val="bullet"/>
      <w:lvlText w:val=""/>
      <w:lvlJc w:val="left"/>
      <w:pPr>
        <w:tabs>
          <w:tab w:val="num" w:pos="0"/>
        </w:tabs>
        <w:ind w:left="720" w:hanging="360"/>
      </w:pPr>
      <w:rPr>
        <w:rFonts w:ascii="Symbol" w:hAnsi="Symbol"/>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6" w15:restartNumberingAfterBreak="0">
    <w:nsid w:val="00000007"/>
    <w:multiLevelType w:val="multilevel"/>
    <w:tmpl w:val="00000007"/>
    <w:name w:val="WWNum3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7" w15:restartNumberingAfterBreak="0">
    <w:nsid w:val="00000008"/>
    <w:multiLevelType w:val="multilevel"/>
    <w:tmpl w:val="00000008"/>
    <w:name w:val="WWNum40"/>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A"/>
    <w:multiLevelType w:val="multilevel"/>
    <w:tmpl w:val="0000000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2139059987">
    <w:abstractNumId w:val="0"/>
  </w:num>
  <w:num w:numId="2" w16cid:durableId="2016567460">
    <w:abstractNumId w:val="1"/>
  </w:num>
  <w:num w:numId="3" w16cid:durableId="1093086764">
    <w:abstractNumId w:val="2"/>
  </w:num>
  <w:num w:numId="4" w16cid:durableId="2078629049">
    <w:abstractNumId w:val="3"/>
  </w:num>
  <w:num w:numId="5" w16cid:durableId="2082829083">
    <w:abstractNumId w:val="4"/>
  </w:num>
  <w:num w:numId="6" w16cid:durableId="320930394">
    <w:abstractNumId w:val="5"/>
  </w:num>
  <w:num w:numId="7" w16cid:durableId="1530920997">
    <w:abstractNumId w:val="6"/>
  </w:num>
  <w:num w:numId="8" w16cid:durableId="1008603831">
    <w:abstractNumId w:val="7"/>
  </w:num>
  <w:num w:numId="9" w16cid:durableId="930358659">
    <w:abstractNumId w:val="8"/>
  </w:num>
  <w:num w:numId="10" w16cid:durableId="1319961704">
    <w:abstractNumId w:val="9"/>
  </w:num>
  <w:num w:numId="11" w16cid:durableId="7066864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9"/>
  <w:defaultTableStyle w:val="Standa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doNotUseHTMLParagraphAutoSpacing/>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11F5"/>
    <w:rsid w:val="007D11F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4]" strokecolor="none [1]" shadowcolor="none [2]"/>
    </o:shapedefaults>
    <o:shapelayout v:ext="edit">
      <o:idmap v:ext="edit" data="1"/>
    </o:shapelayout>
  </w:shapeDefaults>
  <w:doNotEmbedSmartTags/>
  <w:decimalSymbol w:val=","/>
  <w:listSeparator w:val=";"/>
  <w14:docId w14:val="0AE3B756"/>
  <w15:chartTrackingRefBased/>
  <w15:docId w15:val="{04709A44-7BBB-4E51-A67B-2FAC0F386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widowControl w:val="0"/>
      <w:suppressAutoHyphens/>
    </w:pPr>
    <w:rPr>
      <w:rFonts w:eastAsia="SimSun" w:cs="Lucida Sans"/>
      <w:kern w:val="1"/>
      <w:sz w:val="24"/>
      <w:szCs w:val="24"/>
      <w:lang w:eastAsia="hi-IN" w:bidi="hi-IN"/>
    </w:rPr>
  </w:style>
  <w:style w:type="paragraph" w:styleId="Kop1">
    <w:name w:val="heading 1"/>
    <w:basedOn w:val="Kop"/>
    <w:next w:val="Plattetekst"/>
    <w:qFormat/>
    <w:pPr>
      <w:numPr>
        <w:numId w:val="1"/>
      </w:numPr>
      <w:outlineLvl w:val="0"/>
    </w:pPr>
    <w:rPr>
      <w:rFonts w:ascii="Corbel" w:hAnsi="Corbel"/>
      <w:color w:val="3399FF"/>
      <w:sz w:val="52"/>
      <w:szCs w:val="32"/>
    </w:rPr>
  </w:style>
  <w:style w:type="paragraph" w:styleId="Kop2">
    <w:name w:val="heading 2"/>
    <w:basedOn w:val="Kop"/>
    <w:next w:val="Plattetekst"/>
    <w:qFormat/>
    <w:pPr>
      <w:numPr>
        <w:ilvl w:val="1"/>
        <w:numId w:val="1"/>
      </w:numPr>
      <w:outlineLvl w:val="1"/>
    </w:pPr>
    <w:rPr>
      <w:rFonts w:ascii="Corbel" w:hAnsi="Corbel"/>
      <w:b/>
      <w:i/>
      <w:iCs/>
      <w:color w:val="3399FF"/>
      <w:sz w:val="20"/>
    </w:rPr>
  </w:style>
  <w:style w:type="paragraph" w:styleId="Kop3">
    <w:name w:val="heading 3"/>
    <w:basedOn w:val="Kop"/>
    <w:next w:val="Plattetekst"/>
    <w:qFormat/>
    <w:pPr>
      <w:numPr>
        <w:ilvl w:val="2"/>
        <w:numId w:val="1"/>
      </w:numPr>
      <w:outlineLvl w:val="2"/>
    </w:pPr>
    <w:rPr>
      <w:b/>
      <w:bCs/>
    </w:rPr>
  </w:style>
  <w:style w:type="paragraph" w:styleId="Kop4">
    <w:name w:val="heading 4"/>
    <w:basedOn w:val="Kop"/>
    <w:next w:val="Plattetekst"/>
    <w:qFormat/>
    <w:pPr>
      <w:numPr>
        <w:ilvl w:val="3"/>
        <w:numId w:val="1"/>
      </w:numPr>
      <w:outlineLvl w:val="3"/>
    </w:pPr>
    <w:rPr>
      <w:b/>
      <w:bCs/>
      <w:i/>
      <w:iCs/>
      <w:sz w:val="24"/>
      <w:szCs w:val="24"/>
    </w:rPr>
  </w:style>
  <w:style w:type="paragraph" w:styleId="Kop5">
    <w:name w:val="heading 5"/>
    <w:basedOn w:val="Kop"/>
    <w:next w:val="Plattetekst"/>
    <w:qFormat/>
    <w:pPr>
      <w:numPr>
        <w:ilvl w:val="4"/>
        <w:numId w:val="1"/>
      </w:numPr>
      <w:outlineLvl w:val="4"/>
    </w:pPr>
    <w:rPr>
      <w:b/>
      <w:bCs/>
      <w:sz w:val="24"/>
      <w:szCs w:val="24"/>
    </w:rPr>
  </w:style>
  <w:style w:type="paragraph" w:styleId="Kop6">
    <w:name w:val="heading 6"/>
    <w:basedOn w:val="Kop"/>
    <w:next w:val="Plattetekst"/>
    <w:qFormat/>
    <w:pPr>
      <w:numPr>
        <w:ilvl w:val="5"/>
        <w:numId w:val="1"/>
      </w:numPr>
      <w:outlineLvl w:val="5"/>
    </w:pPr>
    <w:rPr>
      <w:b/>
      <w:bCs/>
      <w:sz w:val="21"/>
      <w:szCs w:val="21"/>
    </w:rPr>
  </w:style>
  <w:style w:type="paragraph" w:styleId="Kop7">
    <w:name w:val="heading 7"/>
    <w:basedOn w:val="Kop"/>
    <w:next w:val="Plattetekst"/>
    <w:qFormat/>
    <w:pPr>
      <w:numPr>
        <w:ilvl w:val="6"/>
        <w:numId w:val="1"/>
      </w:numPr>
      <w:outlineLvl w:val="6"/>
    </w:pPr>
    <w:rPr>
      <w:b/>
      <w:bCs/>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Opsommingstekens">
    <w:name w:val="Opsommingstekens"/>
    <w:rPr>
      <w:rFonts w:ascii="OpenSymbol" w:eastAsia="OpenSymbol" w:hAnsi="OpenSymbol" w:cs="OpenSymbol"/>
    </w:rPr>
  </w:style>
  <w:style w:type="character" w:styleId="Hyperlink">
    <w:name w:val="Hyperlink"/>
    <w:rPr>
      <w:color w:val="000080"/>
      <w:u w:val="single"/>
      <w:lang/>
    </w:rPr>
  </w:style>
  <w:style w:type="character" w:customStyle="1" w:styleId="Nummeringssymbolen">
    <w:name w:val="Nummeringssymbolen"/>
  </w:style>
  <w:style w:type="character" w:customStyle="1" w:styleId="ListLabel3">
    <w:name w:val="ListLabel 3"/>
    <w:rPr>
      <w:rFonts w:cs="Courier New"/>
    </w:rPr>
  </w:style>
  <w:style w:type="character" w:customStyle="1" w:styleId="ListLabel4">
    <w:name w:val="ListLabel 4"/>
    <w:rPr>
      <w:rFonts w:eastAsia="Times New Roman" w:cs="Times New Roman"/>
    </w:rPr>
  </w:style>
  <w:style w:type="character" w:styleId="GevolgdeHyperlink">
    <w:name w:val="FollowedHyperlink"/>
    <w:rPr>
      <w:color w:val="800000"/>
      <w:u w:val="single"/>
      <w:lang/>
    </w:rPr>
  </w:style>
  <w:style w:type="paragraph" w:customStyle="1" w:styleId="Kop">
    <w:name w:val="Kop"/>
    <w:basedOn w:val="Standaard"/>
    <w:next w:val="Plattetekst"/>
    <w:pPr>
      <w:keepNext/>
      <w:spacing w:before="240" w:after="120"/>
    </w:pPr>
    <w:rPr>
      <w:rFonts w:ascii="Arial" w:eastAsia="Microsoft YaHei" w:hAnsi="Arial"/>
      <w:sz w:val="28"/>
      <w:szCs w:val="28"/>
    </w:rPr>
  </w:style>
  <w:style w:type="paragraph" w:styleId="Plattetekst">
    <w:name w:val="Body Text"/>
    <w:basedOn w:val="Standaard"/>
    <w:pPr>
      <w:spacing w:after="120"/>
    </w:pPr>
    <w:rPr>
      <w:rFonts w:ascii="Corbel" w:hAnsi="Corbel"/>
      <w:sz w:val="20"/>
    </w:rPr>
  </w:style>
  <w:style w:type="paragraph" w:styleId="Lijst">
    <w:name w:val="List"/>
    <w:basedOn w:val="Plattetekst"/>
  </w:style>
  <w:style w:type="paragraph" w:customStyle="1" w:styleId="Bijschrift1">
    <w:name w:val="Bijschrift1"/>
    <w:basedOn w:val="Standaard"/>
    <w:pPr>
      <w:suppressLineNumbers/>
      <w:spacing w:before="120" w:after="120"/>
    </w:pPr>
    <w:rPr>
      <w:i/>
      <w:iCs/>
    </w:rPr>
  </w:style>
  <w:style w:type="paragraph" w:customStyle="1" w:styleId="Index">
    <w:name w:val="Index"/>
    <w:basedOn w:val="Standaard"/>
    <w:pPr>
      <w:suppressLineNumbers/>
    </w:pPr>
  </w:style>
  <w:style w:type="paragraph" w:styleId="Voettekst">
    <w:name w:val="footer"/>
    <w:basedOn w:val="Standaard"/>
    <w:pPr>
      <w:suppressLineNumbers/>
      <w:tabs>
        <w:tab w:val="center" w:pos="4819"/>
        <w:tab w:val="right" w:pos="9638"/>
      </w:tabs>
      <w:jc w:val="center"/>
    </w:pPr>
    <w:rPr>
      <w:rFonts w:ascii="Corbel" w:hAnsi="Corbel"/>
    </w:rPr>
  </w:style>
  <w:style w:type="paragraph" w:customStyle="1" w:styleId="Kopinhoudsopgave">
    <w:name w:val="Kop inhoudsopgave"/>
    <w:basedOn w:val="Kop"/>
    <w:pPr>
      <w:suppressLineNumbers/>
    </w:pPr>
    <w:rPr>
      <w:rFonts w:ascii="Corbel" w:hAnsi="Corbel"/>
      <w:b/>
      <w:color w:val="3399FF"/>
      <w:sz w:val="32"/>
      <w:szCs w:val="32"/>
    </w:rPr>
  </w:style>
  <w:style w:type="paragraph" w:styleId="Inhopg1">
    <w:name w:val="toc 1"/>
    <w:basedOn w:val="Index"/>
    <w:pPr>
      <w:tabs>
        <w:tab w:val="right" w:leader="dot" w:pos="9638"/>
      </w:tabs>
    </w:pPr>
    <w:rPr>
      <w:rFonts w:ascii="Corbel" w:hAnsi="Corbel"/>
      <w:sz w:val="20"/>
    </w:rPr>
  </w:style>
  <w:style w:type="paragraph" w:styleId="Inhopg2">
    <w:name w:val="toc 2"/>
    <w:basedOn w:val="Index"/>
    <w:pPr>
      <w:tabs>
        <w:tab w:val="right" w:leader="dot" w:pos="9638"/>
      </w:tabs>
      <w:ind w:left="283"/>
    </w:pPr>
    <w:rPr>
      <w:rFonts w:ascii="Corbel" w:hAnsi="Corbel"/>
      <w:sz w:val="20"/>
    </w:rPr>
  </w:style>
  <w:style w:type="paragraph" w:styleId="Inhopg3">
    <w:name w:val="toc 3"/>
    <w:basedOn w:val="Index"/>
    <w:pPr>
      <w:tabs>
        <w:tab w:val="right" w:leader="dot" w:pos="9638"/>
      </w:tabs>
      <w:ind w:left="566"/>
    </w:pPr>
  </w:style>
  <w:style w:type="paragraph" w:customStyle="1" w:styleId="Frame-inhoud">
    <w:name w:val="Frame-inhoud"/>
    <w:basedOn w:val="Plattetekst"/>
  </w:style>
  <w:style w:type="paragraph" w:customStyle="1" w:styleId="Inhoudtabel">
    <w:name w:val="Inhoud tabel"/>
    <w:basedOn w:val="Standaard"/>
    <w:pPr>
      <w:suppressLineNumbers/>
    </w:pPr>
  </w:style>
  <w:style w:type="paragraph" w:customStyle="1" w:styleId="Voettekstlinks">
    <w:name w:val="Voettekst links"/>
    <w:basedOn w:val="Standaard"/>
    <w:pPr>
      <w:suppressLineNumbers/>
      <w:tabs>
        <w:tab w:val="center" w:pos="4819"/>
        <w:tab w:val="right" w:pos="9638"/>
      </w:tabs>
    </w:pPr>
  </w:style>
  <w:style w:type="paragraph" w:customStyle="1" w:styleId="Voettekstrechts">
    <w:name w:val="Voettekst rechts"/>
    <w:basedOn w:val="Standaard"/>
    <w:pPr>
      <w:suppressLineNumbers/>
      <w:tabs>
        <w:tab w:val="center" w:pos="4819"/>
        <w:tab w:val="right" w:pos="9638"/>
      </w:tabs>
    </w:pPr>
  </w:style>
  <w:style w:type="paragraph" w:customStyle="1" w:styleId="BasistekstBIM">
    <w:name w:val="Basistekst BIM"/>
    <w:pPr>
      <w:widowControl w:val="0"/>
      <w:suppressAutoHyphens/>
    </w:pPr>
    <w:rPr>
      <w:rFonts w:eastAsia="SimSun" w:cs="Lucida Sans"/>
      <w:kern w:val="1"/>
      <w:sz w:val="24"/>
      <w:szCs w:val="24"/>
      <w:lang w:eastAsia="hi-IN" w:bidi="hi-IN"/>
    </w:rPr>
  </w:style>
  <w:style w:type="paragraph" w:customStyle="1" w:styleId="ZsysbasisBIM">
    <w:name w:val="Zsysbasis BIM"/>
    <w:pPr>
      <w:suppressAutoHyphens/>
      <w:spacing w:line="300" w:lineRule="atLeast"/>
    </w:pPr>
    <w:rPr>
      <w:rFonts w:ascii="Corbel" w:eastAsia="SimSun" w:hAnsi="Corbel" w:cs="Maiandra GD"/>
      <w:kern w:val="1"/>
      <w:sz w:val="24"/>
      <w:szCs w:val="18"/>
      <w:lang w:eastAsia="hi-IN" w:bidi="hi-IN"/>
    </w:rPr>
  </w:style>
  <w:style w:type="paragraph" w:customStyle="1" w:styleId="ListParagraph">
    <w:name w:val="List Paragraph"/>
    <w:basedOn w:val="ZsysbasisBIM"/>
    <w:pPr>
      <w:ind w:left="720"/>
    </w:pPr>
  </w:style>
  <w:style w:type="paragraph" w:customStyle="1" w:styleId="Tabelkop">
    <w:name w:val="Tabelkop"/>
    <w:basedOn w:val="Inhoudtabel"/>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image" Target="media/image10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57</Pages>
  <Words>6226</Words>
  <Characters>34245</Characters>
  <Application>Microsoft Office Word</Application>
  <DocSecurity>0</DocSecurity>
  <Lines>285</Lines>
  <Paragraphs>80</Paragraphs>
  <ScaleCrop>false</ScaleCrop>
  <Company/>
  <LinksUpToDate>false</LinksUpToDate>
  <CharactersWithSpaces>40391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Nederpel N.A.F. (Niels)</dc:creator>
  <cp:keywords/>
  <cp:lastModifiedBy>Nederpel N.A.F. (Niels)</cp:lastModifiedBy>
  <cp:revision>2</cp:revision>
  <cp:lastPrinted>1601-01-01T00:00:00Z</cp:lastPrinted>
  <dcterms:created xsi:type="dcterms:W3CDTF">2023-10-19T08:14:00Z</dcterms:created>
  <dcterms:modified xsi:type="dcterms:W3CDTF">2023-10-19T08:14:00Z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871968-df67-4817-ac85-f4a5f5ebb5dd_Enabled">
    <vt:lpwstr>true</vt:lpwstr>
  </property>
  <property fmtid="{D5CDD505-2E9C-101B-9397-08002B2CF9AE}" pid="3" name="MSIP_Label_ea871968-df67-4817-ac85-f4a5f5ebb5dd_SetDate">
    <vt:lpwstr>2023-10-19T08:14:44Z</vt:lpwstr>
  </property>
  <property fmtid="{D5CDD505-2E9C-101B-9397-08002B2CF9AE}" pid="4" name="MSIP_Label_ea871968-df67-4817-ac85-f4a5f5ebb5dd_Method">
    <vt:lpwstr>Standard</vt:lpwstr>
  </property>
  <property fmtid="{D5CDD505-2E9C-101B-9397-08002B2CF9AE}" pid="5" name="MSIP_Label_ea871968-df67-4817-ac85-f4a5f5ebb5dd_Name">
    <vt:lpwstr>Bedrijfsvertrouwelijk</vt:lpwstr>
  </property>
  <property fmtid="{D5CDD505-2E9C-101B-9397-08002B2CF9AE}" pid="6" name="MSIP_Label_ea871968-df67-4817-ac85-f4a5f5ebb5dd_SiteId">
    <vt:lpwstr>49c4cd82-8f65-4d6a-9a3b-0ecd07c0cf5b</vt:lpwstr>
  </property>
  <property fmtid="{D5CDD505-2E9C-101B-9397-08002B2CF9AE}" pid="7" name="MSIP_Label_ea871968-df67-4817-ac85-f4a5f5ebb5dd_ActionId">
    <vt:lpwstr>810971fe-2ae2-4201-b419-5e222c508e41</vt:lpwstr>
  </property>
  <property fmtid="{D5CDD505-2E9C-101B-9397-08002B2CF9AE}" pid="8" name="MSIP_Label_ea871968-df67-4817-ac85-f4a5f5ebb5dd_ContentBits">
    <vt:lpwstr>0</vt:lpwstr>
  </property>
</Properties>
</file>